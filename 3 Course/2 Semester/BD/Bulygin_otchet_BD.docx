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2D07D3" w14:textId="77777777" w:rsidR="002074AA" w:rsidRPr="0048352C" w:rsidRDefault="002074AA" w:rsidP="002074AA">
      <w:pPr>
        <w:jc w:val="center"/>
        <w:rPr>
          <w:sz w:val="28"/>
          <w:szCs w:val="28"/>
        </w:rPr>
      </w:pPr>
      <w:bookmarkStart w:id="0" w:name="_Hlk10391510"/>
      <w:bookmarkEnd w:id="0"/>
      <w:r w:rsidRPr="0048352C">
        <w:rPr>
          <w:noProof/>
          <w:sz w:val="28"/>
          <w:szCs w:val="28"/>
        </w:rPr>
        <w:drawing>
          <wp:inline distT="0" distB="0" distL="0" distR="0" wp14:anchorId="43D66455" wp14:editId="12D3F057">
            <wp:extent cx="590550" cy="590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009222E4" w14:textId="1890C3B4" w:rsidR="002074AA" w:rsidRPr="0048352C" w:rsidRDefault="002074AA" w:rsidP="002074AA">
      <w:pPr>
        <w:spacing w:after="120"/>
        <w:jc w:val="center"/>
        <w:rPr>
          <w:sz w:val="28"/>
          <w:szCs w:val="28"/>
        </w:rPr>
      </w:pPr>
      <w:r w:rsidRPr="0048352C">
        <w:rPr>
          <w:sz w:val="28"/>
          <w:szCs w:val="28"/>
        </w:rPr>
        <w:t>МИНИСТЕРСТВО НАУКИ</w:t>
      </w:r>
      <w:r w:rsidR="00412E89">
        <w:rPr>
          <w:sz w:val="28"/>
          <w:szCs w:val="28"/>
        </w:rPr>
        <w:t xml:space="preserve"> </w:t>
      </w:r>
      <w:r w:rsidR="00412E89">
        <w:rPr>
          <w:spacing w:val="-4"/>
          <w:sz w:val="28"/>
          <w:szCs w:val="28"/>
        </w:rPr>
        <w:t>И ВЫСШЕГО</w:t>
      </w:r>
      <w:r w:rsidRPr="0048352C">
        <w:rPr>
          <w:sz w:val="28"/>
          <w:szCs w:val="28"/>
        </w:rPr>
        <w:t xml:space="preserve"> </w:t>
      </w:r>
      <w:r w:rsidR="00412E89" w:rsidRPr="0048352C">
        <w:rPr>
          <w:sz w:val="28"/>
          <w:szCs w:val="28"/>
        </w:rPr>
        <w:t xml:space="preserve">ОБРАЗОВАНИЯ </w:t>
      </w:r>
      <w:r w:rsidRPr="0048352C">
        <w:rPr>
          <w:sz w:val="28"/>
          <w:szCs w:val="28"/>
        </w:rPr>
        <w:t>РОССИЙСКОЙ ФЕДЕРАЦИИ</w:t>
      </w:r>
    </w:p>
    <w:p w14:paraId="01513443" w14:textId="77777777" w:rsidR="002074AA" w:rsidRPr="0048352C" w:rsidRDefault="002074AA" w:rsidP="002074AA">
      <w:pPr>
        <w:ind w:right="-6"/>
        <w:jc w:val="center"/>
        <w:rPr>
          <w:b/>
          <w:bCs/>
          <w:sz w:val="28"/>
          <w:szCs w:val="28"/>
        </w:rPr>
      </w:pPr>
      <w:r w:rsidRPr="0048352C">
        <w:rPr>
          <w:b/>
          <w:bCs/>
          <w:sz w:val="28"/>
          <w:szCs w:val="28"/>
        </w:rPr>
        <w:t>ФЕДЕРАЛЬНОЕ ГОСУДАРСТВЕННОЕ БЮДЖЕТНОЕ</w:t>
      </w:r>
    </w:p>
    <w:p w14:paraId="234EA0FF" w14:textId="77777777" w:rsidR="002074AA" w:rsidRPr="0048352C" w:rsidRDefault="002074AA" w:rsidP="002074AA">
      <w:pPr>
        <w:ind w:right="-6"/>
        <w:jc w:val="center"/>
        <w:rPr>
          <w:b/>
          <w:bCs/>
          <w:sz w:val="28"/>
          <w:szCs w:val="28"/>
        </w:rPr>
      </w:pPr>
      <w:r w:rsidRPr="0048352C">
        <w:rPr>
          <w:b/>
          <w:bCs/>
          <w:sz w:val="28"/>
          <w:szCs w:val="28"/>
        </w:rPr>
        <w:t>ОБРАЗОВАТЕЛЬНОЕ УЧРЕЖДЕНИЕ ВЫСШЕГО ОБРАЗОВАНИЯ</w:t>
      </w:r>
      <w:r w:rsidRPr="0048352C">
        <w:rPr>
          <w:b/>
          <w:bCs/>
          <w:sz w:val="28"/>
          <w:szCs w:val="28"/>
        </w:rPr>
        <w:br/>
        <w:t>«ДОНСКОЙ ГОСУДАРСТВЕННЫЙ ТЕХНИЧЕСКИЙ УНИВЕРСИТЕТ»</w:t>
      </w:r>
    </w:p>
    <w:p w14:paraId="1A830D86" w14:textId="77777777" w:rsidR="002074AA" w:rsidRPr="0048352C" w:rsidRDefault="002074AA" w:rsidP="002074AA">
      <w:pPr>
        <w:spacing w:after="120"/>
        <w:jc w:val="center"/>
        <w:rPr>
          <w:b/>
          <w:bCs/>
          <w:sz w:val="28"/>
          <w:szCs w:val="28"/>
        </w:rPr>
      </w:pPr>
      <w:r w:rsidRPr="0048352C">
        <w:rPr>
          <w:b/>
          <w:bCs/>
          <w:sz w:val="28"/>
          <w:szCs w:val="28"/>
        </w:rPr>
        <w:t>(ДГТУ)</w:t>
      </w:r>
    </w:p>
    <w:p w14:paraId="30AA7F52" w14:textId="24B4A76B" w:rsidR="00D67D3C" w:rsidRPr="0048352C" w:rsidRDefault="002074AA" w:rsidP="00D67D3C">
      <w:pPr>
        <w:spacing w:line="200" w:lineRule="atLeast"/>
      </w:pPr>
      <w:r w:rsidRPr="0048352C">
        <w:t xml:space="preserve">Факультет </w:t>
      </w:r>
      <w:r w:rsidRPr="0048352C">
        <w:rPr>
          <w:u w:val="single"/>
        </w:rPr>
        <w:t xml:space="preserve">                   </w:t>
      </w:r>
      <w:r w:rsidR="0084186D">
        <w:rPr>
          <w:u w:val="single"/>
        </w:rPr>
        <w:tab/>
      </w:r>
      <w:r w:rsidRPr="0048352C">
        <w:rPr>
          <w:u w:val="single"/>
        </w:rPr>
        <w:t>Информатика и вычислительная техника</w:t>
      </w:r>
      <w:r w:rsidRPr="0048352C">
        <w:rPr>
          <w:u w:val="single"/>
        </w:rPr>
        <w:tab/>
      </w:r>
      <w:r w:rsidR="00D67D3C">
        <w:rPr>
          <w:u w:val="single"/>
        </w:rPr>
        <w:tab/>
      </w:r>
      <w:r w:rsidRPr="0048352C">
        <w:rPr>
          <w:u w:val="single"/>
        </w:rPr>
        <w:tab/>
      </w:r>
      <w:r w:rsidRPr="0048352C">
        <w:rPr>
          <w:u w:val="single"/>
        </w:rPr>
        <w:tab/>
      </w:r>
    </w:p>
    <w:p w14:paraId="17E34060" w14:textId="69794870" w:rsidR="002074AA" w:rsidRPr="0048352C" w:rsidRDefault="002074AA" w:rsidP="002074AA">
      <w:pPr>
        <w:spacing w:line="200" w:lineRule="atLeast"/>
        <w:rPr>
          <w:sz w:val="18"/>
          <w:szCs w:val="18"/>
        </w:rPr>
      </w:pPr>
      <w:r w:rsidRPr="0048352C">
        <w:tab/>
      </w:r>
      <w:r w:rsidRPr="0048352C">
        <w:tab/>
      </w:r>
      <w:r w:rsidRPr="0048352C">
        <w:tab/>
      </w:r>
      <w:r w:rsidRPr="0048352C">
        <w:tab/>
      </w:r>
      <w:r w:rsidR="0084186D">
        <w:tab/>
      </w:r>
      <w:r w:rsidRPr="0048352C">
        <w:rPr>
          <w:sz w:val="18"/>
          <w:szCs w:val="18"/>
        </w:rPr>
        <w:t>(наименование факультета)</w:t>
      </w:r>
      <w:r w:rsidR="00D67D3C">
        <w:rPr>
          <w:sz w:val="18"/>
          <w:szCs w:val="18"/>
        </w:rPr>
        <w:tab/>
      </w:r>
    </w:p>
    <w:p w14:paraId="04295AF6" w14:textId="7C7E7957" w:rsidR="002074AA" w:rsidRPr="0048352C" w:rsidRDefault="002074AA" w:rsidP="002074AA">
      <w:pPr>
        <w:spacing w:line="200" w:lineRule="atLeast"/>
        <w:rPr>
          <w:u w:val="single"/>
        </w:rPr>
      </w:pPr>
      <w:r w:rsidRPr="0048352C">
        <w:t xml:space="preserve">Кафедра   </w:t>
      </w:r>
      <w:r w:rsidRPr="0048352C">
        <w:rPr>
          <w:u w:val="single"/>
        </w:rPr>
        <w:t>Программное обеспечение вычислительной техники и автоматизированных сист</w:t>
      </w:r>
      <w:r w:rsidR="00D67D3C">
        <w:rPr>
          <w:u w:val="single"/>
        </w:rPr>
        <w:t>ем</w:t>
      </w:r>
      <w:r w:rsidR="00D67D3C">
        <w:rPr>
          <w:u w:val="single"/>
        </w:rPr>
        <w:tab/>
      </w:r>
    </w:p>
    <w:p w14:paraId="4193546A" w14:textId="77777777" w:rsidR="002074AA" w:rsidRPr="0048352C" w:rsidRDefault="002074AA" w:rsidP="002074AA">
      <w:pPr>
        <w:spacing w:line="200" w:lineRule="atLeast"/>
        <w:rPr>
          <w:sz w:val="18"/>
          <w:szCs w:val="18"/>
        </w:rPr>
      </w:pPr>
      <w:r w:rsidRPr="0048352C">
        <w:tab/>
      </w:r>
      <w:r w:rsidRPr="0048352C">
        <w:tab/>
      </w:r>
      <w:r w:rsidRPr="0048352C">
        <w:tab/>
      </w:r>
      <w:r w:rsidRPr="0048352C">
        <w:tab/>
      </w:r>
      <w:r w:rsidRPr="0048352C">
        <w:tab/>
      </w:r>
      <w:r w:rsidRPr="0048352C">
        <w:rPr>
          <w:sz w:val="18"/>
          <w:szCs w:val="18"/>
        </w:rPr>
        <w:t>(наименование кафедры)</w:t>
      </w:r>
    </w:p>
    <w:p w14:paraId="4C1A3BD0" w14:textId="77777777" w:rsidR="002074AA" w:rsidRPr="0048352C" w:rsidRDefault="002074AA" w:rsidP="002074AA"/>
    <w:p w14:paraId="25757FDE" w14:textId="77777777" w:rsidR="002074AA" w:rsidRPr="0048352C" w:rsidRDefault="002074AA" w:rsidP="002074AA"/>
    <w:tbl>
      <w:tblPr>
        <w:tblW w:w="4826" w:type="dxa"/>
        <w:tblInd w:w="5070" w:type="dxa"/>
        <w:tblLook w:val="01E0" w:firstRow="1" w:lastRow="1" w:firstColumn="1" w:lastColumn="1" w:noHBand="0" w:noVBand="0"/>
      </w:tblPr>
      <w:tblGrid>
        <w:gridCol w:w="816"/>
        <w:gridCol w:w="1883"/>
        <w:gridCol w:w="2127"/>
      </w:tblGrid>
      <w:tr w:rsidR="002074AA" w:rsidRPr="0048352C" w14:paraId="39EB4604" w14:textId="77777777" w:rsidTr="00703C37">
        <w:tc>
          <w:tcPr>
            <w:tcW w:w="4826" w:type="dxa"/>
            <w:gridSpan w:val="3"/>
            <w:shd w:val="clear" w:color="auto" w:fill="auto"/>
          </w:tcPr>
          <w:p w14:paraId="27B7314E" w14:textId="77777777" w:rsidR="002074AA" w:rsidRPr="0048352C" w:rsidRDefault="002074AA" w:rsidP="00703C37">
            <w:pPr>
              <w:spacing w:line="300" w:lineRule="auto"/>
              <w:ind w:right="-61"/>
            </w:pPr>
          </w:p>
        </w:tc>
      </w:tr>
      <w:tr w:rsidR="002074AA" w:rsidRPr="0048352C" w14:paraId="56B4590B" w14:textId="77777777" w:rsidTr="00703C37">
        <w:tc>
          <w:tcPr>
            <w:tcW w:w="2693" w:type="dxa"/>
            <w:gridSpan w:val="2"/>
            <w:shd w:val="clear" w:color="auto" w:fill="auto"/>
          </w:tcPr>
          <w:p w14:paraId="11E9E8A3" w14:textId="77777777" w:rsidR="002074AA" w:rsidRPr="0048352C" w:rsidRDefault="002074AA" w:rsidP="00703C37">
            <w:pPr>
              <w:spacing w:line="300" w:lineRule="auto"/>
              <w:ind w:right="-61"/>
            </w:pPr>
            <w:r w:rsidRPr="0048352C">
              <w:t>Заведующий кафедрой</w:t>
            </w:r>
          </w:p>
        </w:tc>
        <w:tc>
          <w:tcPr>
            <w:tcW w:w="2133" w:type="dxa"/>
            <w:shd w:val="clear" w:color="auto" w:fill="auto"/>
          </w:tcPr>
          <w:p w14:paraId="558E7F3E" w14:textId="77777777" w:rsidR="002074AA" w:rsidRPr="0048352C" w:rsidRDefault="002074AA" w:rsidP="00703C37">
            <w:pPr>
              <w:spacing w:line="300" w:lineRule="auto"/>
              <w:ind w:right="-61"/>
              <w:jc w:val="center"/>
            </w:pPr>
            <w:r w:rsidRPr="0048352C">
              <w:t>«ПОВТиАС»</w:t>
            </w:r>
          </w:p>
        </w:tc>
      </w:tr>
      <w:tr w:rsidR="002074AA" w:rsidRPr="0048352C" w14:paraId="17743846" w14:textId="77777777" w:rsidTr="00703C37">
        <w:trPr>
          <w:trHeight w:val="226"/>
        </w:trPr>
        <w:tc>
          <w:tcPr>
            <w:tcW w:w="2693" w:type="dxa"/>
            <w:gridSpan w:val="2"/>
            <w:shd w:val="clear" w:color="auto" w:fill="auto"/>
          </w:tcPr>
          <w:p w14:paraId="5FC8EDEF" w14:textId="77777777" w:rsidR="002074AA" w:rsidRPr="0048352C" w:rsidRDefault="002074AA" w:rsidP="00703C37">
            <w:pPr>
              <w:ind w:right="-62"/>
            </w:pPr>
            <w:r w:rsidRPr="0048352C">
              <w:rPr>
                <w:u w:val="single"/>
              </w:rPr>
              <w:t>                                       </w:t>
            </w:r>
          </w:p>
        </w:tc>
        <w:tc>
          <w:tcPr>
            <w:tcW w:w="2133" w:type="dxa"/>
            <w:shd w:val="clear" w:color="auto" w:fill="auto"/>
          </w:tcPr>
          <w:p w14:paraId="3A5CDC17" w14:textId="7653F2D2" w:rsidR="002074AA" w:rsidRPr="0048352C" w:rsidRDefault="002074AA" w:rsidP="00703C37">
            <w:pPr>
              <w:ind w:right="-62"/>
              <w:jc w:val="center"/>
            </w:pPr>
            <w:r w:rsidRPr="0048352C">
              <w:t>В.В.</w:t>
            </w:r>
            <w:r w:rsidR="00344900">
              <w:t xml:space="preserve"> </w:t>
            </w:r>
            <w:r w:rsidRPr="0048352C">
              <w:t>Долгов</w:t>
            </w:r>
          </w:p>
        </w:tc>
      </w:tr>
      <w:tr w:rsidR="002074AA" w:rsidRPr="0048352C" w14:paraId="43DBB4C8" w14:textId="77777777" w:rsidTr="00703C37">
        <w:trPr>
          <w:trHeight w:val="216"/>
        </w:trPr>
        <w:tc>
          <w:tcPr>
            <w:tcW w:w="2693" w:type="dxa"/>
            <w:gridSpan w:val="2"/>
            <w:shd w:val="clear" w:color="auto" w:fill="auto"/>
          </w:tcPr>
          <w:p w14:paraId="609F87B4" w14:textId="77777777" w:rsidR="002074AA" w:rsidRPr="0048352C" w:rsidRDefault="002074AA" w:rsidP="00703C37">
            <w:pPr>
              <w:ind w:right="-61"/>
              <w:jc w:val="center"/>
              <w:rPr>
                <w:sz w:val="18"/>
                <w:szCs w:val="18"/>
                <w:vertAlign w:val="superscript"/>
              </w:rPr>
            </w:pPr>
            <w:r w:rsidRPr="0048352C">
              <w:rPr>
                <w:sz w:val="18"/>
                <w:szCs w:val="18"/>
                <w:vertAlign w:val="superscript"/>
              </w:rPr>
              <w:t>(подпись)</w:t>
            </w:r>
          </w:p>
        </w:tc>
        <w:tc>
          <w:tcPr>
            <w:tcW w:w="2133" w:type="dxa"/>
            <w:shd w:val="clear" w:color="auto" w:fill="auto"/>
          </w:tcPr>
          <w:p w14:paraId="63260005" w14:textId="77777777" w:rsidR="002074AA" w:rsidRPr="0048352C" w:rsidRDefault="002074AA" w:rsidP="00703C37">
            <w:pPr>
              <w:ind w:right="-62"/>
              <w:jc w:val="center"/>
              <w:rPr>
                <w:sz w:val="18"/>
                <w:szCs w:val="18"/>
                <w:vertAlign w:val="superscript"/>
              </w:rPr>
            </w:pPr>
          </w:p>
        </w:tc>
      </w:tr>
      <w:tr w:rsidR="002074AA" w:rsidRPr="0048352C" w14:paraId="68E3E548" w14:textId="77777777" w:rsidTr="00703C37">
        <w:tc>
          <w:tcPr>
            <w:tcW w:w="808" w:type="dxa"/>
            <w:shd w:val="clear" w:color="auto" w:fill="auto"/>
          </w:tcPr>
          <w:p w14:paraId="5EB324E3" w14:textId="77777777" w:rsidR="002074AA" w:rsidRPr="0048352C" w:rsidRDefault="002074AA" w:rsidP="00703C37">
            <w:pPr>
              <w:spacing w:line="300" w:lineRule="auto"/>
              <w:ind w:right="-61"/>
            </w:pPr>
            <w:r w:rsidRPr="0048352C">
              <w:t>«___»</w:t>
            </w:r>
          </w:p>
        </w:tc>
        <w:tc>
          <w:tcPr>
            <w:tcW w:w="4018" w:type="dxa"/>
            <w:gridSpan w:val="2"/>
            <w:shd w:val="clear" w:color="auto" w:fill="auto"/>
          </w:tcPr>
          <w:p w14:paraId="199AF634" w14:textId="6F8809BE" w:rsidR="002074AA" w:rsidRPr="0048352C" w:rsidRDefault="002074AA" w:rsidP="00397A1A">
            <w:pPr>
              <w:spacing w:line="300" w:lineRule="auto"/>
              <w:ind w:right="-61"/>
            </w:pPr>
            <w:r w:rsidRPr="0048352C">
              <w:t>_____________   20</w:t>
            </w:r>
            <w:r w:rsidR="000C7822">
              <w:t>__</w:t>
            </w:r>
            <w:r w:rsidRPr="0048352C">
              <w:t>г.</w:t>
            </w:r>
          </w:p>
        </w:tc>
      </w:tr>
    </w:tbl>
    <w:p w14:paraId="09DFE46F" w14:textId="77777777" w:rsidR="002074AA" w:rsidRPr="0048352C" w:rsidRDefault="002074AA" w:rsidP="002074AA"/>
    <w:p w14:paraId="6D4B31AA" w14:textId="77777777" w:rsidR="002074AA" w:rsidRPr="0048352C" w:rsidRDefault="002074AA" w:rsidP="002074AA"/>
    <w:p w14:paraId="78BD4190" w14:textId="77777777" w:rsidR="002074AA" w:rsidRPr="0048352C" w:rsidRDefault="002074AA" w:rsidP="002074AA">
      <w:pPr>
        <w:jc w:val="center"/>
        <w:rPr>
          <w:b/>
          <w:sz w:val="28"/>
          <w:szCs w:val="28"/>
        </w:rPr>
      </w:pPr>
      <w:r w:rsidRPr="0048352C">
        <w:rPr>
          <w:b/>
          <w:sz w:val="28"/>
          <w:szCs w:val="28"/>
        </w:rPr>
        <w:t>ПОЯСНИТЕЛЬНАЯ ЗАПИСКА</w:t>
      </w:r>
    </w:p>
    <w:p w14:paraId="0F89266E" w14:textId="292D86B3" w:rsidR="002074AA" w:rsidRPr="0048352C" w:rsidRDefault="002074AA" w:rsidP="002074AA">
      <w:r w:rsidRPr="0048352C">
        <w:t>к курсовой работе по дисциплине (</w:t>
      </w:r>
      <w:proofErr w:type="gramStart"/>
      <w:r w:rsidRPr="0048352C">
        <w:t>модулю</w:t>
      </w:r>
      <w:r w:rsidRPr="003A2EB6">
        <w:rPr>
          <w:u w:val="single"/>
        </w:rPr>
        <w:t>)</w:t>
      </w:r>
      <w:r w:rsidR="001908E6">
        <w:rPr>
          <w:u w:val="single"/>
        </w:rPr>
        <w:t xml:space="preserve"> </w:t>
      </w:r>
      <w:r w:rsidR="003A2EB6" w:rsidRPr="003A2EB6">
        <w:rPr>
          <w:u w:val="single"/>
        </w:rPr>
        <w:t xml:space="preserve">  </w:t>
      </w:r>
      <w:proofErr w:type="gramEnd"/>
      <w:r w:rsidR="003A2EB6" w:rsidRPr="003A2EB6">
        <w:rPr>
          <w:u w:val="single"/>
        </w:rPr>
        <w:t xml:space="preserve">       Базы данны</w:t>
      </w:r>
      <w:r w:rsidR="00D67D3C">
        <w:rPr>
          <w:u w:val="single"/>
        </w:rPr>
        <w:t>х</w:t>
      </w:r>
      <w:r w:rsidR="003A2EB6">
        <w:rPr>
          <w:u w:val="single"/>
        </w:rPr>
        <w:t xml:space="preserve">   </w:t>
      </w:r>
      <w:r w:rsidR="003A2EB6">
        <w:rPr>
          <w:u w:val="single"/>
        </w:rPr>
        <w:tab/>
      </w:r>
      <w:r w:rsidR="003A2EB6">
        <w:rPr>
          <w:u w:val="single"/>
        </w:rPr>
        <w:tab/>
      </w:r>
      <w:r w:rsidR="003A2EB6">
        <w:rPr>
          <w:u w:val="single"/>
        </w:rPr>
        <w:tab/>
      </w:r>
      <w:r w:rsidR="003A2EB6">
        <w:rPr>
          <w:u w:val="single"/>
        </w:rPr>
        <w:tab/>
      </w:r>
      <w:r w:rsidR="003A2EB6">
        <w:rPr>
          <w:u w:val="single"/>
        </w:rPr>
        <w:tab/>
        <w:t xml:space="preserve"> </w:t>
      </w:r>
      <w:r w:rsidR="003A2EB6" w:rsidRPr="003A2EB6">
        <w:t xml:space="preserve">                                                                                                                                                                                                </w:t>
      </w:r>
    </w:p>
    <w:p w14:paraId="1B93F9D8" w14:textId="77777777" w:rsidR="002074AA" w:rsidRPr="0048352C" w:rsidRDefault="002074AA" w:rsidP="002074AA">
      <w:pPr>
        <w:spacing w:line="200" w:lineRule="atLeast"/>
        <w:ind w:left="4248" w:firstLine="708"/>
        <w:rPr>
          <w:u w:val="single"/>
        </w:rPr>
      </w:pPr>
      <w:r w:rsidRPr="0048352C">
        <w:rPr>
          <w:sz w:val="17"/>
          <w:szCs w:val="17"/>
        </w:rPr>
        <w:t>(наименование учебной дисциплины (модуля))</w:t>
      </w:r>
    </w:p>
    <w:p w14:paraId="16E48992" w14:textId="77777777" w:rsidR="002074AA" w:rsidRPr="0048352C" w:rsidRDefault="002074AA" w:rsidP="002074AA">
      <w:pPr>
        <w:spacing w:line="200" w:lineRule="atLeast"/>
        <w:ind w:left="4248" w:firstLine="708"/>
        <w:jc w:val="center"/>
        <w:rPr>
          <w:u w:val="single"/>
        </w:rPr>
      </w:pPr>
    </w:p>
    <w:p w14:paraId="587E5F0F" w14:textId="7571724E" w:rsidR="002074AA" w:rsidRPr="0048352C" w:rsidRDefault="002074AA" w:rsidP="002074AA">
      <w:pPr>
        <w:spacing w:line="200" w:lineRule="atLeast"/>
        <w:jc w:val="both"/>
      </w:pPr>
      <w:r w:rsidRPr="0048352C">
        <w:t xml:space="preserve">на тему: </w:t>
      </w:r>
      <w:r w:rsidRPr="0048352C">
        <w:rPr>
          <w:u w:val="single"/>
        </w:rPr>
        <w:t xml:space="preserve">Проектирование </w:t>
      </w:r>
      <w:r w:rsidR="00CA1934">
        <w:rPr>
          <w:u w:val="single"/>
        </w:rPr>
        <w:t xml:space="preserve">и реализация </w:t>
      </w:r>
      <w:r w:rsidRPr="0048352C">
        <w:rPr>
          <w:u w:val="single"/>
        </w:rPr>
        <w:t>базы</w:t>
      </w:r>
      <w:r w:rsidR="000C080F">
        <w:rPr>
          <w:color w:val="FF0000"/>
          <w:u w:val="single"/>
        </w:rPr>
        <w:t xml:space="preserve"> </w:t>
      </w:r>
      <w:r w:rsidR="000C080F">
        <w:rPr>
          <w:u w:val="single"/>
        </w:rPr>
        <w:t>данных интернет мазагина хлебной продукции</w:t>
      </w:r>
      <w:r w:rsidR="00A553CC">
        <w:rPr>
          <w:u w:val="single"/>
        </w:rPr>
        <w:tab/>
      </w:r>
      <w:r w:rsidR="00D67D3C">
        <w:rPr>
          <w:u w:val="single"/>
        </w:rPr>
        <w:tab/>
      </w:r>
      <w:r w:rsidR="00D67D3C">
        <w:rPr>
          <w:u w:val="single"/>
        </w:rPr>
        <w:tab/>
      </w:r>
      <w:r w:rsidRPr="0048352C">
        <w:rPr>
          <w:u w:val="single"/>
        </w:rPr>
        <w:tab/>
      </w:r>
    </w:p>
    <w:p w14:paraId="0311A50F" w14:textId="77777777" w:rsidR="002074AA" w:rsidRPr="0048352C" w:rsidRDefault="002074AA" w:rsidP="002074AA">
      <w:pPr>
        <w:spacing w:line="200" w:lineRule="atLeast"/>
        <w:ind w:left="4248" w:firstLine="708"/>
        <w:jc w:val="center"/>
        <w:rPr>
          <w:sz w:val="17"/>
          <w:szCs w:val="17"/>
        </w:rPr>
      </w:pPr>
    </w:p>
    <w:p w14:paraId="56F5E56C" w14:textId="35FF1DDD" w:rsidR="002074AA" w:rsidRPr="00C60ABB" w:rsidRDefault="002074AA" w:rsidP="002074AA">
      <w:pPr>
        <w:spacing w:line="360" w:lineRule="auto"/>
        <w:jc w:val="both"/>
      </w:pPr>
      <w:r w:rsidRPr="0048352C">
        <w:t>Автор проекта (работы)</w:t>
      </w:r>
      <w:r w:rsidRPr="0048352C">
        <w:tab/>
        <w:t xml:space="preserve"> __________________</w:t>
      </w:r>
      <w:r w:rsidRPr="0048352C">
        <w:tab/>
      </w:r>
      <w:r w:rsidR="0084186D">
        <w:rPr>
          <w:u w:val="single"/>
        </w:rPr>
        <w:tab/>
      </w:r>
      <w:r w:rsidR="000C080F" w:rsidRPr="000C080F">
        <w:rPr>
          <w:u w:val="single"/>
        </w:rPr>
        <w:t>Р.Д.Булыгин</w:t>
      </w:r>
      <w:r w:rsidR="00D14346">
        <w:rPr>
          <w:u w:val="single"/>
        </w:rPr>
        <w:tab/>
      </w:r>
      <w:r w:rsidR="00D14346">
        <w:rPr>
          <w:u w:val="single"/>
        </w:rPr>
        <w:tab/>
      </w:r>
      <w:r w:rsidR="00433D22">
        <w:rPr>
          <w:u w:val="single"/>
        </w:rPr>
        <w:t xml:space="preserve">                                                  </w:t>
      </w:r>
    </w:p>
    <w:p w14:paraId="326F4A30" w14:textId="77777777" w:rsidR="002074AA" w:rsidRPr="0048352C" w:rsidRDefault="002074AA" w:rsidP="002074AA">
      <w:pPr>
        <w:spacing w:line="360" w:lineRule="auto"/>
        <w:ind w:left="2832" w:firstLine="708"/>
        <w:jc w:val="both"/>
        <w:rPr>
          <w:sz w:val="14"/>
          <w:szCs w:val="14"/>
        </w:rPr>
      </w:pPr>
      <w:r w:rsidRPr="0048352C">
        <w:rPr>
          <w:sz w:val="14"/>
          <w:szCs w:val="14"/>
        </w:rPr>
        <w:t>(подпись)</w:t>
      </w:r>
      <w:r w:rsidRPr="0048352C">
        <w:rPr>
          <w:sz w:val="14"/>
          <w:szCs w:val="14"/>
        </w:rPr>
        <w:tab/>
      </w:r>
      <w:r w:rsidRPr="0048352C">
        <w:rPr>
          <w:sz w:val="14"/>
          <w:szCs w:val="14"/>
        </w:rPr>
        <w:tab/>
      </w:r>
      <w:r w:rsidRPr="0048352C">
        <w:rPr>
          <w:sz w:val="14"/>
          <w:szCs w:val="14"/>
        </w:rPr>
        <w:tab/>
      </w:r>
      <w:r w:rsidRPr="0048352C">
        <w:rPr>
          <w:sz w:val="14"/>
          <w:szCs w:val="14"/>
        </w:rPr>
        <w:tab/>
      </w:r>
      <w:r w:rsidRPr="0048352C">
        <w:rPr>
          <w:sz w:val="14"/>
          <w:szCs w:val="14"/>
        </w:rPr>
        <w:tab/>
        <w:t>И.О.Ф.</w:t>
      </w:r>
    </w:p>
    <w:p w14:paraId="727DD7C5" w14:textId="77777777" w:rsidR="002074AA" w:rsidRPr="0048352C" w:rsidRDefault="002074AA" w:rsidP="002074AA">
      <w:pPr>
        <w:spacing w:line="360" w:lineRule="auto"/>
      </w:pPr>
      <w:r w:rsidRPr="0048352C">
        <w:t>Направление/специальность, профиль/специализация:</w:t>
      </w:r>
    </w:p>
    <w:p w14:paraId="60CB9394" w14:textId="7203ACE9" w:rsidR="002074AA" w:rsidRPr="0048352C" w:rsidRDefault="00601636" w:rsidP="002074AA">
      <w:pPr>
        <w:spacing w:line="360" w:lineRule="auto"/>
        <w:rPr>
          <w:u w:val="single"/>
        </w:rPr>
      </w:pPr>
      <w:r>
        <w:rPr>
          <w:u w:val="single"/>
        </w:rPr>
        <w:t>09.03.04</w:t>
      </w:r>
      <w:r w:rsidR="002074AA" w:rsidRPr="0048352C">
        <w:t xml:space="preserve">    </w:t>
      </w:r>
      <w:r>
        <w:tab/>
      </w:r>
      <w:r>
        <w:tab/>
      </w:r>
      <w:r w:rsidRPr="00601636">
        <w:rPr>
          <w:u w:val="single"/>
        </w:rPr>
        <w:tab/>
      </w:r>
      <w:r w:rsidRPr="00601636">
        <w:rPr>
          <w:u w:val="single"/>
        </w:rPr>
        <w:tab/>
        <w:t>Программная инженерия</w:t>
      </w:r>
      <w:r>
        <w:rPr>
          <w:u w:val="single"/>
        </w:rPr>
        <w:tab/>
      </w:r>
      <w:r>
        <w:rPr>
          <w:u w:val="single"/>
        </w:rPr>
        <w:tab/>
      </w:r>
    </w:p>
    <w:p w14:paraId="7CE98E12" w14:textId="77777777" w:rsidR="002074AA" w:rsidRPr="0048352C" w:rsidRDefault="002074AA" w:rsidP="002074AA">
      <w:pPr>
        <w:spacing w:line="360" w:lineRule="auto"/>
        <w:jc w:val="both"/>
        <w:rPr>
          <w:sz w:val="14"/>
          <w:szCs w:val="14"/>
        </w:rPr>
      </w:pPr>
      <w:r w:rsidRPr="0048352C">
        <w:rPr>
          <w:sz w:val="14"/>
          <w:szCs w:val="14"/>
        </w:rPr>
        <w:t>код направления</w:t>
      </w:r>
      <w:r w:rsidRPr="0048352C">
        <w:rPr>
          <w:sz w:val="14"/>
          <w:szCs w:val="14"/>
        </w:rPr>
        <w:tab/>
      </w:r>
      <w:r w:rsidRPr="0048352C">
        <w:rPr>
          <w:sz w:val="14"/>
          <w:szCs w:val="14"/>
        </w:rPr>
        <w:tab/>
      </w:r>
      <w:r w:rsidRPr="0048352C">
        <w:rPr>
          <w:sz w:val="14"/>
          <w:szCs w:val="14"/>
        </w:rPr>
        <w:tab/>
      </w:r>
      <w:r w:rsidRPr="0048352C">
        <w:rPr>
          <w:sz w:val="14"/>
          <w:szCs w:val="14"/>
        </w:rPr>
        <w:tab/>
        <w:t>наименование направления (специальности)</w:t>
      </w:r>
    </w:p>
    <w:p w14:paraId="26FC4BAA" w14:textId="28F87FE4" w:rsidR="002074AA" w:rsidRPr="0048352C" w:rsidRDefault="002074AA" w:rsidP="002074AA">
      <w:pPr>
        <w:spacing w:line="360" w:lineRule="auto"/>
        <w:jc w:val="both"/>
        <w:rPr>
          <w:u w:val="single"/>
        </w:rPr>
      </w:pPr>
      <w:r w:rsidRPr="0048352C">
        <w:rPr>
          <w:u w:val="single"/>
        </w:rPr>
        <w:tab/>
      </w:r>
      <w:r w:rsidRPr="0048352C">
        <w:rPr>
          <w:u w:val="single"/>
        </w:rPr>
        <w:tab/>
      </w:r>
      <w:r w:rsidRPr="0048352C">
        <w:rPr>
          <w:u w:val="single"/>
        </w:rPr>
        <w:tab/>
      </w:r>
      <w:r w:rsidRPr="0048352C">
        <w:rPr>
          <w:u w:val="single"/>
        </w:rPr>
        <w:tab/>
      </w:r>
      <w:r w:rsidRPr="0048352C">
        <w:rPr>
          <w:u w:val="single"/>
        </w:rPr>
        <w:tab/>
      </w:r>
      <w:r w:rsidRPr="0048352C">
        <w:rPr>
          <w:u w:val="single"/>
        </w:rPr>
        <w:tab/>
      </w:r>
      <w:r w:rsidRPr="0048352C">
        <w:rPr>
          <w:u w:val="single"/>
        </w:rPr>
        <w:tab/>
      </w:r>
      <w:r w:rsidRPr="0048352C">
        <w:rPr>
          <w:u w:val="single"/>
        </w:rPr>
        <w:tab/>
      </w:r>
      <w:r w:rsidRPr="0048352C">
        <w:rPr>
          <w:u w:val="single"/>
        </w:rPr>
        <w:tab/>
      </w:r>
      <w:r w:rsidRPr="0048352C">
        <w:rPr>
          <w:u w:val="single"/>
        </w:rPr>
        <w:tab/>
      </w:r>
      <w:r w:rsidRPr="0048352C">
        <w:rPr>
          <w:u w:val="single"/>
        </w:rPr>
        <w:tab/>
      </w:r>
      <w:r w:rsidR="00D14346">
        <w:rPr>
          <w:u w:val="single"/>
        </w:rPr>
        <w:tab/>
      </w:r>
      <w:r w:rsidR="00D14346">
        <w:rPr>
          <w:u w:val="single"/>
        </w:rPr>
        <w:tab/>
      </w:r>
      <w:r w:rsidRPr="0048352C">
        <w:rPr>
          <w:u w:val="single"/>
        </w:rPr>
        <w:t xml:space="preserve"> </w:t>
      </w:r>
    </w:p>
    <w:p w14:paraId="37EF8DCD" w14:textId="77777777" w:rsidR="002074AA" w:rsidRPr="0048352C" w:rsidRDefault="002074AA" w:rsidP="002074AA">
      <w:pPr>
        <w:spacing w:line="360" w:lineRule="auto"/>
        <w:jc w:val="both"/>
        <w:rPr>
          <w:sz w:val="14"/>
          <w:szCs w:val="14"/>
        </w:rPr>
      </w:pPr>
      <w:r w:rsidRPr="0048352C">
        <w:rPr>
          <w:sz w:val="14"/>
          <w:szCs w:val="14"/>
        </w:rPr>
        <w:tab/>
      </w:r>
      <w:r w:rsidRPr="0048352C">
        <w:rPr>
          <w:sz w:val="14"/>
          <w:szCs w:val="14"/>
        </w:rPr>
        <w:tab/>
      </w:r>
      <w:r w:rsidRPr="0048352C">
        <w:rPr>
          <w:sz w:val="14"/>
          <w:szCs w:val="14"/>
        </w:rPr>
        <w:tab/>
      </w:r>
      <w:r w:rsidRPr="0048352C">
        <w:rPr>
          <w:sz w:val="14"/>
          <w:szCs w:val="14"/>
        </w:rPr>
        <w:tab/>
        <w:t>наименование профиля (специализации)</w:t>
      </w:r>
    </w:p>
    <w:p w14:paraId="7C1FD187" w14:textId="77777777" w:rsidR="002074AA" w:rsidRPr="0048352C" w:rsidRDefault="002074AA" w:rsidP="002074AA">
      <w:pPr>
        <w:spacing w:line="360" w:lineRule="auto"/>
        <w:jc w:val="both"/>
        <w:rPr>
          <w:u w:val="single"/>
        </w:rPr>
      </w:pPr>
    </w:p>
    <w:p w14:paraId="6BB622FF" w14:textId="61F54A21" w:rsidR="002074AA" w:rsidRPr="0048352C" w:rsidRDefault="002074AA" w:rsidP="002074AA">
      <w:pPr>
        <w:spacing w:after="120" w:line="360" w:lineRule="auto"/>
        <w:jc w:val="both"/>
      </w:pPr>
      <w:r w:rsidRPr="00087B0F">
        <w:t xml:space="preserve">Обозначение курсовой работы    </w:t>
      </w:r>
      <w:r w:rsidR="00142F46" w:rsidRPr="00087B0F">
        <w:rPr>
          <w:u w:val="single"/>
        </w:rPr>
        <w:t>09.03.04</w:t>
      </w:r>
      <w:r w:rsidR="00242590" w:rsidRPr="00087B0F">
        <w:rPr>
          <w:u w:val="single"/>
        </w:rPr>
        <w:t>.</w:t>
      </w:r>
      <w:r w:rsidR="00593B43" w:rsidRPr="00087B0F">
        <w:rPr>
          <w:u w:val="single"/>
        </w:rPr>
        <w:t>72</w:t>
      </w:r>
      <w:r w:rsidR="000C080F">
        <w:rPr>
          <w:u w:val="single"/>
        </w:rPr>
        <w:t>0000.000 КР</w:t>
      </w:r>
      <w:proofErr w:type="gramStart"/>
      <w:r w:rsidRPr="00087B0F">
        <w:tab/>
        <w:t xml:space="preserve">  </w:t>
      </w:r>
      <w:r w:rsidRPr="00087B0F">
        <w:tab/>
      </w:r>
      <w:proofErr w:type="gramEnd"/>
      <w:r w:rsidRPr="00087B0F">
        <w:t xml:space="preserve">                       Группа </w:t>
      </w:r>
      <w:r w:rsidR="0084186D" w:rsidRPr="00087B0F">
        <w:rPr>
          <w:u w:val="single"/>
        </w:rPr>
        <w:t>ВП</w:t>
      </w:r>
      <w:r w:rsidR="00835F93" w:rsidRPr="00087B0F">
        <w:rPr>
          <w:u w:val="single"/>
        </w:rPr>
        <w:t>Р</w:t>
      </w:r>
      <w:r w:rsidRPr="00087B0F">
        <w:rPr>
          <w:u w:val="single"/>
        </w:rPr>
        <w:t>3</w:t>
      </w:r>
      <w:r w:rsidR="002F7600">
        <w:rPr>
          <w:u w:val="single"/>
        </w:rPr>
        <w:t>2</w:t>
      </w:r>
    </w:p>
    <w:p w14:paraId="456993B0" w14:textId="0FF09AD9" w:rsidR="002074AA" w:rsidRPr="0048352C" w:rsidRDefault="002074AA" w:rsidP="002074AA">
      <w:pPr>
        <w:spacing w:line="200" w:lineRule="atLeast"/>
      </w:pPr>
      <w:r w:rsidRPr="0048352C">
        <w:t>Руководитель проекта</w:t>
      </w:r>
      <w:r w:rsidRPr="0048352C">
        <w:tab/>
        <w:t>_______________</w:t>
      </w:r>
      <w:r w:rsidRPr="0048352C">
        <w:tab/>
      </w:r>
      <w:r w:rsidRPr="0048352C">
        <w:rPr>
          <w:u w:val="single"/>
        </w:rPr>
        <w:t xml:space="preserve"> </w:t>
      </w:r>
      <w:r w:rsidR="00D67D3C">
        <w:rPr>
          <w:u w:val="single"/>
        </w:rPr>
        <w:tab/>
      </w:r>
      <w:r w:rsidR="00EF5C38">
        <w:rPr>
          <w:u w:val="single"/>
        </w:rPr>
        <w:t xml:space="preserve">     ст. преподаватель</w:t>
      </w:r>
      <w:r w:rsidRPr="0048352C">
        <w:rPr>
          <w:u w:val="single"/>
        </w:rPr>
        <w:t xml:space="preserve"> С.П.</w:t>
      </w:r>
      <w:r w:rsidR="00F903D5">
        <w:rPr>
          <w:u w:val="single"/>
        </w:rPr>
        <w:t xml:space="preserve"> </w:t>
      </w:r>
      <w:r w:rsidRPr="0048352C">
        <w:rPr>
          <w:u w:val="single"/>
        </w:rPr>
        <w:t>Новиков</w:t>
      </w:r>
      <w:r w:rsidRPr="0048352C">
        <w:t>_</w:t>
      </w:r>
      <w:r w:rsidR="00EF5C38">
        <w:t xml:space="preserve">______  </w:t>
      </w:r>
    </w:p>
    <w:p w14:paraId="7E5394EF" w14:textId="77777777" w:rsidR="002074AA" w:rsidRPr="0048352C" w:rsidRDefault="002074AA" w:rsidP="002074AA">
      <w:pPr>
        <w:spacing w:line="200" w:lineRule="atLeast"/>
        <w:ind w:left="2832" w:firstLine="708"/>
        <w:jc w:val="both"/>
        <w:rPr>
          <w:sz w:val="17"/>
          <w:szCs w:val="17"/>
        </w:rPr>
      </w:pPr>
      <w:r w:rsidRPr="0048352C">
        <w:rPr>
          <w:sz w:val="17"/>
          <w:szCs w:val="17"/>
        </w:rPr>
        <w:t xml:space="preserve">  подпись                                                </w:t>
      </w:r>
      <w:r w:rsidRPr="0048352C">
        <w:rPr>
          <w:sz w:val="17"/>
          <w:szCs w:val="17"/>
        </w:rPr>
        <w:tab/>
        <w:t xml:space="preserve">     </w:t>
      </w:r>
      <w:proofErr w:type="gramStart"/>
      <w:r w:rsidRPr="0048352C">
        <w:rPr>
          <w:sz w:val="17"/>
          <w:szCs w:val="17"/>
        </w:rPr>
        <w:t xml:space="preserve">   (</w:t>
      </w:r>
      <w:proofErr w:type="gramEnd"/>
      <w:r w:rsidRPr="0048352C">
        <w:rPr>
          <w:sz w:val="17"/>
          <w:szCs w:val="17"/>
        </w:rPr>
        <w:t>должность, И.О.Ф.)</w:t>
      </w:r>
    </w:p>
    <w:p w14:paraId="67859865" w14:textId="77777777" w:rsidR="002074AA" w:rsidRPr="0048352C" w:rsidRDefault="002074AA" w:rsidP="002074AA">
      <w:pPr>
        <w:spacing w:line="360" w:lineRule="auto"/>
        <w:jc w:val="both"/>
        <w:rPr>
          <w:sz w:val="14"/>
          <w:szCs w:val="14"/>
        </w:rPr>
      </w:pPr>
    </w:p>
    <w:p w14:paraId="0B345966" w14:textId="5B292824" w:rsidR="002074AA" w:rsidRPr="0048352C" w:rsidRDefault="001908E6" w:rsidP="002074AA">
      <w:pPr>
        <w:spacing w:line="360" w:lineRule="auto"/>
        <w:jc w:val="both"/>
      </w:pPr>
      <w:r>
        <w:t>Проект (работа) защищен(а)</w:t>
      </w:r>
      <w:r w:rsidR="002074AA" w:rsidRPr="0048352C">
        <w:t xml:space="preserve"> _____________</w:t>
      </w:r>
      <w:r w:rsidR="002074AA" w:rsidRPr="0048352C">
        <w:tab/>
        <w:t xml:space="preserve"> _____________</w:t>
      </w:r>
      <w:r w:rsidR="002074AA" w:rsidRPr="0048352C">
        <w:tab/>
        <w:t xml:space="preserve">   ________________________</w:t>
      </w:r>
    </w:p>
    <w:p w14:paraId="72565772" w14:textId="77777777" w:rsidR="002074AA" w:rsidRPr="0048352C" w:rsidRDefault="002074AA" w:rsidP="002074AA">
      <w:pPr>
        <w:spacing w:after="360" w:line="360" w:lineRule="auto"/>
        <w:ind w:left="3373" w:firstLine="167"/>
        <w:jc w:val="both"/>
        <w:rPr>
          <w:sz w:val="14"/>
          <w:szCs w:val="14"/>
        </w:rPr>
      </w:pPr>
      <w:r w:rsidRPr="0048352C">
        <w:rPr>
          <w:sz w:val="14"/>
          <w:szCs w:val="14"/>
        </w:rPr>
        <w:t xml:space="preserve">   дата</w:t>
      </w:r>
      <w:r w:rsidRPr="0048352C">
        <w:rPr>
          <w:sz w:val="14"/>
          <w:szCs w:val="14"/>
        </w:rPr>
        <w:tab/>
      </w:r>
      <w:r w:rsidRPr="0048352C">
        <w:rPr>
          <w:sz w:val="14"/>
          <w:szCs w:val="14"/>
        </w:rPr>
        <w:tab/>
        <w:t xml:space="preserve">                  оценка</w:t>
      </w:r>
      <w:r w:rsidRPr="0048352C">
        <w:rPr>
          <w:sz w:val="14"/>
          <w:szCs w:val="14"/>
        </w:rPr>
        <w:tab/>
      </w:r>
      <w:r w:rsidRPr="0048352C">
        <w:rPr>
          <w:sz w:val="14"/>
          <w:szCs w:val="14"/>
        </w:rPr>
        <w:tab/>
      </w:r>
      <w:r w:rsidRPr="0048352C">
        <w:rPr>
          <w:sz w:val="14"/>
          <w:szCs w:val="14"/>
        </w:rPr>
        <w:tab/>
        <w:t xml:space="preserve">                   подпись</w:t>
      </w:r>
    </w:p>
    <w:p w14:paraId="1F019756" w14:textId="77777777" w:rsidR="002F2031" w:rsidRDefault="002F2031" w:rsidP="002074AA">
      <w:pPr>
        <w:spacing w:line="360" w:lineRule="auto"/>
        <w:jc w:val="center"/>
      </w:pPr>
    </w:p>
    <w:p w14:paraId="02FE9309" w14:textId="77777777" w:rsidR="002F2031" w:rsidRDefault="002F2031" w:rsidP="002074AA">
      <w:pPr>
        <w:spacing w:line="360" w:lineRule="auto"/>
        <w:jc w:val="center"/>
      </w:pPr>
    </w:p>
    <w:p w14:paraId="7565B5DC" w14:textId="5A252CD9" w:rsidR="002074AA" w:rsidRPr="0048352C" w:rsidRDefault="002074AA" w:rsidP="002074AA">
      <w:pPr>
        <w:spacing w:line="360" w:lineRule="auto"/>
        <w:jc w:val="center"/>
      </w:pPr>
      <w:r w:rsidRPr="0048352C">
        <w:t>Ростов-на-Дону</w:t>
      </w:r>
    </w:p>
    <w:p w14:paraId="59FEA617" w14:textId="744AE943" w:rsidR="002074AA" w:rsidRDefault="002074AA" w:rsidP="002074AA">
      <w:pPr>
        <w:spacing w:line="360" w:lineRule="auto"/>
        <w:jc w:val="center"/>
      </w:pPr>
      <w:r w:rsidRPr="0048352C">
        <w:t>20</w:t>
      </w:r>
      <w:r w:rsidR="000C7822">
        <w:t>__</w:t>
      </w:r>
    </w:p>
    <w:p w14:paraId="7A69239A" w14:textId="274EBE0B" w:rsidR="002F2031" w:rsidRDefault="002F2031" w:rsidP="002074AA">
      <w:pPr>
        <w:spacing w:line="360" w:lineRule="auto"/>
        <w:jc w:val="center"/>
      </w:pPr>
    </w:p>
    <w:p w14:paraId="12DD8563" w14:textId="112231D3" w:rsidR="002F2031" w:rsidRPr="0048352C" w:rsidRDefault="002F2031" w:rsidP="002074AA">
      <w:pPr>
        <w:spacing w:line="360" w:lineRule="auto"/>
        <w:jc w:val="center"/>
        <w:rPr>
          <w:sz w:val="12"/>
          <w:szCs w:val="14"/>
        </w:rPr>
        <w:sectPr w:rsidR="002F2031" w:rsidRPr="0048352C" w:rsidSect="00703C37">
          <w:footerReference w:type="default" r:id="rId9"/>
          <w:pgSz w:w="11906" w:h="16838"/>
          <w:pgMar w:top="567" w:right="707" w:bottom="567" w:left="993" w:header="709" w:footer="510" w:gutter="0"/>
          <w:pgNumType w:start="4"/>
          <w:cols w:space="708"/>
          <w:titlePg/>
          <w:docGrid w:linePitch="381"/>
        </w:sectPr>
      </w:pPr>
    </w:p>
    <w:p w14:paraId="1936B339" w14:textId="77777777" w:rsidR="002074AA" w:rsidRPr="0048352C" w:rsidRDefault="002074AA" w:rsidP="002074AA">
      <w:pPr>
        <w:jc w:val="center"/>
        <w:rPr>
          <w:sz w:val="28"/>
          <w:szCs w:val="28"/>
        </w:rPr>
      </w:pPr>
      <w:r w:rsidRPr="0048352C">
        <w:rPr>
          <w:noProof/>
          <w:sz w:val="28"/>
          <w:szCs w:val="28"/>
        </w:rPr>
        <w:lastRenderedPageBreak/>
        <w:drawing>
          <wp:inline distT="0" distB="0" distL="0" distR="0" wp14:anchorId="67B7FCD0" wp14:editId="186AB525">
            <wp:extent cx="590550" cy="590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6B6149FD" w14:textId="77777777" w:rsidR="00412E89" w:rsidRPr="0048352C" w:rsidRDefault="00412E89" w:rsidP="00412E89">
      <w:pPr>
        <w:spacing w:after="120"/>
        <w:jc w:val="center"/>
        <w:rPr>
          <w:sz w:val="28"/>
          <w:szCs w:val="28"/>
        </w:rPr>
      </w:pPr>
      <w:r w:rsidRPr="0048352C">
        <w:rPr>
          <w:sz w:val="28"/>
          <w:szCs w:val="28"/>
        </w:rPr>
        <w:t>МИНИСТЕРСТВО НАУКИ</w:t>
      </w:r>
      <w:r>
        <w:rPr>
          <w:sz w:val="28"/>
          <w:szCs w:val="28"/>
        </w:rPr>
        <w:t xml:space="preserve"> </w:t>
      </w:r>
      <w:r>
        <w:rPr>
          <w:spacing w:val="-4"/>
          <w:sz w:val="28"/>
          <w:szCs w:val="28"/>
        </w:rPr>
        <w:t>И ВЫСШЕГО</w:t>
      </w:r>
      <w:r w:rsidRPr="0048352C">
        <w:rPr>
          <w:sz w:val="28"/>
          <w:szCs w:val="28"/>
        </w:rPr>
        <w:t xml:space="preserve"> ОБРАЗОВАНИЯ РОССИЙСКОЙ ФЕДЕРАЦИИ</w:t>
      </w:r>
    </w:p>
    <w:p w14:paraId="56B6AF9D" w14:textId="77777777" w:rsidR="002074AA" w:rsidRPr="0048352C" w:rsidRDefault="002074AA" w:rsidP="002074AA">
      <w:pPr>
        <w:ind w:right="-6"/>
        <w:jc w:val="center"/>
        <w:rPr>
          <w:b/>
          <w:bCs/>
          <w:sz w:val="28"/>
          <w:szCs w:val="28"/>
        </w:rPr>
      </w:pPr>
      <w:r w:rsidRPr="0048352C">
        <w:rPr>
          <w:b/>
          <w:bCs/>
          <w:sz w:val="28"/>
          <w:szCs w:val="28"/>
        </w:rPr>
        <w:t>ФЕДЕРАЛЬНОЕ ГОСУДАРСТВЕННОЕ БЮДЖЕТНОЕ</w:t>
      </w:r>
    </w:p>
    <w:p w14:paraId="14EB7F08" w14:textId="3BF749D4" w:rsidR="001D6FCE" w:rsidRDefault="002074AA" w:rsidP="001D6FCE">
      <w:pPr>
        <w:ind w:right="-6"/>
        <w:jc w:val="center"/>
        <w:rPr>
          <w:b/>
          <w:bCs/>
          <w:sz w:val="28"/>
          <w:szCs w:val="28"/>
        </w:rPr>
      </w:pPr>
      <w:r w:rsidRPr="0048352C">
        <w:rPr>
          <w:b/>
          <w:bCs/>
          <w:sz w:val="28"/>
          <w:szCs w:val="28"/>
        </w:rPr>
        <w:t>ОБРАЗОВАТЕЛЬНОЕ УЧРЕЖДЕНИЕ ВЫСШЕГО ОБРАЗОВАНИЯ</w:t>
      </w:r>
    </w:p>
    <w:p w14:paraId="630B4CC3" w14:textId="5936586F" w:rsidR="002074AA" w:rsidRPr="0048352C" w:rsidRDefault="002074AA" w:rsidP="002074AA">
      <w:pPr>
        <w:spacing w:after="120"/>
        <w:ind w:right="-6"/>
        <w:jc w:val="center"/>
        <w:rPr>
          <w:b/>
          <w:bCs/>
          <w:sz w:val="28"/>
          <w:szCs w:val="28"/>
        </w:rPr>
      </w:pPr>
      <w:r w:rsidRPr="0048352C">
        <w:rPr>
          <w:b/>
          <w:bCs/>
          <w:sz w:val="28"/>
          <w:szCs w:val="28"/>
        </w:rPr>
        <w:t>«ДОНСКОЙ ГОСУДАРСТВЕННЫЙ ТЕХНИЧЕСКИЙ УНИВЕРСИТЕТ»</w:t>
      </w:r>
    </w:p>
    <w:p w14:paraId="438CB80C" w14:textId="77777777" w:rsidR="002074AA" w:rsidRPr="0048352C" w:rsidRDefault="002074AA" w:rsidP="002074AA">
      <w:pPr>
        <w:spacing w:after="120"/>
        <w:jc w:val="center"/>
        <w:rPr>
          <w:b/>
          <w:bCs/>
          <w:sz w:val="28"/>
          <w:szCs w:val="28"/>
        </w:rPr>
      </w:pPr>
      <w:r w:rsidRPr="0048352C">
        <w:rPr>
          <w:b/>
          <w:bCs/>
          <w:sz w:val="28"/>
          <w:szCs w:val="28"/>
        </w:rPr>
        <w:t>(ДГТУ)</w:t>
      </w:r>
    </w:p>
    <w:p w14:paraId="087D6AB9" w14:textId="7E9941FE" w:rsidR="002074AA" w:rsidRPr="0048352C" w:rsidRDefault="002074AA" w:rsidP="002074AA">
      <w:pPr>
        <w:spacing w:line="200" w:lineRule="atLeast"/>
      </w:pPr>
      <w:r w:rsidRPr="0048352C">
        <w:t xml:space="preserve">Факультет </w:t>
      </w:r>
      <w:r w:rsidRPr="0048352C">
        <w:rPr>
          <w:u w:val="single"/>
        </w:rPr>
        <w:t xml:space="preserve">                   Информатика и вычислительная техника</w:t>
      </w:r>
      <w:r w:rsidRPr="0048352C">
        <w:rPr>
          <w:u w:val="single"/>
        </w:rPr>
        <w:tab/>
      </w:r>
      <w:r w:rsidRPr="0048352C">
        <w:rPr>
          <w:u w:val="single"/>
        </w:rPr>
        <w:tab/>
      </w:r>
      <w:r w:rsidRPr="0048352C">
        <w:rPr>
          <w:u w:val="single"/>
        </w:rPr>
        <w:tab/>
      </w:r>
      <w:r w:rsidR="007F3D86">
        <w:rPr>
          <w:u w:val="single"/>
        </w:rPr>
        <w:tab/>
      </w:r>
      <w:r w:rsidR="007F3D86">
        <w:rPr>
          <w:u w:val="single"/>
        </w:rPr>
        <w:tab/>
      </w:r>
    </w:p>
    <w:p w14:paraId="4E73DDD3" w14:textId="77777777" w:rsidR="002074AA" w:rsidRPr="0048352C" w:rsidRDefault="002074AA" w:rsidP="002074AA">
      <w:pPr>
        <w:spacing w:line="200" w:lineRule="atLeast"/>
        <w:rPr>
          <w:sz w:val="18"/>
          <w:szCs w:val="18"/>
        </w:rPr>
      </w:pPr>
      <w:r w:rsidRPr="0048352C">
        <w:tab/>
      </w:r>
      <w:r w:rsidRPr="0048352C">
        <w:tab/>
      </w:r>
      <w:r w:rsidRPr="0048352C">
        <w:tab/>
      </w:r>
      <w:r w:rsidRPr="0048352C">
        <w:rPr>
          <w:sz w:val="18"/>
          <w:szCs w:val="18"/>
        </w:rPr>
        <w:t>(наименование факультета)</w:t>
      </w:r>
    </w:p>
    <w:p w14:paraId="4E11BE58" w14:textId="17FBBA12" w:rsidR="002074AA" w:rsidRPr="0048352C" w:rsidRDefault="002074AA" w:rsidP="002074AA">
      <w:pPr>
        <w:spacing w:line="200" w:lineRule="atLeast"/>
        <w:rPr>
          <w:u w:val="single"/>
        </w:rPr>
      </w:pPr>
      <w:r w:rsidRPr="0048352C">
        <w:t xml:space="preserve">Кафедра   </w:t>
      </w:r>
      <w:r w:rsidRPr="0048352C">
        <w:rPr>
          <w:u w:val="single"/>
        </w:rPr>
        <w:t>Программное обеспечение вычислительной техники и автоматизированных систем</w:t>
      </w:r>
      <w:r w:rsidR="007F3D86">
        <w:rPr>
          <w:u w:val="single"/>
        </w:rPr>
        <w:tab/>
      </w:r>
    </w:p>
    <w:p w14:paraId="19C015E1" w14:textId="77777777" w:rsidR="002074AA" w:rsidRPr="0048352C" w:rsidRDefault="002074AA" w:rsidP="002074AA">
      <w:r w:rsidRPr="0048352C">
        <w:tab/>
      </w:r>
      <w:r w:rsidRPr="0048352C">
        <w:tab/>
      </w:r>
      <w:r w:rsidRPr="0048352C">
        <w:tab/>
      </w:r>
      <w:r w:rsidRPr="0048352C">
        <w:tab/>
      </w:r>
      <w:r w:rsidRPr="0048352C">
        <w:tab/>
      </w:r>
      <w:r w:rsidRPr="0048352C">
        <w:rPr>
          <w:sz w:val="18"/>
          <w:szCs w:val="18"/>
        </w:rPr>
        <w:t>(наименование кафедры)</w:t>
      </w:r>
    </w:p>
    <w:p w14:paraId="79141F64" w14:textId="77777777" w:rsidR="002074AA" w:rsidRPr="0048352C" w:rsidRDefault="002074AA" w:rsidP="002074AA"/>
    <w:tbl>
      <w:tblPr>
        <w:tblW w:w="4685" w:type="dxa"/>
        <w:tblInd w:w="5070" w:type="dxa"/>
        <w:tblLook w:val="01E0" w:firstRow="1" w:lastRow="1" w:firstColumn="1" w:lastColumn="1" w:noHBand="0" w:noVBand="0"/>
      </w:tblPr>
      <w:tblGrid>
        <w:gridCol w:w="816"/>
        <w:gridCol w:w="1744"/>
        <w:gridCol w:w="2125"/>
      </w:tblGrid>
      <w:tr w:rsidR="002074AA" w:rsidRPr="0048352C" w14:paraId="2A09A338" w14:textId="77777777" w:rsidTr="00703C37">
        <w:tc>
          <w:tcPr>
            <w:tcW w:w="4685" w:type="dxa"/>
            <w:gridSpan w:val="3"/>
            <w:shd w:val="clear" w:color="auto" w:fill="auto"/>
          </w:tcPr>
          <w:p w14:paraId="14054A8C" w14:textId="77777777" w:rsidR="002074AA" w:rsidRPr="0048352C" w:rsidRDefault="002074AA" w:rsidP="00703C37">
            <w:pPr>
              <w:spacing w:line="300" w:lineRule="auto"/>
              <w:ind w:right="-61"/>
            </w:pPr>
          </w:p>
        </w:tc>
      </w:tr>
      <w:tr w:rsidR="002074AA" w:rsidRPr="0048352C" w14:paraId="5F213060" w14:textId="77777777" w:rsidTr="00703C37">
        <w:tc>
          <w:tcPr>
            <w:tcW w:w="2552" w:type="dxa"/>
            <w:gridSpan w:val="2"/>
            <w:shd w:val="clear" w:color="auto" w:fill="auto"/>
          </w:tcPr>
          <w:p w14:paraId="4EC76453" w14:textId="77777777" w:rsidR="002074AA" w:rsidRPr="0048352C" w:rsidRDefault="002074AA" w:rsidP="00703C37">
            <w:pPr>
              <w:spacing w:line="300" w:lineRule="auto"/>
              <w:ind w:right="-61"/>
            </w:pPr>
            <w:r w:rsidRPr="0048352C">
              <w:t>Заведующий кафедрой</w:t>
            </w:r>
          </w:p>
        </w:tc>
        <w:tc>
          <w:tcPr>
            <w:tcW w:w="2133" w:type="dxa"/>
            <w:shd w:val="clear" w:color="auto" w:fill="auto"/>
          </w:tcPr>
          <w:p w14:paraId="52609AD8" w14:textId="77777777" w:rsidR="002074AA" w:rsidRPr="0048352C" w:rsidRDefault="002074AA" w:rsidP="00703C37">
            <w:pPr>
              <w:spacing w:line="300" w:lineRule="auto"/>
              <w:ind w:right="-61"/>
            </w:pPr>
            <w:r w:rsidRPr="0048352C">
              <w:t xml:space="preserve"> «ПОВТиАС»</w:t>
            </w:r>
          </w:p>
        </w:tc>
      </w:tr>
      <w:tr w:rsidR="002074AA" w:rsidRPr="0048352C" w14:paraId="39232791" w14:textId="77777777" w:rsidTr="00703C37">
        <w:trPr>
          <w:trHeight w:val="226"/>
        </w:trPr>
        <w:tc>
          <w:tcPr>
            <w:tcW w:w="2552" w:type="dxa"/>
            <w:gridSpan w:val="2"/>
            <w:shd w:val="clear" w:color="auto" w:fill="auto"/>
          </w:tcPr>
          <w:p w14:paraId="1749BFE6" w14:textId="77777777" w:rsidR="002074AA" w:rsidRPr="0048352C" w:rsidRDefault="002074AA" w:rsidP="00703C37">
            <w:pPr>
              <w:ind w:right="-62"/>
            </w:pPr>
            <w:r w:rsidRPr="0048352C">
              <w:rPr>
                <w:u w:val="single"/>
              </w:rPr>
              <w:t>                                       </w:t>
            </w:r>
          </w:p>
        </w:tc>
        <w:tc>
          <w:tcPr>
            <w:tcW w:w="2133" w:type="dxa"/>
            <w:shd w:val="clear" w:color="auto" w:fill="auto"/>
          </w:tcPr>
          <w:p w14:paraId="0353990D" w14:textId="6C8842D4" w:rsidR="002074AA" w:rsidRPr="0048352C" w:rsidRDefault="002074AA" w:rsidP="00703C37">
            <w:pPr>
              <w:ind w:right="-62"/>
            </w:pPr>
            <w:r w:rsidRPr="0048352C">
              <w:t xml:space="preserve">  В.В.</w:t>
            </w:r>
            <w:r w:rsidR="00F903D5">
              <w:t xml:space="preserve"> </w:t>
            </w:r>
            <w:r w:rsidRPr="0048352C">
              <w:t>Долгов   </w:t>
            </w:r>
          </w:p>
        </w:tc>
      </w:tr>
      <w:tr w:rsidR="002074AA" w:rsidRPr="0048352C" w14:paraId="4C7E9EC5" w14:textId="77777777" w:rsidTr="00703C37">
        <w:trPr>
          <w:trHeight w:val="216"/>
        </w:trPr>
        <w:tc>
          <w:tcPr>
            <w:tcW w:w="2552" w:type="dxa"/>
            <w:gridSpan w:val="2"/>
            <w:shd w:val="clear" w:color="auto" w:fill="auto"/>
          </w:tcPr>
          <w:p w14:paraId="14B1C716" w14:textId="77777777" w:rsidR="002074AA" w:rsidRPr="0048352C" w:rsidRDefault="002074AA" w:rsidP="00703C37">
            <w:pPr>
              <w:ind w:right="-61"/>
              <w:jc w:val="center"/>
              <w:rPr>
                <w:sz w:val="18"/>
                <w:szCs w:val="18"/>
                <w:vertAlign w:val="superscript"/>
              </w:rPr>
            </w:pPr>
            <w:r w:rsidRPr="0048352C">
              <w:rPr>
                <w:sz w:val="18"/>
                <w:szCs w:val="18"/>
                <w:vertAlign w:val="superscript"/>
              </w:rPr>
              <w:t>(подпись)</w:t>
            </w:r>
          </w:p>
        </w:tc>
        <w:tc>
          <w:tcPr>
            <w:tcW w:w="2133" w:type="dxa"/>
            <w:shd w:val="clear" w:color="auto" w:fill="auto"/>
          </w:tcPr>
          <w:p w14:paraId="032F6692" w14:textId="77777777" w:rsidR="002074AA" w:rsidRPr="0048352C" w:rsidRDefault="002074AA" w:rsidP="00703C37">
            <w:pPr>
              <w:ind w:right="-62"/>
              <w:jc w:val="center"/>
              <w:rPr>
                <w:sz w:val="18"/>
                <w:szCs w:val="18"/>
                <w:vertAlign w:val="superscript"/>
              </w:rPr>
            </w:pPr>
          </w:p>
        </w:tc>
      </w:tr>
      <w:tr w:rsidR="002074AA" w:rsidRPr="0048352C" w14:paraId="44F45656" w14:textId="77777777" w:rsidTr="00703C37">
        <w:tc>
          <w:tcPr>
            <w:tcW w:w="808" w:type="dxa"/>
            <w:shd w:val="clear" w:color="auto" w:fill="auto"/>
          </w:tcPr>
          <w:p w14:paraId="309DBA18" w14:textId="77777777" w:rsidR="002074AA" w:rsidRPr="0048352C" w:rsidRDefault="002074AA" w:rsidP="00703C37">
            <w:pPr>
              <w:spacing w:line="300" w:lineRule="auto"/>
              <w:ind w:right="-61"/>
            </w:pPr>
            <w:r w:rsidRPr="0048352C">
              <w:t>«___»</w:t>
            </w:r>
          </w:p>
        </w:tc>
        <w:tc>
          <w:tcPr>
            <w:tcW w:w="3877" w:type="dxa"/>
            <w:gridSpan w:val="2"/>
            <w:shd w:val="clear" w:color="auto" w:fill="auto"/>
          </w:tcPr>
          <w:p w14:paraId="2DF902FC" w14:textId="65959B00" w:rsidR="002074AA" w:rsidRPr="0048352C" w:rsidRDefault="002074AA" w:rsidP="00397A1A">
            <w:pPr>
              <w:spacing w:line="300" w:lineRule="auto"/>
              <w:ind w:right="-61"/>
            </w:pPr>
            <w:r w:rsidRPr="0048352C">
              <w:t>_____________   20</w:t>
            </w:r>
            <w:r w:rsidR="000C7822">
              <w:t>__</w:t>
            </w:r>
            <w:r w:rsidRPr="0048352C">
              <w:t>г.</w:t>
            </w:r>
          </w:p>
        </w:tc>
      </w:tr>
    </w:tbl>
    <w:p w14:paraId="6CA10472" w14:textId="77777777" w:rsidR="002074AA" w:rsidRPr="0048352C" w:rsidRDefault="002074AA" w:rsidP="002074AA"/>
    <w:p w14:paraId="78347622" w14:textId="77777777" w:rsidR="002074AA" w:rsidRPr="0048352C" w:rsidRDefault="002074AA" w:rsidP="002074AA">
      <w:pPr>
        <w:jc w:val="center"/>
        <w:rPr>
          <w:b/>
          <w:sz w:val="28"/>
          <w:szCs w:val="28"/>
        </w:rPr>
      </w:pPr>
      <w:r w:rsidRPr="0048352C">
        <w:rPr>
          <w:b/>
          <w:sz w:val="28"/>
          <w:szCs w:val="28"/>
        </w:rPr>
        <w:t>ЗАДАНИЕ</w:t>
      </w:r>
    </w:p>
    <w:p w14:paraId="0FA4E5C6" w14:textId="77777777" w:rsidR="002074AA" w:rsidRPr="0048352C" w:rsidRDefault="002074AA" w:rsidP="002074AA">
      <w:pPr>
        <w:spacing w:line="200" w:lineRule="atLeast"/>
        <w:jc w:val="center"/>
      </w:pPr>
      <w:r w:rsidRPr="0048352C">
        <w:t xml:space="preserve">на курсовой проект (работу) </w:t>
      </w:r>
    </w:p>
    <w:p w14:paraId="440F944D" w14:textId="77777777" w:rsidR="002074AA" w:rsidRPr="0048352C" w:rsidRDefault="002074AA" w:rsidP="002074AA">
      <w:pPr>
        <w:spacing w:line="200" w:lineRule="atLeast"/>
        <w:jc w:val="center"/>
      </w:pPr>
    </w:p>
    <w:p w14:paraId="24B930BB" w14:textId="0B342EF1" w:rsidR="002074AA" w:rsidRPr="0048352C" w:rsidRDefault="002074AA" w:rsidP="002074AA">
      <w:r w:rsidRPr="0048352C">
        <w:t>Студент</w:t>
      </w:r>
      <w:r w:rsidRPr="0048352C">
        <w:tab/>
      </w:r>
      <w:r w:rsidR="00500BFB">
        <w:rPr>
          <w:u w:val="single"/>
        </w:rPr>
        <w:t xml:space="preserve">              </w:t>
      </w:r>
      <w:r w:rsidR="00FE189E">
        <w:rPr>
          <w:u w:val="single"/>
        </w:rPr>
        <w:tab/>
      </w:r>
      <w:r w:rsidR="000C080F">
        <w:rPr>
          <w:u w:val="single"/>
        </w:rPr>
        <w:t>Р</w:t>
      </w:r>
      <w:r w:rsidR="00FE189E">
        <w:rPr>
          <w:u w:val="single"/>
        </w:rPr>
        <w:t>.</w:t>
      </w:r>
      <w:r w:rsidR="000C080F">
        <w:rPr>
          <w:u w:val="single"/>
        </w:rPr>
        <w:t>Д</w:t>
      </w:r>
      <w:r w:rsidR="00FE189E">
        <w:rPr>
          <w:u w:val="single"/>
        </w:rPr>
        <w:t xml:space="preserve">. </w:t>
      </w:r>
      <w:r w:rsidR="000C080F">
        <w:rPr>
          <w:u w:val="single"/>
        </w:rPr>
        <w:t>Булыгин</w:t>
      </w:r>
      <w:r w:rsidR="00D14346">
        <w:rPr>
          <w:u w:val="single"/>
        </w:rPr>
        <w:t xml:space="preserve">                              </w:t>
      </w:r>
      <w:r w:rsidRPr="0048352C">
        <w:t xml:space="preserve">  Код    </w:t>
      </w:r>
      <w:r w:rsidR="00FE189E">
        <w:rPr>
          <w:u w:val="single"/>
        </w:rPr>
        <w:t>09.03.04</w:t>
      </w:r>
      <w:r w:rsidRPr="0048352C">
        <w:tab/>
        <w:t xml:space="preserve">Группа </w:t>
      </w:r>
      <w:r w:rsidR="00FE189E">
        <w:rPr>
          <w:u w:val="single"/>
        </w:rPr>
        <w:t xml:space="preserve">  ВПР</w:t>
      </w:r>
      <w:r w:rsidRPr="0048352C">
        <w:rPr>
          <w:u w:val="single"/>
        </w:rPr>
        <w:t>3</w:t>
      </w:r>
      <w:r w:rsidR="0001508D">
        <w:rPr>
          <w:u w:val="single"/>
        </w:rPr>
        <w:t>2</w:t>
      </w:r>
    </w:p>
    <w:p w14:paraId="6F8F38D8" w14:textId="77777777" w:rsidR="002074AA" w:rsidRPr="0048352C" w:rsidRDefault="002074AA" w:rsidP="002074AA">
      <w:pPr>
        <w:jc w:val="center"/>
      </w:pPr>
    </w:p>
    <w:p w14:paraId="6484982C" w14:textId="323DB4FB" w:rsidR="002074AA" w:rsidRPr="0048352C" w:rsidRDefault="002074AA" w:rsidP="002074AA">
      <w:r w:rsidRPr="0048352C">
        <w:t xml:space="preserve">Тема </w:t>
      </w:r>
      <w:r w:rsidRPr="0048352C">
        <w:rPr>
          <w:u w:val="single"/>
        </w:rPr>
        <w:t xml:space="preserve">Проектирование </w:t>
      </w:r>
      <w:r w:rsidR="00023259">
        <w:rPr>
          <w:u w:val="single"/>
        </w:rPr>
        <w:t xml:space="preserve">и реализация </w:t>
      </w:r>
      <w:r w:rsidRPr="0048352C">
        <w:rPr>
          <w:u w:val="single"/>
        </w:rPr>
        <w:t xml:space="preserve">базы данных </w:t>
      </w:r>
      <w:r w:rsidR="000C080F">
        <w:rPr>
          <w:u w:val="single"/>
        </w:rPr>
        <w:t>интернет магазина хлебной продукции</w:t>
      </w:r>
      <w:r w:rsidR="00A553CC">
        <w:rPr>
          <w:u w:val="single"/>
        </w:rPr>
        <w:t xml:space="preserve">               </w:t>
      </w:r>
      <w:r w:rsidR="007F3D86">
        <w:rPr>
          <w:u w:val="single"/>
        </w:rPr>
        <w:tab/>
      </w:r>
      <w:r w:rsidR="007F3D86">
        <w:rPr>
          <w:u w:val="single"/>
        </w:rPr>
        <w:tab/>
      </w:r>
      <w:r w:rsidR="007F3D86">
        <w:rPr>
          <w:u w:val="single"/>
        </w:rPr>
        <w:tab/>
      </w:r>
    </w:p>
    <w:p w14:paraId="4DCECACB" w14:textId="77777777" w:rsidR="002074AA" w:rsidRPr="0048352C" w:rsidRDefault="002074AA" w:rsidP="002074AA">
      <w:pPr>
        <w:spacing w:line="360" w:lineRule="auto"/>
        <w:ind w:firstLine="567"/>
      </w:pPr>
    </w:p>
    <w:p w14:paraId="11469C6D" w14:textId="2A302EB2" w:rsidR="002074AA" w:rsidRPr="0048352C" w:rsidRDefault="002074AA" w:rsidP="002074AA">
      <w:pPr>
        <w:spacing w:line="360" w:lineRule="auto"/>
      </w:pPr>
      <w:r w:rsidRPr="0048352C">
        <w:t>Срок представления проекта (работы) к защите «__» _________ 20</w:t>
      </w:r>
      <w:r w:rsidR="000C7822">
        <w:t>__</w:t>
      </w:r>
      <w:r w:rsidRPr="0048352C">
        <w:t xml:space="preserve"> г.</w:t>
      </w:r>
    </w:p>
    <w:p w14:paraId="5CEBAA6F" w14:textId="7C21F498" w:rsidR="002074AA" w:rsidRPr="0048352C" w:rsidRDefault="002074AA" w:rsidP="002074AA">
      <w:pPr>
        <w:spacing w:line="360" w:lineRule="auto"/>
      </w:pPr>
      <w:r w:rsidRPr="0048352C">
        <w:br/>
        <w:t>Исходные данные для курсовой работы</w:t>
      </w:r>
      <w:r w:rsidRPr="0048352C">
        <w:tab/>
      </w:r>
    </w:p>
    <w:p w14:paraId="57F63DF0" w14:textId="4200533D" w:rsidR="002074AA" w:rsidRPr="005212BA" w:rsidRDefault="002074AA" w:rsidP="002074AA">
      <w:pPr>
        <w:spacing w:line="360" w:lineRule="auto"/>
        <w:jc w:val="both"/>
      </w:pPr>
      <w:r w:rsidRPr="005212BA">
        <w:rPr>
          <w:u w:val="single"/>
        </w:rPr>
        <w:t>1. Задание на выполнение курсовой работы</w:t>
      </w:r>
      <w:r w:rsidRPr="005212BA">
        <w:rPr>
          <w:u w:val="single"/>
        </w:rPr>
        <w:tab/>
      </w:r>
      <w:r w:rsidRPr="005212BA">
        <w:rPr>
          <w:u w:val="single"/>
        </w:rPr>
        <w:tab/>
      </w:r>
      <w:r w:rsidRPr="005212BA">
        <w:rPr>
          <w:u w:val="single"/>
        </w:rPr>
        <w:tab/>
      </w:r>
      <w:r w:rsidRPr="005212BA">
        <w:rPr>
          <w:u w:val="single"/>
        </w:rPr>
        <w:tab/>
      </w:r>
      <w:r w:rsidRPr="005212BA">
        <w:rPr>
          <w:u w:val="single"/>
        </w:rPr>
        <w:tab/>
      </w:r>
      <w:r w:rsidRPr="005212BA">
        <w:rPr>
          <w:u w:val="single"/>
        </w:rPr>
        <w:tab/>
      </w:r>
      <w:r w:rsidR="007F3D86" w:rsidRPr="005212BA">
        <w:rPr>
          <w:u w:val="single"/>
        </w:rPr>
        <w:tab/>
      </w:r>
      <w:r w:rsidR="007F3D86" w:rsidRPr="005212BA">
        <w:rPr>
          <w:u w:val="single"/>
        </w:rPr>
        <w:tab/>
      </w:r>
    </w:p>
    <w:p w14:paraId="1A93202E" w14:textId="71B20F21" w:rsidR="002074AA" w:rsidRPr="00876890" w:rsidRDefault="002074AA" w:rsidP="00876890">
      <w:pPr>
        <w:spacing w:line="360" w:lineRule="auto"/>
        <w:jc w:val="both"/>
        <w:rPr>
          <w:u w:val="single"/>
        </w:rPr>
        <w:sectPr w:rsidR="002074AA" w:rsidRPr="00876890" w:rsidSect="00703C37">
          <w:headerReference w:type="default" r:id="rId10"/>
          <w:pgSz w:w="11906" w:h="16838"/>
          <w:pgMar w:top="567" w:right="849" w:bottom="567" w:left="993" w:header="709" w:footer="709" w:gutter="0"/>
          <w:pgNumType w:start="4"/>
          <w:cols w:space="708"/>
          <w:titlePg/>
          <w:docGrid w:linePitch="381"/>
        </w:sectPr>
      </w:pPr>
      <w:r w:rsidRPr="005212BA">
        <w:rPr>
          <w:u w:val="single"/>
        </w:rPr>
        <w:t xml:space="preserve">2. Лекционный материал по дисциплине «Базы данных»; </w:t>
      </w:r>
      <w:r w:rsidR="00876890" w:rsidRPr="005212BA">
        <w:rPr>
          <w:u w:val="single"/>
        </w:rPr>
        <w:t>Ульман Дж. Основы систем баз данных. -М., Финансы и статистика, 2014. —438 с. Карпова Т.С. Базы данных: модели, разработка, реализация –СПб: Питер, 2013. –304 с. Коннолли Томас, БеггКарелин. Базы данных. Проектирование, реализация и сопровождение. Теория и практика. 3-е издание: Пер. с англ. —М.: Издательский дом "Вильямс", 2011. —1440 с. Советов, Б.Я. Базы данных: теория и практика: Учебник для бакалавров / Б.Я. Советов, В.В. Цехановский, В.Д. Чертовской. —М.: Юрайт, 2013. —463 c. Кузин, А.В. Базы данных: Учебное пособие для студентов высших учебных заведений / А.В. Кузин, С.В. Левонисова —М.: ИЦ Академия, 2012. —320 c</w:t>
      </w:r>
      <w:r w:rsidR="007F3D86">
        <w:rPr>
          <w:u w:val="single"/>
        </w:rPr>
        <w:tab/>
      </w:r>
      <w:r w:rsidR="007F3D86">
        <w:rPr>
          <w:u w:val="single"/>
        </w:rPr>
        <w:tab/>
      </w:r>
      <w:r w:rsidR="007F3D86">
        <w:rPr>
          <w:u w:val="single"/>
        </w:rPr>
        <w:tab/>
      </w:r>
      <w:r w:rsidR="007F3D86">
        <w:rPr>
          <w:u w:val="single"/>
        </w:rPr>
        <w:tab/>
      </w:r>
      <w:r w:rsidR="007F3D86">
        <w:rPr>
          <w:u w:val="single"/>
        </w:rPr>
        <w:tab/>
      </w:r>
    </w:p>
    <w:p w14:paraId="194651D1" w14:textId="25479A5F" w:rsidR="002074AA" w:rsidRPr="0048352C" w:rsidRDefault="002074AA" w:rsidP="002074AA">
      <w:pPr>
        <w:spacing w:line="360" w:lineRule="auto"/>
        <w:jc w:val="both"/>
      </w:pPr>
      <w:r w:rsidRPr="0048352C">
        <w:lastRenderedPageBreak/>
        <w:t>Содержание пояснительной записки</w:t>
      </w:r>
    </w:p>
    <w:p w14:paraId="39BD6EE1" w14:textId="77777777" w:rsidR="002074AA" w:rsidRPr="0048352C" w:rsidRDefault="002074AA" w:rsidP="002074AA">
      <w:pPr>
        <w:spacing w:line="360" w:lineRule="auto"/>
        <w:jc w:val="both"/>
      </w:pPr>
    </w:p>
    <w:p w14:paraId="3353912B" w14:textId="77777777" w:rsidR="002074AA" w:rsidRPr="0048352C" w:rsidRDefault="002074AA" w:rsidP="002074AA">
      <w:pPr>
        <w:spacing w:line="276" w:lineRule="auto"/>
        <w:jc w:val="both"/>
      </w:pPr>
      <w:r w:rsidRPr="0048352C">
        <w:t xml:space="preserve">ВВЕДЕНИЕ: </w:t>
      </w:r>
    </w:p>
    <w:p w14:paraId="27F4F9E3" w14:textId="5988EDD2" w:rsidR="002074AA" w:rsidRPr="0048352C" w:rsidRDefault="00673D3D" w:rsidP="007F3D86">
      <w:pPr>
        <w:spacing w:line="360" w:lineRule="auto"/>
        <w:jc w:val="both"/>
        <w:rPr>
          <w:u w:val="single"/>
        </w:rPr>
      </w:pPr>
      <w:r>
        <w:rPr>
          <w:u w:val="single"/>
        </w:rPr>
        <w:t>В данном разделе</w:t>
      </w:r>
      <w:r w:rsidR="000652A5">
        <w:rPr>
          <w:u w:val="single"/>
        </w:rPr>
        <w:t xml:space="preserve"> содерж</w:t>
      </w:r>
      <w:r w:rsidR="00777027">
        <w:rPr>
          <w:u w:val="single"/>
        </w:rPr>
        <w:t>и</w:t>
      </w:r>
      <w:r w:rsidR="000652A5">
        <w:rPr>
          <w:u w:val="single"/>
        </w:rPr>
        <w:t>тся</w:t>
      </w:r>
      <w:r w:rsidR="001F2445">
        <w:rPr>
          <w:u w:val="single"/>
        </w:rPr>
        <w:t>:</w:t>
      </w:r>
      <w:r w:rsidR="000652A5">
        <w:rPr>
          <w:u w:val="single"/>
        </w:rPr>
        <w:t xml:space="preserve"> описание </w:t>
      </w:r>
      <w:r w:rsidR="00D13732">
        <w:rPr>
          <w:u w:val="single"/>
        </w:rPr>
        <w:t>ключевых понятий, которые фигурируют в контексте баз данных</w:t>
      </w:r>
      <w:r w:rsidR="001F2445">
        <w:rPr>
          <w:u w:val="single"/>
        </w:rPr>
        <w:t>, постановка задачи, выполнение которой сводит</w:t>
      </w:r>
      <w:r w:rsidR="00C042EB">
        <w:rPr>
          <w:u w:val="single"/>
        </w:rPr>
        <w:t>ся к разработке базы данных интернет магазина хлебной продукци</w:t>
      </w:r>
      <w:r w:rsidR="001F2445">
        <w:rPr>
          <w:u w:val="single"/>
        </w:rPr>
        <w:t>, краткие описания каждой главы</w:t>
      </w:r>
      <w:r w:rsidR="007D5CBB">
        <w:rPr>
          <w:u w:val="single"/>
        </w:rPr>
        <w:t>.</w:t>
      </w:r>
    </w:p>
    <w:p w14:paraId="7C233614" w14:textId="77777777" w:rsidR="002074AA" w:rsidRPr="0048352C" w:rsidRDefault="002074AA" w:rsidP="002074AA">
      <w:pPr>
        <w:spacing w:line="360" w:lineRule="auto"/>
        <w:jc w:val="both"/>
      </w:pPr>
    </w:p>
    <w:p w14:paraId="6DDE9B71" w14:textId="3361DE3F" w:rsidR="002074AA" w:rsidRPr="0048352C" w:rsidRDefault="002074AA" w:rsidP="002074AA">
      <w:pPr>
        <w:spacing w:line="360" w:lineRule="auto"/>
        <w:jc w:val="both"/>
      </w:pPr>
      <w:r w:rsidRPr="0048352C">
        <w:t xml:space="preserve">Наименование и содержание разделов: </w:t>
      </w:r>
    </w:p>
    <w:p w14:paraId="0FFE39C3" w14:textId="18B01CE7" w:rsidR="002074AA" w:rsidRPr="003524EE" w:rsidRDefault="002074AA" w:rsidP="00937CC9">
      <w:pPr>
        <w:spacing w:line="360" w:lineRule="auto"/>
        <w:jc w:val="both"/>
        <w:rPr>
          <w:u w:val="single"/>
        </w:rPr>
      </w:pPr>
      <w:r w:rsidRPr="003524EE">
        <w:rPr>
          <w:u w:val="single"/>
        </w:rPr>
        <w:t>1.</w:t>
      </w:r>
      <w:r w:rsidR="00433D22" w:rsidRPr="003524EE">
        <w:rPr>
          <w:u w:val="single"/>
        </w:rPr>
        <w:t xml:space="preserve"> </w:t>
      </w:r>
      <w:r w:rsidRPr="003524EE">
        <w:rPr>
          <w:u w:val="single"/>
        </w:rPr>
        <w:t xml:space="preserve">Анализ предметной области </w:t>
      </w:r>
      <w:r w:rsidRPr="003524EE">
        <w:rPr>
          <w:noProof/>
          <w:u w:val="single"/>
        </w:rPr>
        <w:t xml:space="preserve">и проектирование структуры </w:t>
      </w:r>
      <w:r w:rsidR="009D65B5" w:rsidRPr="003524EE">
        <w:rPr>
          <w:noProof/>
          <w:u w:val="single"/>
        </w:rPr>
        <w:t>базы данных</w:t>
      </w:r>
      <w:r w:rsidR="009D65B5" w:rsidRPr="003524EE">
        <w:rPr>
          <w:u w:val="single"/>
        </w:rPr>
        <w:t>.</w:t>
      </w:r>
      <w:r w:rsidRPr="003524EE">
        <w:rPr>
          <w:u w:val="single"/>
        </w:rPr>
        <w:t xml:space="preserve"> </w:t>
      </w:r>
      <w:r w:rsidR="001F2445" w:rsidRPr="003524EE">
        <w:rPr>
          <w:u w:val="single"/>
        </w:rPr>
        <w:t xml:space="preserve">Этот раздел посвящен описанию выбранной предметной области. Приведено подробное описание видения </w:t>
      </w:r>
      <w:r w:rsidR="00EC6DE8" w:rsidRPr="003524EE">
        <w:rPr>
          <w:u w:val="single"/>
        </w:rPr>
        <w:t>базы данных</w:t>
      </w:r>
      <w:r w:rsidR="001F2445" w:rsidRPr="003524EE">
        <w:rPr>
          <w:u w:val="single"/>
        </w:rPr>
        <w:t xml:space="preserve"> конечными пользователями, описаны их основные функции. Описана модель уровня представлений.</w:t>
      </w:r>
    </w:p>
    <w:p w14:paraId="26FA9D1F" w14:textId="173BA963" w:rsidR="002074AA" w:rsidRPr="003524EE" w:rsidRDefault="002074AA" w:rsidP="00937CC9">
      <w:pPr>
        <w:spacing w:line="360" w:lineRule="auto"/>
        <w:jc w:val="both"/>
        <w:rPr>
          <w:u w:val="single"/>
        </w:rPr>
      </w:pPr>
      <w:r w:rsidRPr="003524EE">
        <w:rPr>
          <w:u w:val="single"/>
        </w:rPr>
        <w:t>2.</w:t>
      </w:r>
      <w:r w:rsidRPr="003524EE">
        <w:rPr>
          <w:noProof/>
          <w:u w:val="single"/>
        </w:rPr>
        <w:t xml:space="preserve"> Физическая реализация разработанной модели</w:t>
      </w:r>
      <w:r w:rsidRPr="003524EE">
        <w:rPr>
          <w:u w:val="single"/>
        </w:rPr>
        <w:t>.</w:t>
      </w:r>
      <w:r w:rsidR="001F2445" w:rsidRPr="003524EE">
        <w:rPr>
          <w:u w:val="single"/>
        </w:rPr>
        <w:t xml:space="preserve"> В данном разделе</w:t>
      </w:r>
      <w:r w:rsidR="00FD5122" w:rsidRPr="003524EE">
        <w:rPr>
          <w:u w:val="single"/>
        </w:rPr>
        <w:t xml:space="preserve"> описаны основные функции, используемые для работы с базой данных, спроектированы таблицы в </w:t>
      </w:r>
      <w:r w:rsidR="00EC6DE8" w:rsidRPr="003524EE">
        <w:rPr>
          <w:u w:val="single"/>
        </w:rPr>
        <w:t>системе управления базой данных</w:t>
      </w:r>
      <w:r w:rsidR="00FD5122" w:rsidRPr="003524EE">
        <w:rPr>
          <w:u w:val="single"/>
        </w:rPr>
        <w:t>.</w:t>
      </w:r>
      <w:r w:rsidRPr="003524EE">
        <w:rPr>
          <w:u w:val="single"/>
        </w:rPr>
        <w:t xml:space="preserve"> </w:t>
      </w:r>
    </w:p>
    <w:p w14:paraId="776A7956" w14:textId="25446C0B" w:rsidR="002074AA" w:rsidRPr="003524EE" w:rsidRDefault="002074AA" w:rsidP="00F05702">
      <w:pPr>
        <w:spacing w:line="360" w:lineRule="auto"/>
        <w:jc w:val="both"/>
        <w:rPr>
          <w:u w:val="single"/>
        </w:rPr>
      </w:pPr>
      <w:r w:rsidRPr="003524EE">
        <w:rPr>
          <w:u w:val="single"/>
        </w:rPr>
        <w:t>3.</w:t>
      </w:r>
      <w:r w:rsidRPr="003524EE">
        <w:rPr>
          <w:noProof/>
          <w:szCs w:val="28"/>
          <w:u w:val="single"/>
        </w:rPr>
        <w:t xml:space="preserve"> Разработка клиентского интерфейса для работы с базой данных</w:t>
      </w:r>
      <w:r w:rsidR="003524EE">
        <w:rPr>
          <w:u w:val="single"/>
        </w:rPr>
        <w:t xml:space="preserve">. </w:t>
      </w:r>
      <w:r w:rsidR="00FD5122" w:rsidRPr="003524EE">
        <w:rPr>
          <w:u w:val="single"/>
        </w:rPr>
        <w:t>Данный раздел</w:t>
      </w:r>
      <w:r w:rsidR="00937CC9" w:rsidRPr="003524EE">
        <w:rPr>
          <w:u w:val="single"/>
        </w:rPr>
        <w:t xml:space="preserve"> </w:t>
      </w:r>
      <w:r w:rsidR="00FD5122" w:rsidRPr="003524EE">
        <w:rPr>
          <w:u w:val="single"/>
        </w:rPr>
        <w:t>содержит описание классов, необходимых для создания приложения, их методов.</w:t>
      </w:r>
      <w:r w:rsidR="00E3182C" w:rsidRPr="003524EE">
        <w:rPr>
          <w:u w:val="single"/>
        </w:rPr>
        <w:t xml:space="preserve"> </w:t>
      </w:r>
      <w:r w:rsidR="00FD5122" w:rsidRPr="003524EE">
        <w:rPr>
          <w:u w:val="single"/>
        </w:rPr>
        <w:t>Произведено тестирование приложения.</w:t>
      </w:r>
    </w:p>
    <w:p w14:paraId="4ABDD898" w14:textId="77777777" w:rsidR="002074AA" w:rsidRPr="0048352C" w:rsidRDefault="002074AA" w:rsidP="002074AA">
      <w:pPr>
        <w:spacing w:line="276" w:lineRule="auto"/>
        <w:jc w:val="both"/>
      </w:pPr>
    </w:p>
    <w:p w14:paraId="702B1EE6" w14:textId="77777777" w:rsidR="002074AA" w:rsidRPr="0048352C" w:rsidRDefault="002074AA" w:rsidP="002074AA">
      <w:pPr>
        <w:spacing w:line="276" w:lineRule="auto"/>
        <w:jc w:val="both"/>
      </w:pPr>
      <w:r w:rsidRPr="0048352C">
        <w:t>ЗАКЛЮЧЕНИЕ:</w:t>
      </w:r>
    </w:p>
    <w:p w14:paraId="152824A0" w14:textId="0D0AAC55" w:rsidR="00C042EB" w:rsidRPr="00C042EB" w:rsidRDefault="00FD5122" w:rsidP="00C042EB">
      <w:pPr>
        <w:spacing w:line="360" w:lineRule="auto"/>
        <w:jc w:val="both"/>
        <w:rPr>
          <w:u w:val="single"/>
        </w:rPr>
      </w:pPr>
      <w:r w:rsidRPr="00412BF7">
        <w:rPr>
          <w:u w:val="single"/>
        </w:rPr>
        <w:t>В заключении курсовой работ</w:t>
      </w:r>
      <w:r w:rsidR="00AD3E41" w:rsidRPr="00412BF7">
        <w:rPr>
          <w:u w:val="single"/>
        </w:rPr>
        <w:t>ы</w:t>
      </w:r>
      <w:r w:rsidRPr="00412BF7">
        <w:rPr>
          <w:u w:val="single"/>
        </w:rPr>
        <w:t xml:space="preserve"> отображены результаты решения поставленной задачи – </w:t>
      </w:r>
      <w:r w:rsidR="009D65B5" w:rsidRPr="00412BF7">
        <w:rPr>
          <w:u w:val="single"/>
        </w:rPr>
        <w:t>был</w:t>
      </w:r>
      <w:r w:rsidR="00412BF7">
        <w:rPr>
          <w:u w:val="single"/>
        </w:rPr>
        <w:t>а</w:t>
      </w:r>
      <w:r w:rsidR="009D65B5" w:rsidRPr="00412BF7">
        <w:rPr>
          <w:u w:val="single"/>
        </w:rPr>
        <w:t xml:space="preserve"> разработана база данных</w:t>
      </w:r>
      <w:r w:rsidR="00C042EB">
        <w:rPr>
          <w:u w:val="single"/>
        </w:rPr>
        <w:t xml:space="preserve"> интренет магазина хлебной продукции</w:t>
      </w:r>
      <w:r w:rsidR="009D65B5" w:rsidRPr="00412BF7">
        <w:rPr>
          <w:u w:val="single"/>
        </w:rPr>
        <w:t xml:space="preserve">, а </w:t>
      </w:r>
      <w:r w:rsidR="00F903D5" w:rsidRPr="00412BF7">
        <w:rPr>
          <w:u w:val="single"/>
        </w:rPr>
        <w:t>также</w:t>
      </w:r>
      <w:r w:rsidRPr="00412BF7">
        <w:rPr>
          <w:u w:val="single"/>
        </w:rPr>
        <w:t xml:space="preserve"> программное средство</w:t>
      </w:r>
      <w:r w:rsidR="00F903D5" w:rsidRPr="00412BF7">
        <w:rPr>
          <w:u w:val="single"/>
        </w:rPr>
        <w:t xml:space="preserve"> </w:t>
      </w:r>
      <w:r w:rsidR="00AD3E41" w:rsidRPr="00412BF7">
        <w:rPr>
          <w:u w:val="single"/>
        </w:rPr>
        <w:t>с</w:t>
      </w:r>
      <w:r w:rsidRPr="00412BF7">
        <w:rPr>
          <w:u w:val="single"/>
        </w:rPr>
        <w:t xml:space="preserve"> графически</w:t>
      </w:r>
      <w:r w:rsidR="00AD3E41" w:rsidRPr="00412BF7">
        <w:rPr>
          <w:u w:val="single"/>
        </w:rPr>
        <w:t>м</w:t>
      </w:r>
      <w:r w:rsidRPr="00412BF7">
        <w:rPr>
          <w:u w:val="single"/>
        </w:rPr>
        <w:t xml:space="preserve"> интерфейс</w:t>
      </w:r>
      <w:r w:rsidR="00AD3E41" w:rsidRPr="00412BF7">
        <w:rPr>
          <w:u w:val="single"/>
        </w:rPr>
        <w:t>ом в виде оконного приложения, соответствующ</w:t>
      </w:r>
      <w:r w:rsidR="00D37894" w:rsidRPr="00412BF7">
        <w:rPr>
          <w:u w:val="single"/>
        </w:rPr>
        <w:t>его</w:t>
      </w:r>
      <w:r w:rsidR="00AD3E41" w:rsidRPr="00412BF7">
        <w:rPr>
          <w:u w:val="single"/>
        </w:rPr>
        <w:t xml:space="preserve"> </w:t>
      </w:r>
      <w:r w:rsidR="00D37894" w:rsidRPr="00412BF7">
        <w:rPr>
          <w:u w:val="single"/>
        </w:rPr>
        <w:t xml:space="preserve">требованиям, </w:t>
      </w:r>
      <w:r w:rsidR="00AD3E41" w:rsidRPr="00412BF7">
        <w:rPr>
          <w:u w:val="single"/>
        </w:rPr>
        <w:t>предъявляемыми конечными пользователями</w:t>
      </w:r>
      <w:r w:rsidR="00D37894" w:rsidRPr="00412BF7">
        <w:rPr>
          <w:u w:val="single"/>
        </w:rPr>
        <w:t>.</w:t>
      </w:r>
      <w:r w:rsidR="00AD3E41">
        <w:rPr>
          <w:u w:val="single"/>
        </w:rPr>
        <w:t xml:space="preserve"> </w:t>
      </w:r>
    </w:p>
    <w:p w14:paraId="1F281A2C" w14:textId="17DA390C" w:rsidR="00C042EB" w:rsidRDefault="00C042EB" w:rsidP="00C042EB">
      <w:pPr>
        <w:jc w:val="center"/>
      </w:pPr>
    </w:p>
    <w:p w14:paraId="29CB440C" w14:textId="77777777" w:rsidR="00C042EB" w:rsidRPr="00C042EB" w:rsidRDefault="00C042EB" w:rsidP="00C042EB">
      <w:pPr>
        <w:jc w:val="center"/>
        <w:rPr>
          <w:lang w:val="en-US"/>
        </w:rPr>
      </w:pPr>
    </w:p>
    <w:p w14:paraId="277B8CA4" w14:textId="77777777" w:rsidR="002074AA" w:rsidRPr="0048352C" w:rsidRDefault="002074AA" w:rsidP="002074AA">
      <w:pPr>
        <w:jc w:val="both"/>
      </w:pPr>
    </w:p>
    <w:p w14:paraId="49CF3317" w14:textId="0177D762" w:rsidR="002074AA" w:rsidRPr="0048352C" w:rsidRDefault="002074AA" w:rsidP="002074AA">
      <w:pPr>
        <w:jc w:val="both"/>
      </w:pPr>
      <w:r w:rsidRPr="0048352C">
        <w:t>Руководитель проекта (работы)</w:t>
      </w:r>
      <w:r w:rsidRPr="0048352C">
        <w:tab/>
      </w:r>
      <w:r w:rsidRPr="0048352C">
        <w:tab/>
        <w:t>__________________</w:t>
      </w:r>
      <w:r w:rsidRPr="0048352C">
        <w:tab/>
      </w:r>
      <w:r w:rsidRPr="0048352C">
        <w:rPr>
          <w:u w:val="single"/>
        </w:rPr>
        <w:t>_С.П.</w:t>
      </w:r>
      <w:r w:rsidR="00D14346">
        <w:rPr>
          <w:u w:val="single"/>
        </w:rPr>
        <w:t xml:space="preserve"> </w:t>
      </w:r>
      <w:r w:rsidRPr="0048352C">
        <w:rPr>
          <w:u w:val="single"/>
        </w:rPr>
        <w:t>Новиков__</w:t>
      </w:r>
    </w:p>
    <w:p w14:paraId="2CE7C615" w14:textId="77777777" w:rsidR="002074AA" w:rsidRPr="0048352C" w:rsidRDefault="002074AA" w:rsidP="002074AA">
      <w:pPr>
        <w:spacing w:after="240" w:line="360" w:lineRule="auto"/>
        <w:ind w:left="4253" w:firstLine="567"/>
        <w:jc w:val="both"/>
        <w:rPr>
          <w:sz w:val="14"/>
          <w:szCs w:val="14"/>
        </w:rPr>
      </w:pPr>
      <w:r w:rsidRPr="0048352C">
        <w:rPr>
          <w:sz w:val="14"/>
          <w:szCs w:val="14"/>
        </w:rPr>
        <w:t>подпись, дата</w:t>
      </w:r>
      <w:r w:rsidRPr="0048352C">
        <w:rPr>
          <w:sz w:val="14"/>
          <w:szCs w:val="14"/>
        </w:rPr>
        <w:tab/>
      </w:r>
      <w:r w:rsidRPr="0048352C">
        <w:rPr>
          <w:sz w:val="14"/>
          <w:szCs w:val="14"/>
        </w:rPr>
        <w:tab/>
      </w:r>
      <w:r w:rsidRPr="0048352C">
        <w:rPr>
          <w:sz w:val="14"/>
          <w:szCs w:val="14"/>
        </w:rPr>
        <w:tab/>
      </w:r>
      <w:r w:rsidRPr="0048352C">
        <w:rPr>
          <w:sz w:val="14"/>
          <w:szCs w:val="14"/>
        </w:rPr>
        <w:tab/>
        <w:t>И.О.Ф.</w:t>
      </w:r>
    </w:p>
    <w:p w14:paraId="52A6ED78" w14:textId="459FC3C0" w:rsidR="002074AA" w:rsidRPr="00550A63" w:rsidRDefault="002074AA" w:rsidP="002074AA">
      <w:pPr>
        <w:jc w:val="both"/>
        <w:rPr>
          <w:u w:val="single"/>
        </w:rPr>
      </w:pPr>
      <w:r w:rsidRPr="0048352C">
        <w:t>Задание принял к ис</w:t>
      </w:r>
      <w:r w:rsidR="00550A63">
        <w:t>полнению</w:t>
      </w:r>
      <w:r w:rsidR="00550A63">
        <w:tab/>
      </w:r>
      <w:r w:rsidR="00550A63">
        <w:tab/>
        <w:t>___________________</w:t>
      </w:r>
      <w:proofErr w:type="gramStart"/>
      <w:r w:rsidR="00550A63">
        <w:tab/>
      </w:r>
      <w:r w:rsidR="000C080F">
        <w:rPr>
          <w:u w:val="single"/>
        </w:rPr>
        <w:t xml:space="preserve">  Р.Д.</w:t>
      </w:r>
      <w:proofErr w:type="gramEnd"/>
      <w:r w:rsidR="000C080F">
        <w:rPr>
          <w:u w:val="single"/>
        </w:rPr>
        <w:t xml:space="preserve"> Булыгин</w:t>
      </w:r>
      <w:r w:rsidR="00550A63" w:rsidRPr="0048352C">
        <w:rPr>
          <w:u w:val="single"/>
        </w:rPr>
        <w:t>__</w:t>
      </w:r>
    </w:p>
    <w:p w14:paraId="68F0E643" w14:textId="77777777" w:rsidR="002074AA" w:rsidRPr="0048352C" w:rsidRDefault="002074AA" w:rsidP="002074AA">
      <w:pPr>
        <w:spacing w:line="360" w:lineRule="auto"/>
        <w:ind w:left="4253" w:firstLine="567"/>
        <w:rPr>
          <w:sz w:val="14"/>
          <w:szCs w:val="14"/>
        </w:rPr>
        <w:sectPr w:rsidR="002074AA" w:rsidRPr="0048352C" w:rsidSect="00703C37">
          <w:pgSz w:w="11906" w:h="16838"/>
          <w:pgMar w:top="851" w:right="1134" w:bottom="567" w:left="1701" w:header="709" w:footer="709" w:gutter="0"/>
          <w:pgNumType w:start="4"/>
          <w:cols w:space="708"/>
          <w:titlePg/>
          <w:docGrid w:linePitch="381"/>
        </w:sectPr>
      </w:pPr>
      <w:r w:rsidRPr="0048352C">
        <w:rPr>
          <w:sz w:val="14"/>
          <w:szCs w:val="14"/>
        </w:rPr>
        <w:t>подпись, дата</w:t>
      </w:r>
      <w:r w:rsidRPr="0048352C">
        <w:rPr>
          <w:sz w:val="14"/>
          <w:szCs w:val="14"/>
        </w:rPr>
        <w:tab/>
      </w:r>
      <w:r w:rsidRPr="0048352C">
        <w:rPr>
          <w:sz w:val="14"/>
          <w:szCs w:val="14"/>
        </w:rPr>
        <w:tab/>
      </w:r>
      <w:r w:rsidRPr="0048352C">
        <w:rPr>
          <w:sz w:val="14"/>
          <w:szCs w:val="14"/>
        </w:rPr>
        <w:tab/>
      </w:r>
      <w:r w:rsidRPr="0048352C">
        <w:rPr>
          <w:sz w:val="14"/>
          <w:szCs w:val="14"/>
        </w:rPr>
        <w:tab/>
        <w:t>И.О.Ф.</w:t>
      </w:r>
    </w:p>
    <w:p w14:paraId="7CBE9817" w14:textId="5EE7C982" w:rsidR="002074AA" w:rsidRPr="007A0FB9" w:rsidRDefault="002074AA" w:rsidP="007A0FB9">
      <w:pPr>
        <w:jc w:val="center"/>
        <w:rPr>
          <w:b/>
        </w:rPr>
      </w:pPr>
      <w:r w:rsidRPr="007A0FB9">
        <w:rPr>
          <w:b/>
          <w:noProof/>
          <w:sz w:val="28"/>
        </w:rPr>
        <w:lastRenderedPageBreak/>
        <mc:AlternateContent>
          <mc:Choice Requires="wpg">
            <w:drawing>
              <wp:anchor distT="0" distB="0" distL="114300" distR="114300" simplePos="0" relativeHeight="251659264" behindDoc="0" locked="1" layoutInCell="0" allowOverlap="1" wp14:anchorId="21433676" wp14:editId="67CBFABD">
                <wp:simplePos x="0" y="0"/>
                <wp:positionH relativeFrom="page">
                  <wp:posOffset>713105</wp:posOffset>
                </wp:positionH>
                <wp:positionV relativeFrom="page">
                  <wp:posOffset>230505</wp:posOffset>
                </wp:positionV>
                <wp:extent cx="6588760" cy="10189210"/>
                <wp:effectExtent l="0" t="0" r="21590" b="2159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1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1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1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1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56963" w14:textId="77777777" w:rsidR="00026068" w:rsidRDefault="00026068" w:rsidP="002074AA">
                              <w:pPr>
                                <w:pStyle w:val="a8"/>
                                <w:jc w:val="center"/>
                                <w:rPr>
                                  <w:sz w:val="18"/>
                                </w:rPr>
                              </w:pPr>
                              <w:r>
                                <w:rPr>
                                  <w:sz w:val="18"/>
                                </w:rPr>
                                <w:t>Изм.</w:t>
                              </w:r>
                            </w:p>
                          </w:txbxContent>
                        </wps:txbx>
                        <wps:bodyPr rot="0" vert="horz" wrap="square" lIns="12700" tIns="12700" rIns="12700" bIns="12700" anchor="t" anchorCtr="0" upright="1">
                          <a:noAutofit/>
                        </wps:bodyPr>
                      </wps:wsp>
                      <wps:wsp>
                        <wps:cNvPr id="15"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674586" w14:textId="77777777" w:rsidR="00026068" w:rsidRDefault="00026068" w:rsidP="002074AA">
                              <w:pPr>
                                <w:pStyle w:val="a8"/>
                                <w:jc w:val="center"/>
                                <w:rPr>
                                  <w:sz w:val="18"/>
                                </w:rPr>
                              </w:pPr>
                              <w:r>
                                <w:rPr>
                                  <w:sz w:val="18"/>
                                </w:rPr>
                                <w:t>Лист</w:t>
                              </w:r>
                            </w:p>
                          </w:txbxContent>
                        </wps:txbx>
                        <wps:bodyPr rot="0" vert="horz" wrap="square" lIns="12700" tIns="12700" rIns="12700" bIns="12700" anchor="t" anchorCtr="0" upright="1">
                          <a:noAutofit/>
                        </wps:bodyPr>
                      </wps:wsp>
                      <wps:wsp>
                        <wps:cNvPr id="16"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2C0F12" w14:textId="77777777" w:rsidR="00026068" w:rsidRDefault="00026068" w:rsidP="002074AA">
                              <w:pPr>
                                <w:pStyle w:val="a8"/>
                                <w:jc w:val="center"/>
                                <w:rPr>
                                  <w:sz w:val="18"/>
                                </w:rPr>
                              </w:pPr>
                              <w:r>
                                <w:rPr>
                                  <w:sz w:val="18"/>
                                </w:rPr>
                                <w:t>№ докум.</w:t>
                              </w:r>
                            </w:p>
                          </w:txbxContent>
                        </wps:txbx>
                        <wps:bodyPr rot="0" vert="horz" wrap="square" lIns="12700" tIns="12700" rIns="12700" bIns="12700" anchor="t" anchorCtr="0" upright="1">
                          <a:noAutofit/>
                        </wps:bodyPr>
                      </wps:wsp>
                      <wps:wsp>
                        <wps:cNvPr id="17"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36080" w14:textId="77777777" w:rsidR="00026068" w:rsidRDefault="00026068" w:rsidP="002074AA">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18"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58D89E" w14:textId="77777777" w:rsidR="00026068" w:rsidRDefault="00026068" w:rsidP="002074AA">
                              <w:pPr>
                                <w:pStyle w:val="a8"/>
                                <w:jc w:val="center"/>
                                <w:rPr>
                                  <w:sz w:val="18"/>
                                </w:rPr>
                              </w:pPr>
                              <w:r>
                                <w:rPr>
                                  <w:sz w:val="18"/>
                                </w:rPr>
                                <w:t>Дата</w:t>
                              </w:r>
                            </w:p>
                          </w:txbxContent>
                        </wps:txbx>
                        <wps:bodyPr rot="0" vert="horz" wrap="square" lIns="12700" tIns="12700" rIns="12700" bIns="12700" anchor="t" anchorCtr="0" upright="1">
                          <a:noAutofit/>
                        </wps:bodyPr>
                      </wps:wsp>
                      <wps:wsp>
                        <wps:cNvPr id="19"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F80BD7" w14:textId="77777777" w:rsidR="00026068" w:rsidRDefault="00026068" w:rsidP="002074AA">
                              <w:pPr>
                                <w:pStyle w:val="a8"/>
                                <w:jc w:val="center"/>
                                <w:rPr>
                                  <w:sz w:val="18"/>
                                </w:rPr>
                              </w:pPr>
                              <w:r>
                                <w:rPr>
                                  <w:sz w:val="18"/>
                                </w:rPr>
                                <w:t>Лист</w:t>
                              </w:r>
                            </w:p>
                          </w:txbxContent>
                        </wps:txbx>
                        <wps:bodyPr rot="0" vert="horz" wrap="square" lIns="12700" tIns="12700" rIns="12700" bIns="12700" anchor="t" anchorCtr="0" upright="1">
                          <a:noAutofit/>
                        </wps:bodyPr>
                      </wps:wsp>
                      <wps:wsp>
                        <wps:cNvPr id="20"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73B1EE" w14:textId="26F4C2E9" w:rsidR="00026068" w:rsidRPr="00A02852" w:rsidRDefault="00026068" w:rsidP="002074AA">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21" name="Rectangle 31"/>
                        <wps:cNvSpPr>
                          <a:spLocks noChangeArrowheads="1"/>
                        </wps:cNvSpPr>
                        <wps:spPr bwMode="auto">
                          <a:xfrm>
                            <a:off x="7818" y="17435"/>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C72EE3" w14:textId="7DDDE725" w:rsidR="00026068" w:rsidRPr="000C181D" w:rsidRDefault="00026068" w:rsidP="008B2BA1">
                              <w:pPr>
                                <w:pStyle w:val="a8"/>
                                <w:jc w:val="center"/>
                                <w:rPr>
                                  <w:sz w:val="26"/>
                                  <w:szCs w:val="24"/>
                                  <w:lang w:val="ru-RU"/>
                                </w:rPr>
                              </w:pPr>
                              <w:r w:rsidRPr="00E33755">
                                <w:rPr>
                                  <w:sz w:val="26"/>
                                  <w:szCs w:val="24"/>
                                </w:rPr>
                                <w:t>0</w:t>
                              </w:r>
                              <w:r w:rsidRPr="00E33755">
                                <w:rPr>
                                  <w:sz w:val="26"/>
                                  <w:szCs w:val="24"/>
                                  <w:lang w:val="ru-RU"/>
                                </w:rPr>
                                <w:t>9</w:t>
                              </w:r>
                              <w:r w:rsidRPr="00E33755">
                                <w:rPr>
                                  <w:sz w:val="26"/>
                                  <w:szCs w:val="24"/>
                                </w:rPr>
                                <w:t>.0</w:t>
                              </w:r>
                              <w:r w:rsidRPr="00E33755">
                                <w:rPr>
                                  <w:sz w:val="26"/>
                                  <w:szCs w:val="24"/>
                                  <w:lang w:val="ru-RU"/>
                                </w:rPr>
                                <w:t>3</w:t>
                              </w:r>
                              <w:r w:rsidRPr="00E33755">
                                <w:rPr>
                                  <w:sz w:val="26"/>
                                  <w:szCs w:val="24"/>
                                </w:rPr>
                                <w:t>.0</w:t>
                              </w:r>
                              <w:r w:rsidRPr="00E33755">
                                <w:rPr>
                                  <w:sz w:val="26"/>
                                  <w:szCs w:val="24"/>
                                  <w:lang w:val="ru-RU"/>
                                </w:rPr>
                                <w:t>4</w:t>
                              </w:r>
                              <w:r w:rsidRPr="00E33755">
                                <w:rPr>
                                  <w:sz w:val="26"/>
                                  <w:szCs w:val="24"/>
                                </w:rPr>
                                <w:t>.</w:t>
                              </w:r>
                              <w:r w:rsidRPr="00E33755">
                                <w:rPr>
                                  <w:sz w:val="26"/>
                                  <w:szCs w:val="24"/>
                                  <w:lang w:val="ru-RU"/>
                                </w:rPr>
                                <w:t>72</w:t>
                              </w:r>
                              <w:r>
                                <w:rPr>
                                  <w:sz w:val="26"/>
                                  <w:szCs w:val="24"/>
                                </w:rPr>
                                <w:t xml:space="preserve">0000.000 </w:t>
                              </w:r>
                              <w:r>
                                <w:rPr>
                                  <w:sz w:val="26"/>
                                  <w:szCs w:val="24"/>
                                  <w:lang w:val="ru-RU"/>
                                </w:rPr>
                                <w:t>КР</w:t>
                              </w:r>
                            </w:p>
                            <w:p w14:paraId="5E31C01C" w14:textId="77777777" w:rsidR="00026068" w:rsidRDefault="00026068" w:rsidP="002074AA"/>
                          </w:txbxContent>
                        </wps:txbx>
                        <wps:bodyPr rot="0" vert="horz" wrap="square" lIns="12700" tIns="12700" rIns="12700" bIns="12700" anchor="t" anchorCtr="0" upright="1">
                          <a:noAutofit/>
                        </wps:bodyPr>
                      </wps:wsp>
                      <wps:wsp>
                        <wps:cNvPr id="22" name="Line 3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3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3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3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3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 name="Group 37"/>
                        <wpg:cNvGrpSpPr>
                          <a:grpSpLocks/>
                        </wpg:cNvGrpSpPr>
                        <wpg:grpSpPr bwMode="auto">
                          <a:xfrm>
                            <a:off x="39" y="18267"/>
                            <a:ext cx="4771" cy="310"/>
                            <a:chOff x="0" y="0"/>
                            <a:chExt cx="19872" cy="20000"/>
                          </a:xfrm>
                        </wpg:grpSpPr>
                        <wps:wsp>
                          <wps:cNvPr id="2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467BB7" w14:textId="77777777" w:rsidR="00026068" w:rsidRDefault="00026068" w:rsidP="002074AA">
                                <w:pPr>
                                  <w:pStyle w:val="a8"/>
                                  <w:rPr>
                                    <w:sz w:val="18"/>
                                  </w:rPr>
                                </w:pPr>
                                <w:r>
                                  <w:rPr>
                                    <w:sz w:val="18"/>
                                  </w:rPr>
                                  <w:t>Разраб.</w:t>
                                </w:r>
                              </w:p>
                            </w:txbxContent>
                          </wps:txbx>
                          <wps:bodyPr rot="0" vert="horz" wrap="square" lIns="12700" tIns="12700" rIns="12700" bIns="12700" anchor="t" anchorCtr="0" upright="1">
                            <a:noAutofit/>
                          </wps:bodyPr>
                        </wps:wsp>
                        <wps:wsp>
                          <wps:cNvPr id="29" name="Rectangle 39"/>
                          <wps:cNvSpPr>
                            <a:spLocks noChangeArrowheads="1"/>
                          </wps:cNvSpPr>
                          <wps:spPr bwMode="auto">
                            <a:xfrm>
                              <a:off x="9154"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DBC792" w14:textId="578C781D" w:rsidR="00026068" w:rsidRDefault="00026068" w:rsidP="002074AA">
                                <w:pPr>
                                  <w:pStyle w:val="a8"/>
                                  <w:rPr>
                                    <w:sz w:val="14"/>
                                    <w:szCs w:val="14"/>
                                    <w:lang w:val="ru-RU"/>
                                  </w:rPr>
                                </w:pPr>
                                <w:r>
                                  <w:rPr>
                                    <w:sz w:val="14"/>
                                    <w:szCs w:val="14"/>
                                    <w:lang w:val="ru-RU"/>
                                  </w:rPr>
                                  <w:t>Булугын Р.Д.</w:t>
                                </w:r>
                              </w:p>
                            </w:txbxContent>
                          </wps:txbx>
                          <wps:bodyPr rot="0" vert="horz" wrap="square" lIns="12700" tIns="12700" rIns="12700" bIns="12700" anchor="t" anchorCtr="0" upright="1">
                            <a:noAutofit/>
                          </wps:bodyPr>
                        </wps:wsp>
                      </wpg:grpSp>
                      <wpg:grpSp>
                        <wpg:cNvPr id="30" name="Group 40"/>
                        <wpg:cNvGrpSpPr>
                          <a:grpSpLocks/>
                        </wpg:cNvGrpSpPr>
                        <wpg:grpSpPr bwMode="auto">
                          <a:xfrm>
                            <a:off x="39" y="18614"/>
                            <a:ext cx="4801" cy="309"/>
                            <a:chOff x="0" y="0"/>
                            <a:chExt cx="19999" cy="20000"/>
                          </a:xfrm>
                        </wpg:grpSpPr>
                        <wps:wsp>
                          <wps:cNvPr id="31"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31901" w14:textId="77777777" w:rsidR="00026068" w:rsidRDefault="00026068" w:rsidP="002074AA">
                                <w:pPr>
                                  <w:pStyle w:val="a8"/>
                                  <w:rPr>
                                    <w:sz w:val="18"/>
                                  </w:rPr>
                                </w:pPr>
                                <w:r>
                                  <w:rPr>
                                    <w:sz w:val="18"/>
                                  </w:rPr>
                                  <w:t>Провер.</w:t>
                                </w:r>
                              </w:p>
                            </w:txbxContent>
                          </wps:txbx>
                          <wps:bodyPr rot="0" vert="horz" wrap="square" lIns="12700" tIns="12700" rIns="12700" bIns="12700" anchor="t" anchorCtr="0" upright="1">
                            <a:noAutofit/>
                          </wps:bodyPr>
                        </wps:wsp>
                        <wps:wsp>
                          <wps:cNvPr id="2752"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847EDB" w14:textId="77777777" w:rsidR="00026068" w:rsidRPr="00A22EC6" w:rsidRDefault="00026068" w:rsidP="002074AA">
                                <w:pPr>
                                  <w:pStyle w:val="a8"/>
                                  <w:rPr>
                                    <w:sz w:val="14"/>
                                    <w:szCs w:val="14"/>
                                    <w:lang w:val="ru-RU"/>
                                  </w:rPr>
                                </w:pPr>
                                <w:r>
                                  <w:rPr>
                                    <w:sz w:val="14"/>
                                    <w:szCs w:val="14"/>
                                    <w:lang w:val="ru-RU"/>
                                  </w:rPr>
                                  <w:t>Новиков С.П.</w:t>
                                </w:r>
                              </w:p>
                            </w:txbxContent>
                          </wps:txbx>
                          <wps:bodyPr rot="0" vert="horz" wrap="square" lIns="12700" tIns="12700" rIns="12700" bIns="12700" anchor="t" anchorCtr="0" upright="1">
                            <a:noAutofit/>
                          </wps:bodyPr>
                        </wps:wsp>
                      </wpg:grpSp>
                      <wpg:grpSp>
                        <wpg:cNvPr id="2753" name="Group 43"/>
                        <wpg:cNvGrpSpPr>
                          <a:grpSpLocks/>
                        </wpg:cNvGrpSpPr>
                        <wpg:grpSpPr bwMode="auto">
                          <a:xfrm>
                            <a:off x="39" y="18969"/>
                            <a:ext cx="4801" cy="309"/>
                            <a:chOff x="0" y="0"/>
                            <a:chExt cx="19999" cy="20000"/>
                          </a:xfrm>
                        </wpg:grpSpPr>
                        <wps:wsp>
                          <wps:cNvPr id="2754"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E2396" w14:textId="77777777" w:rsidR="00026068" w:rsidRDefault="00026068" w:rsidP="002074AA"/>
                            </w:txbxContent>
                          </wps:txbx>
                          <wps:bodyPr rot="0" vert="horz" wrap="square" lIns="12700" tIns="12700" rIns="12700" bIns="12700" anchor="t" anchorCtr="0" upright="1">
                            <a:noAutofit/>
                          </wps:bodyPr>
                        </wps:wsp>
                        <wps:wsp>
                          <wps:cNvPr id="2755"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722915" w14:textId="77777777" w:rsidR="00026068" w:rsidRDefault="00026068" w:rsidP="002074AA"/>
                            </w:txbxContent>
                          </wps:txbx>
                          <wps:bodyPr rot="0" vert="horz" wrap="square" lIns="12700" tIns="12700" rIns="12700" bIns="12700" anchor="t" anchorCtr="0" upright="1">
                            <a:noAutofit/>
                          </wps:bodyPr>
                        </wps:wsp>
                      </wpg:grpSp>
                      <wps:wsp>
                        <wps:cNvPr id="2756" name="Line 5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57"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EF3570" w14:textId="6C5F069A" w:rsidR="00026068" w:rsidRPr="00412BF7" w:rsidRDefault="00026068" w:rsidP="002074AA">
                              <w:pPr>
                                <w:pStyle w:val="22"/>
                                <w:rPr>
                                  <w:rFonts w:ascii="Times New Roman" w:eastAsia="Calibri" w:hAnsi="Times New Roman"/>
                                  <w:lang w:val="ru-RU" w:eastAsia="en-US"/>
                                </w:rPr>
                              </w:pPr>
                              <w:r w:rsidRPr="00412BF7">
                                <w:rPr>
                                  <w:rFonts w:ascii="Times New Roman" w:eastAsia="Calibri" w:hAnsi="Times New Roman"/>
                                  <w:lang w:eastAsia="en-US"/>
                                </w:rPr>
                                <w:t xml:space="preserve">Проектирование </w:t>
                              </w:r>
                              <w:r>
                                <w:rPr>
                                  <w:rFonts w:ascii="Times New Roman" w:eastAsia="Calibri" w:hAnsi="Times New Roman"/>
                                  <w:lang w:val="ru-RU" w:eastAsia="en-US"/>
                                </w:rPr>
                                <w:t xml:space="preserve">и реализация </w:t>
                              </w:r>
                              <w:r w:rsidRPr="00412BF7">
                                <w:rPr>
                                  <w:rFonts w:ascii="Times New Roman" w:eastAsia="Calibri" w:hAnsi="Times New Roman"/>
                                  <w:lang w:eastAsia="en-US"/>
                                </w:rPr>
                                <w:t xml:space="preserve">базы данных </w:t>
                              </w:r>
                              <w:r>
                                <w:rPr>
                                  <w:rFonts w:ascii="Times New Roman" w:eastAsia="Calibri" w:hAnsi="Times New Roman"/>
                                  <w:lang w:val="ru-RU" w:eastAsia="en-US"/>
                                </w:rPr>
                                <w:t>интернет магазина хлебной продукции</w:t>
                              </w:r>
                            </w:p>
                            <w:p w14:paraId="69E20026" w14:textId="77777777" w:rsidR="00026068" w:rsidRPr="00412BF7" w:rsidRDefault="00026068" w:rsidP="002074AA">
                              <w:pPr>
                                <w:pStyle w:val="22"/>
                                <w:rPr>
                                  <w:rFonts w:ascii="Times New Roman" w:hAnsi="Times New Roman"/>
                                  <w:sz w:val="18"/>
                                </w:rPr>
                              </w:pPr>
                              <w:r w:rsidRPr="00412BF7">
                                <w:rPr>
                                  <w:rFonts w:ascii="Times New Roman" w:hAnsi="Times New Roman"/>
                                </w:rPr>
                                <w:t>Пояснительная записка</w:t>
                              </w:r>
                            </w:p>
                          </w:txbxContent>
                        </wps:txbx>
                        <wps:bodyPr rot="0" vert="horz" wrap="square" lIns="12700" tIns="12700" rIns="12700" bIns="12700" anchor="ctr" anchorCtr="0" upright="1">
                          <a:noAutofit/>
                        </wps:bodyPr>
                      </wps:wsp>
                      <wps:wsp>
                        <wps:cNvPr id="2758" name="Line 5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59" name="Line 5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60" name="Line 5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61"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F8BEFA" w14:textId="77777777" w:rsidR="00026068" w:rsidRDefault="00026068" w:rsidP="002074AA">
                              <w:pPr>
                                <w:pStyle w:val="a8"/>
                                <w:jc w:val="center"/>
                                <w:rPr>
                                  <w:sz w:val="18"/>
                                </w:rPr>
                              </w:pPr>
                              <w:r>
                                <w:rPr>
                                  <w:sz w:val="18"/>
                                </w:rPr>
                                <w:t>Лит.</w:t>
                              </w:r>
                            </w:p>
                          </w:txbxContent>
                        </wps:txbx>
                        <wps:bodyPr rot="0" vert="horz" wrap="square" lIns="12700" tIns="12700" rIns="12700" bIns="12700" anchor="t" anchorCtr="0" upright="1">
                          <a:noAutofit/>
                        </wps:bodyPr>
                      </wps:wsp>
                      <wps:wsp>
                        <wps:cNvPr id="2762"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F81013" w14:textId="77777777" w:rsidR="00026068" w:rsidRDefault="00026068" w:rsidP="002074AA">
                              <w:pPr>
                                <w:pStyle w:val="a8"/>
                                <w:jc w:val="center"/>
                                <w:rPr>
                                  <w:sz w:val="18"/>
                                </w:rPr>
                              </w:pPr>
                              <w:r>
                                <w:rPr>
                                  <w:sz w:val="18"/>
                                </w:rPr>
                                <w:t>Листов</w:t>
                              </w:r>
                            </w:p>
                          </w:txbxContent>
                        </wps:txbx>
                        <wps:bodyPr rot="0" vert="horz" wrap="square" lIns="12700" tIns="12700" rIns="12700" bIns="12700" anchor="t" anchorCtr="0" upright="1">
                          <a:noAutofit/>
                        </wps:bodyPr>
                      </wps:wsp>
                      <wps:wsp>
                        <wps:cNvPr id="2763"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3FEE57" w14:textId="468C8384" w:rsidR="00026068" w:rsidRPr="00A50142" w:rsidRDefault="00026068" w:rsidP="002074AA">
                              <w:pPr>
                                <w:pStyle w:val="a8"/>
                                <w:jc w:val="center"/>
                                <w:rPr>
                                  <w:sz w:val="18"/>
                                  <w:lang w:val="ru-RU"/>
                                </w:rPr>
                              </w:pPr>
                              <w:r>
                                <w:rPr>
                                  <w:sz w:val="18"/>
                                  <w:lang w:val="ru-RU"/>
                                </w:rPr>
                                <w:t>119</w:t>
                              </w:r>
                            </w:p>
                          </w:txbxContent>
                        </wps:txbx>
                        <wps:bodyPr rot="0" vert="horz" wrap="square" lIns="12700" tIns="12700" rIns="12700" bIns="12700" anchor="t" anchorCtr="0" upright="1">
                          <a:noAutofit/>
                        </wps:bodyPr>
                      </wps:wsp>
                      <wps:wsp>
                        <wps:cNvPr id="2764" name="Line 6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65" name="Line 6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433676" id="Группа 3" o:spid="_x0000_s1026" style="position:absolute;left:0;text-align:left;margin-left:56.15pt;margin-top:18.1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" o:allowincell="f">
                <v:rect id="Rectangle 1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15"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6"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7"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8"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9"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0"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1"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2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24"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03356963" w14:textId="77777777" w:rsidR="00026068" w:rsidRDefault="00026068" w:rsidP="002074AA">
                        <w:pPr>
                          <w:pStyle w:val="a8"/>
                          <w:jc w:val="center"/>
                          <w:rPr>
                            <w:sz w:val="18"/>
                          </w:rPr>
                        </w:pPr>
                        <w:r>
                          <w:rPr>
                            <w:sz w:val="18"/>
                          </w:rPr>
                          <w:t>Изм.</w:t>
                        </w:r>
                      </w:p>
                    </w:txbxContent>
                  </v:textbox>
                </v:rect>
                <v:rect id="Rectangle 25"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56674586" w14:textId="77777777" w:rsidR="00026068" w:rsidRDefault="00026068" w:rsidP="002074AA">
                        <w:pPr>
                          <w:pStyle w:val="a8"/>
                          <w:jc w:val="center"/>
                          <w:rPr>
                            <w:sz w:val="18"/>
                          </w:rPr>
                        </w:pPr>
                        <w:r>
                          <w:rPr>
                            <w:sz w:val="18"/>
                          </w:rPr>
                          <w:t>Лист</w:t>
                        </w:r>
                      </w:p>
                    </w:txbxContent>
                  </v:textbox>
                </v:rect>
                <v:rect id="Rectangle 26"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6B2C0F12" w14:textId="77777777" w:rsidR="00026068" w:rsidRDefault="00026068" w:rsidP="002074AA">
                        <w:pPr>
                          <w:pStyle w:val="a8"/>
                          <w:jc w:val="center"/>
                          <w:rPr>
                            <w:sz w:val="18"/>
                          </w:rPr>
                        </w:pPr>
                        <w:r>
                          <w:rPr>
                            <w:sz w:val="18"/>
                          </w:rPr>
                          <w:t>№ докум.</w:t>
                        </w:r>
                      </w:p>
                    </w:txbxContent>
                  </v:textbox>
                </v:rect>
                <v:rect id="Rectangle 27"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1EC36080" w14:textId="77777777" w:rsidR="00026068" w:rsidRDefault="00026068" w:rsidP="002074AA">
                        <w:pPr>
                          <w:pStyle w:val="a8"/>
                          <w:jc w:val="center"/>
                          <w:rPr>
                            <w:sz w:val="18"/>
                          </w:rPr>
                        </w:pPr>
                        <w:r>
                          <w:rPr>
                            <w:sz w:val="18"/>
                          </w:rPr>
                          <w:t>Подпись</w:t>
                        </w:r>
                      </w:p>
                    </w:txbxContent>
                  </v:textbox>
                </v:rect>
                <v:rect id="Rectangle 28"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3A58D89E" w14:textId="77777777" w:rsidR="00026068" w:rsidRDefault="00026068" w:rsidP="002074AA">
                        <w:pPr>
                          <w:pStyle w:val="a8"/>
                          <w:jc w:val="center"/>
                          <w:rPr>
                            <w:sz w:val="18"/>
                          </w:rPr>
                        </w:pPr>
                        <w:r>
                          <w:rPr>
                            <w:sz w:val="18"/>
                          </w:rPr>
                          <w:t>Дата</w:t>
                        </w:r>
                      </w:p>
                    </w:txbxContent>
                  </v:textbox>
                </v:rect>
                <v:rect id="Rectangle 29"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70F80BD7" w14:textId="77777777" w:rsidR="00026068" w:rsidRDefault="00026068" w:rsidP="002074AA">
                        <w:pPr>
                          <w:pStyle w:val="a8"/>
                          <w:jc w:val="center"/>
                          <w:rPr>
                            <w:sz w:val="18"/>
                          </w:rPr>
                        </w:pPr>
                        <w:r>
                          <w:rPr>
                            <w:sz w:val="18"/>
                          </w:rPr>
                          <w:t>Лист</w:t>
                        </w:r>
                      </w:p>
                    </w:txbxContent>
                  </v:textbox>
                </v:rect>
                <v:rect id="Rectangle 30"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3773B1EE" w14:textId="26F4C2E9" w:rsidR="00026068" w:rsidRPr="00A02852" w:rsidRDefault="00026068" w:rsidP="002074AA">
                        <w:pPr>
                          <w:pStyle w:val="a8"/>
                          <w:jc w:val="center"/>
                          <w:rPr>
                            <w:sz w:val="18"/>
                            <w:lang w:val="ru-RU"/>
                          </w:rPr>
                        </w:pPr>
                        <w:r>
                          <w:rPr>
                            <w:sz w:val="18"/>
                            <w:lang w:val="ru-RU"/>
                          </w:rPr>
                          <w:t>4</w:t>
                        </w:r>
                      </w:p>
                    </w:txbxContent>
                  </v:textbox>
                </v:rect>
                <v:rect id="Rectangle 31" o:spid="_x0000_s1044" style="position:absolute;left:7818;top:17435;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55C72EE3" w14:textId="7DDDE725" w:rsidR="00026068" w:rsidRPr="000C181D" w:rsidRDefault="00026068" w:rsidP="008B2BA1">
                        <w:pPr>
                          <w:pStyle w:val="a8"/>
                          <w:jc w:val="center"/>
                          <w:rPr>
                            <w:sz w:val="26"/>
                            <w:szCs w:val="24"/>
                            <w:lang w:val="ru-RU"/>
                          </w:rPr>
                        </w:pPr>
                        <w:r w:rsidRPr="00E33755">
                          <w:rPr>
                            <w:sz w:val="26"/>
                            <w:szCs w:val="24"/>
                          </w:rPr>
                          <w:t>0</w:t>
                        </w:r>
                        <w:r w:rsidRPr="00E33755">
                          <w:rPr>
                            <w:sz w:val="26"/>
                            <w:szCs w:val="24"/>
                            <w:lang w:val="ru-RU"/>
                          </w:rPr>
                          <w:t>9</w:t>
                        </w:r>
                        <w:r w:rsidRPr="00E33755">
                          <w:rPr>
                            <w:sz w:val="26"/>
                            <w:szCs w:val="24"/>
                          </w:rPr>
                          <w:t>.0</w:t>
                        </w:r>
                        <w:r w:rsidRPr="00E33755">
                          <w:rPr>
                            <w:sz w:val="26"/>
                            <w:szCs w:val="24"/>
                            <w:lang w:val="ru-RU"/>
                          </w:rPr>
                          <w:t>3</w:t>
                        </w:r>
                        <w:r w:rsidRPr="00E33755">
                          <w:rPr>
                            <w:sz w:val="26"/>
                            <w:szCs w:val="24"/>
                          </w:rPr>
                          <w:t>.0</w:t>
                        </w:r>
                        <w:r w:rsidRPr="00E33755">
                          <w:rPr>
                            <w:sz w:val="26"/>
                            <w:szCs w:val="24"/>
                            <w:lang w:val="ru-RU"/>
                          </w:rPr>
                          <w:t>4</w:t>
                        </w:r>
                        <w:r w:rsidRPr="00E33755">
                          <w:rPr>
                            <w:sz w:val="26"/>
                            <w:szCs w:val="24"/>
                          </w:rPr>
                          <w:t>.</w:t>
                        </w:r>
                        <w:r w:rsidRPr="00E33755">
                          <w:rPr>
                            <w:sz w:val="26"/>
                            <w:szCs w:val="24"/>
                            <w:lang w:val="ru-RU"/>
                          </w:rPr>
                          <w:t>72</w:t>
                        </w:r>
                        <w:r>
                          <w:rPr>
                            <w:sz w:val="26"/>
                            <w:szCs w:val="24"/>
                          </w:rPr>
                          <w:t xml:space="preserve">0000.000 </w:t>
                        </w:r>
                        <w:r>
                          <w:rPr>
                            <w:sz w:val="26"/>
                            <w:szCs w:val="24"/>
                            <w:lang w:val="ru-RU"/>
                          </w:rPr>
                          <w:t>КР</w:t>
                        </w:r>
                      </w:p>
                      <w:p w14:paraId="5E31C01C" w14:textId="77777777" w:rsidR="00026068" w:rsidRDefault="00026068" w:rsidP="002074AA"/>
                    </w:txbxContent>
                  </v:textbox>
                </v:rect>
                <v:line id="Line 32"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33"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34"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35"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36"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37" o:spid="_x0000_s1050" style="position:absolute;left:39;top:18267;width:4771;height:310" coordsize="19872,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38"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68467BB7" w14:textId="77777777" w:rsidR="00026068" w:rsidRDefault="00026068" w:rsidP="002074AA">
                          <w:pPr>
                            <w:pStyle w:val="a8"/>
                            <w:rPr>
                              <w:sz w:val="18"/>
                            </w:rPr>
                          </w:pPr>
                          <w:r>
                            <w:rPr>
                              <w:sz w:val="18"/>
                            </w:rPr>
                            <w:t>Разраб.</w:t>
                          </w:r>
                        </w:p>
                      </w:txbxContent>
                    </v:textbox>
                  </v:rect>
                  <v:rect id="Rectangle 39" o:spid="_x0000_s1052" style="position:absolute;left:915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24DBC792" w14:textId="578C781D" w:rsidR="00026068" w:rsidRDefault="00026068" w:rsidP="002074AA">
                          <w:pPr>
                            <w:pStyle w:val="a8"/>
                            <w:rPr>
                              <w:sz w:val="14"/>
                              <w:szCs w:val="14"/>
                              <w:lang w:val="ru-RU"/>
                            </w:rPr>
                          </w:pPr>
                          <w:r>
                            <w:rPr>
                              <w:sz w:val="14"/>
                              <w:szCs w:val="14"/>
                              <w:lang w:val="ru-RU"/>
                            </w:rPr>
                            <w:t>Булугын Р.Д.</w:t>
                          </w:r>
                        </w:p>
                      </w:txbxContent>
                    </v:textbox>
                  </v:rect>
                </v:group>
                <v:group id="Group 40"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41"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44731901" w14:textId="77777777" w:rsidR="00026068" w:rsidRDefault="00026068" w:rsidP="002074AA">
                          <w:pPr>
                            <w:pStyle w:val="a8"/>
                            <w:rPr>
                              <w:sz w:val="18"/>
                            </w:rPr>
                          </w:pPr>
                          <w:r>
                            <w:rPr>
                              <w:sz w:val="18"/>
                            </w:rPr>
                            <w:t>Провер.</w:t>
                          </w:r>
                        </w:p>
                      </w:txbxContent>
                    </v:textbox>
                  </v:rect>
                  <v:rect id="Rectangle 42"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" filled="f" stroked="f" strokeweight=".25pt">
                    <v:textbox inset="1pt,1pt,1pt,1pt">
                      <w:txbxContent>
                        <w:p w14:paraId="3B847EDB" w14:textId="77777777" w:rsidR="00026068" w:rsidRPr="00A22EC6" w:rsidRDefault="00026068" w:rsidP="002074AA">
                          <w:pPr>
                            <w:pStyle w:val="a8"/>
                            <w:rPr>
                              <w:sz w:val="14"/>
                              <w:szCs w:val="14"/>
                              <w:lang w:val="ru-RU"/>
                            </w:rPr>
                          </w:pPr>
                          <w:r>
                            <w:rPr>
                              <w:sz w:val="14"/>
                              <w:szCs w:val="14"/>
                              <w:lang w:val="ru-RU"/>
                            </w:rPr>
                            <w:t>Новиков С.П.</w:t>
                          </w:r>
                        </w:p>
                      </w:txbxContent>
                    </v:textbox>
                  </v:rect>
                </v:group>
                <v:group id="Group 43"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">
                  <v:rect id="Rectangle 44"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" filled="f" stroked="f" strokeweight=".25pt">
                    <v:textbox inset="1pt,1pt,1pt,1pt">
                      <w:txbxContent>
                        <w:p w14:paraId="507E2396" w14:textId="77777777" w:rsidR="00026068" w:rsidRDefault="00026068" w:rsidP="002074AA"/>
                      </w:txbxContent>
                    </v:textbox>
                  </v:rect>
                  <v:rect id="Rectangle 45"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" filled="f" stroked="f" strokeweight=".25pt">
                    <v:textbox inset="1pt,1pt,1pt,1pt">
                      <w:txbxContent>
                        <w:p w14:paraId="28722915" w14:textId="77777777" w:rsidR="00026068" w:rsidRDefault="00026068" w:rsidP="002074AA"/>
                      </w:txbxContent>
                    </v:textbox>
                  </v:rect>
                </v:group>
                <v:line id="Line 52" o:spid="_x0000_s1059"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" strokeweight="2pt"/>
                <v:rect id="_x0000_s1060"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" filled="f" stroked="f" strokeweight=".25pt">
                  <v:textbox inset="1pt,1pt,1pt,1pt">
                    <w:txbxContent>
                      <w:p w14:paraId="6EEF3570" w14:textId="6C5F069A" w:rsidR="00026068" w:rsidRPr="00412BF7" w:rsidRDefault="00026068" w:rsidP="002074AA">
                        <w:pPr>
                          <w:pStyle w:val="22"/>
                          <w:rPr>
                            <w:rFonts w:ascii="Times New Roman" w:eastAsia="Calibri" w:hAnsi="Times New Roman"/>
                            <w:lang w:val="ru-RU" w:eastAsia="en-US"/>
                          </w:rPr>
                        </w:pPr>
                        <w:r w:rsidRPr="00412BF7">
                          <w:rPr>
                            <w:rFonts w:ascii="Times New Roman" w:eastAsia="Calibri" w:hAnsi="Times New Roman"/>
                            <w:lang w:eastAsia="en-US"/>
                          </w:rPr>
                          <w:t xml:space="preserve">Проектирование </w:t>
                        </w:r>
                        <w:r>
                          <w:rPr>
                            <w:rFonts w:ascii="Times New Roman" w:eastAsia="Calibri" w:hAnsi="Times New Roman"/>
                            <w:lang w:val="ru-RU" w:eastAsia="en-US"/>
                          </w:rPr>
                          <w:t xml:space="preserve">и реализация </w:t>
                        </w:r>
                        <w:r w:rsidRPr="00412BF7">
                          <w:rPr>
                            <w:rFonts w:ascii="Times New Roman" w:eastAsia="Calibri" w:hAnsi="Times New Roman"/>
                            <w:lang w:eastAsia="en-US"/>
                          </w:rPr>
                          <w:t xml:space="preserve">базы данных </w:t>
                        </w:r>
                        <w:r>
                          <w:rPr>
                            <w:rFonts w:ascii="Times New Roman" w:eastAsia="Calibri" w:hAnsi="Times New Roman"/>
                            <w:lang w:val="ru-RU" w:eastAsia="en-US"/>
                          </w:rPr>
                          <w:t>интернет магазина хлебной продукции</w:t>
                        </w:r>
                      </w:p>
                      <w:p w14:paraId="69E20026" w14:textId="77777777" w:rsidR="00026068" w:rsidRPr="00412BF7" w:rsidRDefault="00026068" w:rsidP="002074AA">
                        <w:pPr>
                          <w:pStyle w:val="22"/>
                          <w:rPr>
                            <w:rFonts w:ascii="Times New Roman" w:hAnsi="Times New Roman"/>
                            <w:sz w:val="18"/>
                          </w:rPr>
                        </w:pPr>
                        <w:r w:rsidRPr="00412BF7">
                          <w:rPr>
                            <w:rFonts w:ascii="Times New Roman" w:hAnsi="Times New Roman"/>
                          </w:rPr>
                          <w:t>Пояснительная записка</w:t>
                        </w:r>
                      </w:p>
                    </w:txbxContent>
                  </v:textbox>
                </v:rect>
                <v:line id="Line 54" o:spid="_x0000_s1061"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" strokeweight="2pt"/>
                <v:line id="Line 55" o:spid="_x0000_s1062"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" strokeweight="2pt"/>
                <v:line id="Line 56" o:spid="_x0000_s1063"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" strokeweight="2pt"/>
                <v:rect id="Rectangle 57" o:spid="_x0000_s1064"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" filled="f" stroked="f" strokeweight=".25pt">
                  <v:textbox inset="1pt,1pt,1pt,1pt">
                    <w:txbxContent>
                      <w:p w14:paraId="2EF8BEFA" w14:textId="77777777" w:rsidR="00026068" w:rsidRDefault="00026068" w:rsidP="002074AA">
                        <w:pPr>
                          <w:pStyle w:val="a8"/>
                          <w:jc w:val="center"/>
                          <w:rPr>
                            <w:sz w:val="18"/>
                          </w:rPr>
                        </w:pPr>
                        <w:r>
                          <w:rPr>
                            <w:sz w:val="18"/>
                          </w:rPr>
                          <w:t>Лит.</w:t>
                        </w:r>
                      </w:p>
                    </w:txbxContent>
                  </v:textbox>
                </v:rect>
                <v:rect id="Rectangle 58" o:spid="_x0000_s1065"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" filled="f" stroked="f" strokeweight=".25pt">
                  <v:textbox inset="1pt,1pt,1pt,1pt">
                    <w:txbxContent>
                      <w:p w14:paraId="37F81013" w14:textId="77777777" w:rsidR="00026068" w:rsidRDefault="00026068" w:rsidP="002074AA">
                        <w:pPr>
                          <w:pStyle w:val="a8"/>
                          <w:jc w:val="center"/>
                          <w:rPr>
                            <w:sz w:val="18"/>
                          </w:rPr>
                        </w:pPr>
                        <w:r>
                          <w:rPr>
                            <w:sz w:val="18"/>
                          </w:rPr>
                          <w:t>Листов</w:t>
                        </w:r>
                      </w:p>
                    </w:txbxContent>
                  </v:textbox>
                </v:rect>
                <v:rect id="Rectangle 59" o:spid="_x0000_s1066"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" filled="f" stroked="f" strokeweight=".25pt">
                  <v:textbox inset="1pt,1pt,1pt,1pt">
                    <w:txbxContent>
                      <w:p w14:paraId="463FEE57" w14:textId="468C8384" w:rsidR="00026068" w:rsidRPr="00A50142" w:rsidRDefault="00026068" w:rsidP="002074AA">
                        <w:pPr>
                          <w:pStyle w:val="a8"/>
                          <w:jc w:val="center"/>
                          <w:rPr>
                            <w:sz w:val="18"/>
                            <w:lang w:val="ru-RU"/>
                          </w:rPr>
                        </w:pPr>
                        <w:r>
                          <w:rPr>
                            <w:sz w:val="18"/>
                            <w:lang w:val="ru-RU"/>
                          </w:rPr>
                          <w:t>119</w:t>
                        </w:r>
                      </w:p>
                    </w:txbxContent>
                  </v:textbox>
                </v:rect>
                <v:line id="Line 60" o:spid="_x0000_s1067"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" strokeweight="1pt"/>
                <v:line id="Line 61" o:spid="_x0000_s1068"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" strokeweight="1pt"/>
                <w10:wrap anchorx="page" anchory="page"/>
                <w10:anchorlock/>
              </v:group>
            </w:pict>
          </mc:Fallback>
        </mc:AlternateContent>
      </w:r>
      <w:r w:rsidRPr="007A0FB9">
        <w:rPr>
          <w:b/>
          <w:sz w:val="28"/>
        </w:rPr>
        <w:t>СОДЕРЖАНИЕ</w:t>
      </w:r>
    </w:p>
    <w:p w14:paraId="0CE2136B" w14:textId="080F984E" w:rsidR="000960C5" w:rsidRPr="000960C5" w:rsidRDefault="002074AA">
      <w:pPr>
        <w:pStyle w:val="21"/>
        <w:rPr>
          <w:rFonts w:asciiTheme="minorHAnsi" w:eastAsiaTheme="minorEastAsia" w:hAnsiTheme="minorHAnsi" w:cstheme="minorBidi"/>
          <w:noProof/>
          <w:sz w:val="24"/>
        </w:rPr>
      </w:pPr>
      <w:r w:rsidRPr="003D57E8">
        <w:rPr>
          <w:caps/>
          <w:sz w:val="24"/>
        </w:rPr>
        <w:fldChar w:fldCharType="begin"/>
      </w:r>
      <w:r w:rsidRPr="003D57E8">
        <w:rPr>
          <w:sz w:val="24"/>
        </w:rPr>
        <w:instrText xml:space="preserve"> TOC \o "1-3" \h \z \u </w:instrText>
      </w:r>
      <w:r w:rsidRPr="003D57E8">
        <w:rPr>
          <w:caps/>
          <w:sz w:val="24"/>
        </w:rPr>
        <w:fldChar w:fldCharType="separate"/>
      </w:r>
      <w:hyperlink w:anchor="_Toc63342421" w:history="1">
        <w:r w:rsidR="000960C5" w:rsidRPr="000960C5">
          <w:rPr>
            <w:rStyle w:val="aa"/>
            <w:bCs/>
            <w:noProof/>
            <w:sz w:val="24"/>
          </w:rPr>
          <w:t>ВВЕДЕНИЕ</w:t>
        </w:r>
        <w:r w:rsidR="000960C5" w:rsidRPr="000960C5">
          <w:rPr>
            <w:noProof/>
            <w:webHidden/>
            <w:sz w:val="24"/>
          </w:rPr>
          <w:tab/>
        </w:r>
      </w:hyperlink>
    </w:p>
    <w:p w14:paraId="580FA824" w14:textId="6525F877" w:rsidR="000960C5" w:rsidRPr="000960C5" w:rsidRDefault="00C042EB">
      <w:pPr>
        <w:pStyle w:val="12"/>
        <w:rPr>
          <w:rFonts w:asciiTheme="minorHAnsi" w:eastAsiaTheme="minorEastAsia" w:hAnsiTheme="minorHAnsi" w:cstheme="minorBidi"/>
          <w:bCs w:val="0"/>
        </w:rPr>
      </w:pPr>
      <w:hyperlink w:anchor="_Toc63342422" w:history="1">
        <w:r w:rsidR="000960C5" w:rsidRPr="000960C5">
          <w:rPr>
            <w:rStyle w:val="aa"/>
          </w:rPr>
          <w:t>1. Анализ предметной области и проектирование структуры базы данных (БД)</w:t>
        </w:r>
        <w:r w:rsidR="000960C5" w:rsidRPr="000960C5">
          <w:rPr>
            <w:webHidden/>
          </w:rPr>
          <w:tab/>
        </w:r>
        <w:r w:rsidR="000C181D">
          <w:rPr>
            <w:webHidden/>
            <w:lang w:val="en-US"/>
          </w:rPr>
          <w:t>9</w:t>
        </w:r>
      </w:hyperlink>
    </w:p>
    <w:p w14:paraId="6BB256BA" w14:textId="7C44B13D" w:rsidR="000960C5" w:rsidRPr="000C181D" w:rsidRDefault="00C042EB">
      <w:pPr>
        <w:pStyle w:val="21"/>
        <w:rPr>
          <w:rFonts w:asciiTheme="minorHAnsi" w:eastAsiaTheme="minorEastAsia" w:hAnsiTheme="minorHAnsi" w:cstheme="minorBidi"/>
          <w:noProof/>
          <w:sz w:val="24"/>
          <w:lang w:val="en-US"/>
        </w:rPr>
      </w:pPr>
      <w:hyperlink w:anchor="_Toc63342423" w:history="1">
        <w:r w:rsidR="000960C5" w:rsidRPr="000960C5">
          <w:rPr>
            <w:rStyle w:val="aa"/>
            <w:bCs/>
            <w:noProof/>
            <w:sz w:val="24"/>
          </w:rPr>
          <w:t>1.1 Формирование уро</w:t>
        </w:r>
        <w:r w:rsidR="000C080F">
          <w:rPr>
            <w:rStyle w:val="aa"/>
            <w:bCs/>
            <w:noProof/>
            <w:sz w:val="24"/>
          </w:rPr>
          <w:t>вня представлений БД интернет магазина хлебной продукции</w:t>
        </w:r>
        <w:r w:rsidR="000960C5" w:rsidRPr="000960C5">
          <w:rPr>
            <w:noProof/>
            <w:webHidden/>
            <w:sz w:val="24"/>
          </w:rPr>
          <w:tab/>
        </w:r>
        <w:r w:rsidR="000C181D">
          <w:rPr>
            <w:noProof/>
            <w:webHidden/>
            <w:sz w:val="24"/>
            <w:lang w:val="en-US"/>
          </w:rPr>
          <w:t>9</w:t>
        </w:r>
      </w:hyperlink>
    </w:p>
    <w:p w14:paraId="33B5FBC2" w14:textId="67D4900B" w:rsidR="000960C5" w:rsidRPr="000960C5" w:rsidRDefault="00C042EB" w:rsidP="0040325C">
      <w:pPr>
        <w:pStyle w:val="31"/>
        <w:tabs>
          <w:tab w:val="right" w:leader="dot" w:pos="9345"/>
        </w:tabs>
        <w:ind w:left="0"/>
        <w:rPr>
          <w:rFonts w:asciiTheme="minorHAnsi" w:eastAsiaTheme="minorEastAsia" w:hAnsiTheme="minorHAnsi" w:cstheme="minorBidi"/>
          <w:noProof/>
        </w:rPr>
      </w:pPr>
      <w:hyperlink w:anchor="_Toc63342424" w:history="1">
        <w:r w:rsidR="000960C5" w:rsidRPr="000960C5">
          <w:rPr>
            <w:rStyle w:val="aa"/>
            <w:noProof/>
          </w:rPr>
          <w:t>1.1.1 Описание представлений пользователей и выделение основных сущностей</w:t>
        </w:r>
        <w:r w:rsidR="000960C5" w:rsidRPr="000960C5">
          <w:rPr>
            <w:noProof/>
            <w:webHidden/>
          </w:rPr>
          <w:tab/>
        </w:r>
        <w:r w:rsidR="000C181D">
          <w:rPr>
            <w:noProof/>
            <w:webHidden/>
            <w:lang w:val="en-US"/>
          </w:rPr>
          <w:t>9</w:t>
        </w:r>
      </w:hyperlink>
    </w:p>
    <w:p w14:paraId="67880163" w14:textId="4D489F9F" w:rsidR="000960C5" w:rsidRPr="000960C5" w:rsidRDefault="00C042EB">
      <w:pPr>
        <w:pStyle w:val="21"/>
        <w:rPr>
          <w:rFonts w:asciiTheme="minorHAnsi" w:eastAsiaTheme="minorEastAsia" w:hAnsiTheme="minorHAnsi" w:cstheme="minorBidi"/>
          <w:noProof/>
          <w:sz w:val="24"/>
        </w:rPr>
      </w:pPr>
      <w:hyperlink w:anchor="_Toc63342425" w:history="1">
        <w:r w:rsidR="000960C5" w:rsidRPr="000960C5">
          <w:rPr>
            <w:rStyle w:val="aa"/>
            <w:bCs/>
            <w:noProof/>
            <w:sz w:val="24"/>
          </w:rPr>
          <w:t>1.1.2 Описание атрибутов сущностей</w:t>
        </w:r>
        <w:r w:rsidR="000960C5" w:rsidRPr="000960C5">
          <w:rPr>
            <w:noProof/>
            <w:webHidden/>
            <w:sz w:val="24"/>
          </w:rPr>
          <w:tab/>
        </w:r>
        <w:r w:rsidR="000C181D">
          <w:rPr>
            <w:noProof/>
            <w:webHidden/>
            <w:sz w:val="24"/>
            <w:lang w:val="en-US"/>
          </w:rPr>
          <w:t>12</w:t>
        </w:r>
      </w:hyperlink>
    </w:p>
    <w:p w14:paraId="67AA30D8" w14:textId="08CBA9A5" w:rsidR="000960C5" w:rsidRPr="000960C5" w:rsidRDefault="00C042EB">
      <w:pPr>
        <w:pStyle w:val="21"/>
        <w:rPr>
          <w:rFonts w:asciiTheme="minorHAnsi" w:eastAsiaTheme="minorEastAsia" w:hAnsiTheme="minorHAnsi" w:cstheme="minorBidi"/>
          <w:noProof/>
          <w:sz w:val="24"/>
        </w:rPr>
      </w:pPr>
      <w:hyperlink w:anchor="_Toc63342426" w:history="1">
        <w:r w:rsidR="000960C5" w:rsidRPr="000960C5">
          <w:rPr>
            <w:rStyle w:val="aa"/>
            <w:bCs/>
            <w:noProof/>
            <w:sz w:val="24"/>
          </w:rPr>
          <w:t>1.1.3 Описание доменов атрибутов</w:t>
        </w:r>
        <w:r w:rsidR="000960C5" w:rsidRPr="000960C5">
          <w:rPr>
            <w:noProof/>
            <w:webHidden/>
            <w:sz w:val="24"/>
          </w:rPr>
          <w:tab/>
        </w:r>
        <w:r w:rsidR="007411C8">
          <w:rPr>
            <w:noProof/>
            <w:webHidden/>
            <w:sz w:val="24"/>
            <w:lang w:val="en-US"/>
          </w:rPr>
          <w:t>13</w:t>
        </w:r>
      </w:hyperlink>
    </w:p>
    <w:p w14:paraId="0720AE4E" w14:textId="1E6CCF97" w:rsidR="000960C5" w:rsidRPr="000960C5" w:rsidRDefault="00C042EB">
      <w:pPr>
        <w:pStyle w:val="21"/>
        <w:rPr>
          <w:rFonts w:asciiTheme="minorHAnsi" w:eastAsiaTheme="minorEastAsia" w:hAnsiTheme="minorHAnsi" w:cstheme="minorBidi"/>
          <w:noProof/>
          <w:sz w:val="24"/>
        </w:rPr>
      </w:pPr>
      <w:hyperlink w:anchor="_Toc63342427" w:history="1">
        <w:r w:rsidR="000960C5" w:rsidRPr="000960C5">
          <w:rPr>
            <w:rStyle w:val="aa"/>
            <w:bCs/>
            <w:noProof/>
            <w:sz w:val="24"/>
          </w:rPr>
          <w:t xml:space="preserve">1.1.4 </w:t>
        </w:r>
        <w:r w:rsidR="000960C5" w:rsidRPr="000960C5">
          <w:rPr>
            <w:rStyle w:val="aa"/>
            <w:noProof/>
            <w:sz w:val="24"/>
          </w:rPr>
          <w:t>Создание схемы в виде ER-диаграммы</w:t>
        </w:r>
        <w:r w:rsidR="000960C5" w:rsidRPr="000960C5">
          <w:rPr>
            <w:noProof/>
            <w:webHidden/>
            <w:sz w:val="24"/>
          </w:rPr>
          <w:tab/>
        </w:r>
        <w:r w:rsidR="000C181D">
          <w:rPr>
            <w:noProof/>
            <w:webHidden/>
            <w:sz w:val="24"/>
            <w:lang w:val="en-US"/>
          </w:rPr>
          <w:t>17</w:t>
        </w:r>
      </w:hyperlink>
    </w:p>
    <w:p w14:paraId="0BCBA607" w14:textId="2D63D0BF" w:rsidR="000960C5" w:rsidRPr="000960C5" w:rsidRDefault="00C042EB">
      <w:pPr>
        <w:pStyle w:val="21"/>
        <w:rPr>
          <w:rFonts w:asciiTheme="minorHAnsi" w:eastAsiaTheme="minorEastAsia" w:hAnsiTheme="minorHAnsi" w:cstheme="minorBidi"/>
          <w:noProof/>
          <w:sz w:val="24"/>
        </w:rPr>
      </w:pPr>
      <w:hyperlink w:anchor="_Toc63342428" w:history="1">
        <w:r w:rsidR="000960C5" w:rsidRPr="000960C5">
          <w:rPr>
            <w:rStyle w:val="aa"/>
            <w:bCs/>
            <w:noProof/>
            <w:sz w:val="24"/>
          </w:rPr>
          <w:t xml:space="preserve">1.1.5 </w:t>
        </w:r>
        <w:r w:rsidR="000960C5" w:rsidRPr="000960C5">
          <w:rPr>
            <w:rStyle w:val="aa"/>
            <w:noProof/>
            <w:sz w:val="24"/>
          </w:rPr>
          <w:t>Описание связей между объектами</w:t>
        </w:r>
        <w:r w:rsidR="000960C5" w:rsidRPr="000960C5">
          <w:rPr>
            <w:noProof/>
            <w:webHidden/>
            <w:sz w:val="24"/>
          </w:rPr>
          <w:tab/>
        </w:r>
        <w:r w:rsidR="000C181D">
          <w:rPr>
            <w:noProof/>
            <w:webHidden/>
            <w:sz w:val="24"/>
            <w:lang w:val="en-US"/>
          </w:rPr>
          <w:t>20</w:t>
        </w:r>
      </w:hyperlink>
    </w:p>
    <w:p w14:paraId="1EAD1D28" w14:textId="28156EFE" w:rsidR="000960C5" w:rsidRPr="000960C5" w:rsidRDefault="00C042EB">
      <w:pPr>
        <w:pStyle w:val="21"/>
        <w:rPr>
          <w:rFonts w:asciiTheme="minorHAnsi" w:eastAsiaTheme="minorEastAsia" w:hAnsiTheme="minorHAnsi" w:cstheme="minorBidi"/>
          <w:noProof/>
          <w:sz w:val="24"/>
        </w:rPr>
      </w:pPr>
      <w:hyperlink w:anchor="_Toc63342429" w:history="1">
        <w:r w:rsidR="000960C5" w:rsidRPr="000960C5">
          <w:rPr>
            <w:rStyle w:val="aa"/>
            <w:bCs/>
            <w:noProof/>
            <w:sz w:val="24"/>
          </w:rPr>
          <w:t xml:space="preserve">1.2 </w:t>
        </w:r>
        <w:r w:rsidR="000960C5" w:rsidRPr="000960C5">
          <w:rPr>
            <w:rStyle w:val="aa"/>
            <w:noProof/>
            <w:sz w:val="24"/>
          </w:rPr>
          <w:t>Построение конце</w:t>
        </w:r>
        <w:r w:rsidR="000C080F">
          <w:rPr>
            <w:rStyle w:val="aa"/>
            <w:noProof/>
            <w:sz w:val="24"/>
          </w:rPr>
          <w:t>птуального уровня БД инт</w:t>
        </w:r>
        <w:r>
          <w:rPr>
            <w:rStyle w:val="aa"/>
            <w:noProof/>
            <w:sz w:val="24"/>
          </w:rPr>
          <w:t>ернет магазина</w:t>
        </w:r>
        <w:r>
          <w:rPr>
            <w:rStyle w:val="aa"/>
            <w:noProof/>
            <w:sz w:val="24"/>
            <w:lang w:val="en-US"/>
          </w:rPr>
          <w:t xml:space="preserve"> </w:t>
        </w:r>
        <w:r>
          <w:rPr>
            <w:rStyle w:val="aa"/>
            <w:noProof/>
            <w:sz w:val="24"/>
          </w:rPr>
          <w:t>хлебной продукции</w:t>
        </w:r>
        <w:r w:rsidR="000960C5" w:rsidRPr="000960C5">
          <w:rPr>
            <w:noProof/>
            <w:webHidden/>
            <w:sz w:val="24"/>
          </w:rPr>
          <w:tab/>
        </w:r>
        <w:r w:rsidR="000C181D">
          <w:rPr>
            <w:noProof/>
            <w:webHidden/>
            <w:sz w:val="24"/>
            <w:lang w:val="en-US"/>
          </w:rPr>
          <w:t>21</w:t>
        </w:r>
      </w:hyperlink>
    </w:p>
    <w:p w14:paraId="72444D5D" w14:textId="261102B4" w:rsidR="000960C5" w:rsidRPr="000960C5" w:rsidRDefault="00C042EB">
      <w:pPr>
        <w:pStyle w:val="21"/>
        <w:rPr>
          <w:rFonts w:asciiTheme="minorHAnsi" w:eastAsiaTheme="minorEastAsia" w:hAnsiTheme="minorHAnsi" w:cstheme="minorBidi"/>
          <w:noProof/>
          <w:sz w:val="24"/>
        </w:rPr>
      </w:pPr>
      <w:hyperlink w:anchor="_Toc63342430" w:history="1">
        <w:r w:rsidR="000960C5" w:rsidRPr="000960C5">
          <w:rPr>
            <w:rStyle w:val="aa"/>
            <w:bCs/>
            <w:noProof/>
            <w:sz w:val="24"/>
          </w:rPr>
          <w:t xml:space="preserve">1.2.1 </w:t>
        </w:r>
        <w:r w:rsidR="000960C5" w:rsidRPr="000960C5">
          <w:rPr>
            <w:rStyle w:val="aa"/>
            <w:noProof/>
            <w:sz w:val="24"/>
          </w:rPr>
          <w:t>Описание функциональных зависимостей, имеющих место в предметной области</w:t>
        </w:r>
        <w:r w:rsidR="000960C5" w:rsidRPr="000960C5">
          <w:rPr>
            <w:noProof/>
            <w:webHidden/>
            <w:sz w:val="24"/>
          </w:rPr>
          <w:tab/>
        </w:r>
        <w:r w:rsidR="000C181D">
          <w:rPr>
            <w:noProof/>
            <w:webHidden/>
            <w:sz w:val="24"/>
            <w:lang w:val="en-US"/>
          </w:rPr>
          <w:t>21</w:t>
        </w:r>
      </w:hyperlink>
    </w:p>
    <w:p w14:paraId="4158CDB7" w14:textId="4F74B6A3" w:rsidR="000960C5" w:rsidRPr="000960C5" w:rsidRDefault="00C042EB">
      <w:pPr>
        <w:pStyle w:val="21"/>
        <w:rPr>
          <w:rFonts w:asciiTheme="minorHAnsi" w:eastAsiaTheme="minorEastAsia" w:hAnsiTheme="minorHAnsi" w:cstheme="minorBidi"/>
          <w:noProof/>
          <w:sz w:val="24"/>
        </w:rPr>
      </w:pPr>
      <w:hyperlink w:anchor="_Toc63342431" w:history="1">
        <w:r w:rsidR="000960C5" w:rsidRPr="000960C5">
          <w:rPr>
            <w:rStyle w:val="aa"/>
            <w:bCs/>
            <w:noProof/>
            <w:sz w:val="24"/>
          </w:rPr>
          <w:t xml:space="preserve">1.2.2 </w:t>
        </w:r>
        <w:r w:rsidR="000960C5" w:rsidRPr="000960C5">
          <w:rPr>
            <w:rStyle w:val="aa"/>
            <w:noProof/>
            <w:sz w:val="24"/>
          </w:rPr>
          <w:t>Нормализация отношений</w:t>
        </w:r>
        <w:r w:rsidR="000960C5" w:rsidRPr="000960C5">
          <w:rPr>
            <w:noProof/>
            <w:webHidden/>
            <w:sz w:val="24"/>
          </w:rPr>
          <w:tab/>
        </w:r>
        <w:r w:rsidR="000C181D">
          <w:rPr>
            <w:noProof/>
            <w:webHidden/>
            <w:sz w:val="24"/>
            <w:lang w:val="en-US"/>
          </w:rPr>
          <w:t>22</w:t>
        </w:r>
      </w:hyperlink>
    </w:p>
    <w:p w14:paraId="06D8B2BC" w14:textId="3C4D9FAB" w:rsidR="000960C5" w:rsidRPr="000960C5" w:rsidRDefault="00C042EB">
      <w:pPr>
        <w:pStyle w:val="21"/>
        <w:rPr>
          <w:rFonts w:asciiTheme="minorHAnsi" w:eastAsiaTheme="minorEastAsia" w:hAnsiTheme="minorHAnsi" w:cstheme="minorBidi"/>
          <w:noProof/>
          <w:sz w:val="24"/>
        </w:rPr>
      </w:pPr>
      <w:hyperlink w:anchor="_Toc63342432" w:history="1">
        <w:r w:rsidR="000960C5" w:rsidRPr="000960C5">
          <w:rPr>
            <w:rStyle w:val="aa"/>
            <w:bCs/>
            <w:noProof/>
            <w:sz w:val="24"/>
          </w:rPr>
          <w:t xml:space="preserve">1.2.2.1 </w:t>
        </w:r>
        <w:r w:rsidR="000960C5" w:rsidRPr="000960C5">
          <w:rPr>
            <w:rStyle w:val="aa"/>
            <w:noProof/>
            <w:sz w:val="24"/>
          </w:rPr>
          <w:t>Нормализация до первой нормальной формы (1НФ)</w:t>
        </w:r>
        <w:r w:rsidR="000960C5" w:rsidRPr="000960C5">
          <w:rPr>
            <w:noProof/>
            <w:webHidden/>
            <w:sz w:val="24"/>
          </w:rPr>
          <w:tab/>
        </w:r>
        <w:r w:rsidR="000C181D">
          <w:rPr>
            <w:noProof/>
            <w:webHidden/>
            <w:sz w:val="24"/>
            <w:lang w:val="en-US"/>
          </w:rPr>
          <w:t>22</w:t>
        </w:r>
      </w:hyperlink>
    </w:p>
    <w:p w14:paraId="424D9430" w14:textId="1D5C053A" w:rsidR="000960C5" w:rsidRPr="000960C5" w:rsidRDefault="00C042EB">
      <w:pPr>
        <w:pStyle w:val="21"/>
        <w:rPr>
          <w:rFonts w:asciiTheme="minorHAnsi" w:eastAsiaTheme="minorEastAsia" w:hAnsiTheme="minorHAnsi" w:cstheme="minorBidi"/>
          <w:noProof/>
          <w:sz w:val="24"/>
        </w:rPr>
      </w:pPr>
      <w:hyperlink w:anchor="_Toc63342433" w:history="1">
        <w:r w:rsidR="000960C5" w:rsidRPr="000960C5">
          <w:rPr>
            <w:rStyle w:val="aa"/>
            <w:bCs/>
            <w:noProof/>
            <w:sz w:val="24"/>
          </w:rPr>
          <w:t xml:space="preserve">1.2.2.2 </w:t>
        </w:r>
        <w:r w:rsidR="000960C5" w:rsidRPr="000960C5">
          <w:rPr>
            <w:rStyle w:val="aa"/>
            <w:noProof/>
            <w:sz w:val="24"/>
          </w:rPr>
          <w:t>Обоснование выбора первичных ключей и приведение ко второй нормальной форме (2НФ)</w:t>
        </w:r>
        <w:r w:rsidR="000960C5" w:rsidRPr="000960C5">
          <w:rPr>
            <w:noProof/>
            <w:webHidden/>
            <w:sz w:val="24"/>
          </w:rPr>
          <w:tab/>
        </w:r>
        <w:r w:rsidR="000C181D">
          <w:rPr>
            <w:noProof/>
            <w:webHidden/>
            <w:sz w:val="24"/>
            <w:lang w:val="en-US"/>
          </w:rPr>
          <w:t>23</w:t>
        </w:r>
      </w:hyperlink>
    </w:p>
    <w:p w14:paraId="353AD0A0" w14:textId="6ADD5DAB" w:rsidR="000960C5" w:rsidRPr="007411C8" w:rsidRDefault="00C042EB">
      <w:pPr>
        <w:pStyle w:val="21"/>
        <w:rPr>
          <w:rFonts w:asciiTheme="minorHAnsi" w:eastAsiaTheme="minorEastAsia" w:hAnsiTheme="minorHAnsi" w:cstheme="minorBidi"/>
          <w:noProof/>
          <w:sz w:val="24"/>
          <w:lang w:val="en-US"/>
        </w:rPr>
      </w:pPr>
      <w:hyperlink w:anchor="_Toc63342434" w:history="1">
        <w:r w:rsidR="000960C5" w:rsidRPr="000960C5">
          <w:rPr>
            <w:rStyle w:val="aa"/>
            <w:bCs/>
            <w:noProof/>
            <w:sz w:val="24"/>
          </w:rPr>
          <w:t xml:space="preserve">1.2.2.3 </w:t>
        </w:r>
        <w:r w:rsidR="000960C5" w:rsidRPr="000960C5">
          <w:rPr>
            <w:rStyle w:val="aa"/>
            <w:noProof/>
            <w:sz w:val="24"/>
          </w:rPr>
          <w:t>Нормализация до третьей нормальной формы (3НФ). Выводы</w:t>
        </w:r>
        <w:r w:rsidR="000960C5" w:rsidRPr="000960C5">
          <w:rPr>
            <w:noProof/>
            <w:webHidden/>
            <w:sz w:val="24"/>
          </w:rPr>
          <w:tab/>
        </w:r>
      </w:hyperlink>
      <w:r w:rsidR="007411C8">
        <w:rPr>
          <w:noProof/>
          <w:sz w:val="24"/>
          <w:lang w:val="en-US"/>
        </w:rPr>
        <w:t>24</w:t>
      </w:r>
    </w:p>
    <w:p w14:paraId="2C626623" w14:textId="53652F59" w:rsidR="000960C5" w:rsidRPr="000960C5" w:rsidRDefault="00C042EB">
      <w:pPr>
        <w:pStyle w:val="21"/>
        <w:rPr>
          <w:rFonts w:asciiTheme="minorHAnsi" w:eastAsiaTheme="minorEastAsia" w:hAnsiTheme="minorHAnsi" w:cstheme="minorBidi"/>
          <w:noProof/>
          <w:sz w:val="24"/>
        </w:rPr>
      </w:pPr>
      <w:hyperlink w:anchor="_Toc63342435" w:history="1">
        <w:r w:rsidR="000960C5" w:rsidRPr="000960C5">
          <w:rPr>
            <w:rStyle w:val="aa"/>
            <w:bCs/>
            <w:noProof/>
            <w:sz w:val="24"/>
          </w:rPr>
          <w:t xml:space="preserve">1.2.3 </w:t>
        </w:r>
        <w:r w:rsidR="000960C5" w:rsidRPr="000960C5">
          <w:rPr>
            <w:rStyle w:val="aa"/>
            <w:noProof/>
            <w:sz w:val="24"/>
          </w:rPr>
          <w:t>Логическое (даталогическое) проектирование базы данных</w:t>
        </w:r>
        <w:r w:rsidR="000960C5" w:rsidRPr="000960C5">
          <w:rPr>
            <w:noProof/>
            <w:webHidden/>
            <w:sz w:val="24"/>
          </w:rPr>
          <w:tab/>
        </w:r>
        <w:r w:rsidR="000C181D">
          <w:rPr>
            <w:noProof/>
            <w:webHidden/>
            <w:sz w:val="24"/>
            <w:lang w:val="en-US"/>
          </w:rPr>
          <w:t>25</w:t>
        </w:r>
      </w:hyperlink>
    </w:p>
    <w:p w14:paraId="55F528A7" w14:textId="121554A6" w:rsidR="000960C5" w:rsidRPr="000960C5" w:rsidRDefault="00C042EB">
      <w:pPr>
        <w:pStyle w:val="21"/>
        <w:rPr>
          <w:rFonts w:asciiTheme="minorHAnsi" w:eastAsiaTheme="minorEastAsia" w:hAnsiTheme="minorHAnsi" w:cstheme="minorBidi"/>
          <w:noProof/>
          <w:sz w:val="24"/>
        </w:rPr>
      </w:pPr>
      <w:hyperlink w:anchor="_Toc63342436" w:history="1">
        <w:r w:rsidR="000960C5" w:rsidRPr="000960C5">
          <w:rPr>
            <w:rStyle w:val="aa"/>
            <w:bCs/>
            <w:noProof/>
            <w:sz w:val="24"/>
          </w:rPr>
          <w:t xml:space="preserve">2. </w:t>
        </w:r>
        <w:r w:rsidR="000960C5" w:rsidRPr="000960C5">
          <w:rPr>
            <w:rStyle w:val="aa"/>
            <w:noProof/>
            <w:sz w:val="24"/>
          </w:rPr>
          <w:t xml:space="preserve">Физическая </w:t>
        </w:r>
        <w:r w:rsidR="000C080F">
          <w:rPr>
            <w:rStyle w:val="aa"/>
            <w:noProof/>
            <w:sz w:val="24"/>
          </w:rPr>
          <w:t>реализация модели БД инт</w:t>
        </w:r>
        <w:r>
          <w:rPr>
            <w:rStyle w:val="aa"/>
            <w:noProof/>
            <w:sz w:val="24"/>
          </w:rPr>
          <w:t>ернет магазина</w:t>
        </w:r>
        <w:r w:rsidR="000960C5" w:rsidRPr="000960C5">
          <w:rPr>
            <w:noProof/>
            <w:webHidden/>
            <w:sz w:val="24"/>
          </w:rPr>
          <w:tab/>
        </w:r>
        <w:r w:rsidR="000C181D">
          <w:rPr>
            <w:noProof/>
            <w:webHidden/>
            <w:sz w:val="24"/>
            <w:lang w:val="en-US"/>
          </w:rPr>
          <w:t>26</w:t>
        </w:r>
      </w:hyperlink>
    </w:p>
    <w:p w14:paraId="392563A3" w14:textId="6022CDDE" w:rsidR="000960C5" w:rsidRPr="000960C5" w:rsidRDefault="00C042EB">
      <w:pPr>
        <w:pStyle w:val="21"/>
        <w:rPr>
          <w:rFonts w:asciiTheme="minorHAnsi" w:eastAsiaTheme="minorEastAsia" w:hAnsiTheme="minorHAnsi" w:cstheme="minorBidi"/>
          <w:noProof/>
          <w:sz w:val="24"/>
        </w:rPr>
      </w:pPr>
      <w:hyperlink w:anchor="_Toc63342437" w:history="1">
        <w:r w:rsidR="000960C5" w:rsidRPr="000960C5">
          <w:rPr>
            <w:rStyle w:val="aa"/>
            <w:bCs/>
            <w:noProof/>
            <w:sz w:val="24"/>
          </w:rPr>
          <w:t xml:space="preserve">2.1 </w:t>
        </w:r>
        <w:r w:rsidR="000960C5" w:rsidRPr="000960C5">
          <w:rPr>
            <w:rStyle w:val="aa"/>
            <w:noProof/>
            <w:sz w:val="24"/>
          </w:rPr>
          <w:t>Обоснование выбора целевой системы управления базами данных (СУБД)</w:t>
        </w:r>
        <w:r w:rsidR="000960C5" w:rsidRPr="000960C5">
          <w:rPr>
            <w:noProof/>
            <w:webHidden/>
            <w:sz w:val="24"/>
          </w:rPr>
          <w:tab/>
        </w:r>
        <w:r w:rsidR="000C181D">
          <w:rPr>
            <w:noProof/>
            <w:webHidden/>
            <w:sz w:val="24"/>
            <w:lang w:val="en-US"/>
          </w:rPr>
          <w:t>26</w:t>
        </w:r>
      </w:hyperlink>
    </w:p>
    <w:p w14:paraId="6A6C3D4D" w14:textId="73311CB5" w:rsidR="000960C5" w:rsidRPr="000960C5" w:rsidRDefault="00C042EB">
      <w:pPr>
        <w:pStyle w:val="21"/>
        <w:rPr>
          <w:rFonts w:asciiTheme="minorHAnsi" w:eastAsiaTheme="minorEastAsia" w:hAnsiTheme="minorHAnsi" w:cstheme="minorBidi"/>
          <w:noProof/>
          <w:sz w:val="24"/>
        </w:rPr>
      </w:pPr>
      <w:hyperlink w:anchor="_Toc63342438" w:history="1">
        <w:r w:rsidR="000960C5" w:rsidRPr="000960C5">
          <w:rPr>
            <w:rStyle w:val="aa"/>
            <w:bCs/>
            <w:noProof/>
            <w:sz w:val="24"/>
          </w:rPr>
          <w:t xml:space="preserve">2.2 </w:t>
        </w:r>
        <w:r w:rsidR="000960C5" w:rsidRPr="000960C5">
          <w:rPr>
            <w:rStyle w:val="aa"/>
            <w:noProof/>
            <w:sz w:val="24"/>
          </w:rPr>
          <w:t>Создание таблиц данных в среде целевой СУБД</w:t>
        </w:r>
        <w:r w:rsidR="000960C5" w:rsidRPr="000960C5">
          <w:rPr>
            <w:noProof/>
            <w:webHidden/>
            <w:sz w:val="24"/>
          </w:rPr>
          <w:tab/>
        </w:r>
        <w:r w:rsidR="000C181D">
          <w:rPr>
            <w:noProof/>
            <w:webHidden/>
            <w:sz w:val="24"/>
            <w:lang w:val="en-US"/>
          </w:rPr>
          <w:t>27</w:t>
        </w:r>
      </w:hyperlink>
    </w:p>
    <w:p w14:paraId="5578B20D" w14:textId="1027281E" w:rsidR="000960C5" w:rsidRPr="000960C5" w:rsidRDefault="00C042EB">
      <w:pPr>
        <w:pStyle w:val="21"/>
        <w:rPr>
          <w:rFonts w:asciiTheme="minorHAnsi" w:eastAsiaTheme="minorEastAsia" w:hAnsiTheme="minorHAnsi" w:cstheme="minorBidi"/>
          <w:noProof/>
          <w:sz w:val="24"/>
        </w:rPr>
      </w:pPr>
      <w:hyperlink w:anchor="_Toc63342439" w:history="1">
        <w:r w:rsidR="000960C5" w:rsidRPr="000960C5">
          <w:rPr>
            <w:rStyle w:val="aa"/>
            <w:bCs/>
            <w:noProof/>
            <w:sz w:val="24"/>
          </w:rPr>
          <w:t xml:space="preserve">3. </w:t>
        </w:r>
        <w:r w:rsidR="000960C5" w:rsidRPr="000960C5">
          <w:rPr>
            <w:rStyle w:val="aa"/>
            <w:noProof/>
            <w:sz w:val="24"/>
          </w:rPr>
          <w:t>Разработка клиентского интерфейса для работы с базой данных</w:t>
        </w:r>
        <w:r w:rsidR="000960C5" w:rsidRPr="000960C5">
          <w:rPr>
            <w:noProof/>
            <w:webHidden/>
            <w:sz w:val="24"/>
          </w:rPr>
          <w:tab/>
        </w:r>
        <w:r w:rsidR="000C181D">
          <w:rPr>
            <w:noProof/>
            <w:webHidden/>
            <w:sz w:val="24"/>
            <w:lang w:val="en-US"/>
          </w:rPr>
          <w:t>31</w:t>
        </w:r>
      </w:hyperlink>
    </w:p>
    <w:p w14:paraId="125378F6" w14:textId="597C7CCC" w:rsidR="000960C5" w:rsidRPr="000960C5" w:rsidRDefault="00C042EB">
      <w:pPr>
        <w:pStyle w:val="21"/>
        <w:rPr>
          <w:rFonts w:asciiTheme="minorHAnsi" w:eastAsiaTheme="minorEastAsia" w:hAnsiTheme="minorHAnsi" w:cstheme="minorBidi"/>
          <w:noProof/>
          <w:sz w:val="24"/>
        </w:rPr>
      </w:pPr>
      <w:hyperlink w:anchor="_Toc63342440" w:history="1">
        <w:r w:rsidR="000960C5" w:rsidRPr="000960C5">
          <w:rPr>
            <w:rStyle w:val="aa"/>
            <w:bCs/>
            <w:noProof/>
            <w:sz w:val="24"/>
          </w:rPr>
          <w:t xml:space="preserve">3.1 </w:t>
        </w:r>
        <w:r w:rsidR="000960C5" w:rsidRPr="000960C5">
          <w:rPr>
            <w:rStyle w:val="aa"/>
            <w:noProof/>
            <w:sz w:val="24"/>
          </w:rPr>
          <w:t>Выбор среды для разработки приложения</w:t>
        </w:r>
        <w:r w:rsidR="000960C5" w:rsidRPr="000960C5">
          <w:rPr>
            <w:noProof/>
            <w:webHidden/>
            <w:sz w:val="24"/>
          </w:rPr>
          <w:tab/>
        </w:r>
        <w:r w:rsidR="000C181D">
          <w:rPr>
            <w:noProof/>
            <w:webHidden/>
            <w:sz w:val="24"/>
            <w:lang w:val="en-US"/>
          </w:rPr>
          <w:t>31</w:t>
        </w:r>
      </w:hyperlink>
    </w:p>
    <w:p w14:paraId="27543FD9" w14:textId="04FC8F6A" w:rsidR="000960C5" w:rsidRPr="000960C5" w:rsidRDefault="00C042EB">
      <w:pPr>
        <w:pStyle w:val="21"/>
        <w:rPr>
          <w:rFonts w:asciiTheme="minorHAnsi" w:eastAsiaTheme="minorEastAsia" w:hAnsiTheme="minorHAnsi" w:cstheme="minorBidi"/>
          <w:noProof/>
          <w:sz w:val="24"/>
        </w:rPr>
      </w:pPr>
      <w:hyperlink w:anchor="_Toc63342441" w:history="1">
        <w:r w:rsidR="000960C5" w:rsidRPr="000960C5">
          <w:rPr>
            <w:rStyle w:val="aa"/>
            <w:bCs/>
            <w:noProof/>
            <w:sz w:val="24"/>
          </w:rPr>
          <w:t xml:space="preserve">3.2 </w:t>
        </w:r>
        <w:r w:rsidR="000960C5" w:rsidRPr="000960C5">
          <w:rPr>
            <w:rStyle w:val="aa"/>
            <w:noProof/>
            <w:sz w:val="24"/>
          </w:rPr>
          <w:t>Описание основных классов и методов интерфейса</w:t>
        </w:r>
        <w:r w:rsidR="000960C5" w:rsidRPr="000960C5">
          <w:rPr>
            <w:noProof/>
            <w:webHidden/>
            <w:sz w:val="24"/>
          </w:rPr>
          <w:tab/>
        </w:r>
        <w:r w:rsidR="000C181D">
          <w:rPr>
            <w:noProof/>
            <w:webHidden/>
            <w:sz w:val="24"/>
            <w:lang w:val="en-US"/>
          </w:rPr>
          <w:t>3</w:t>
        </w:r>
        <w:r w:rsidR="007411C8">
          <w:rPr>
            <w:noProof/>
            <w:webHidden/>
            <w:sz w:val="24"/>
            <w:lang w:val="en-US"/>
          </w:rPr>
          <w:t>2</w:t>
        </w:r>
      </w:hyperlink>
    </w:p>
    <w:p w14:paraId="6622306F" w14:textId="5FA5D1D7" w:rsidR="000960C5" w:rsidRPr="000960C5" w:rsidRDefault="00C042EB">
      <w:pPr>
        <w:pStyle w:val="21"/>
        <w:rPr>
          <w:rFonts w:asciiTheme="minorHAnsi" w:eastAsiaTheme="minorEastAsia" w:hAnsiTheme="minorHAnsi" w:cstheme="minorBidi"/>
          <w:noProof/>
          <w:sz w:val="24"/>
        </w:rPr>
      </w:pPr>
      <w:hyperlink w:anchor="_Toc63342442" w:history="1">
        <w:r w:rsidR="000960C5" w:rsidRPr="000960C5">
          <w:rPr>
            <w:rStyle w:val="aa"/>
            <w:bCs/>
            <w:noProof/>
            <w:sz w:val="24"/>
          </w:rPr>
          <w:t xml:space="preserve">3.3 </w:t>
        </w:r>
        <w:r w:rsidR="000960C5" w:rsidRPr="000960C5">
          <w:rPr>
            <w:rStyle w:val="aa"/>
            <w:noProof/>
            <w:sz w:val="24"/>
          </w:rPr>
          <w:t>Пример работы графического интерфейса</w:t>
        </w:r>
        <w:r w:rsidR="000960C5" w:rsidRPr="000960C5">
          <w:rPr>
            <w:noProof/>
            <w:webHidden/>
            <w:sz w:val="24"/>
          </w:rPr>
          <w:tab/>
        </w:r>
        <w:r w:rsidR="000C181D">
          <w:rPr>
            <w:noProof/>
            <w:webHidden/>
            <w:sz w:val="24"/>
            <w:lang w:val="en-US"/>
          </w:rPr>
          <w:t>36</w:t>
        </w:r>
      </w:hyperlink>
    </w:p>
    <w:p w14:paraId="48A912E7" w14:textId="29544D47" w:rsidR="000960C5" w:rsidRPr="000C181D" w:rsidRDefault="00C042EB">
      <w:pPr>
        <w:pStyle w:val="12"/>
        <w:rPr>
          <w:rFonts w:asciiTheme="minorHAnsi" w:eastAsiaTheme="minorEastAsia" w:hAnsiTheme="minorHAnsi" w:cstheme="minorBidi"/>
          <w:bCs w:val="0"/>
          <w:lang w:val="en-US"/>
        </w:rPr>
      </w:pPr>
      <w:hyperlink w:anchor="_Toc63342443" w:history="1">
        <w:r w:rsidR="000960C5" w:rsidRPr="000960C5">
          <w:rPr>
            <w:rStyle w:val="aa"/>
          </w:rPr>
          <w:t>ЗАКЛЮЧЕНИЕ</w:t>
        </w:r>
        <w:r w:rsidR="000960C5" w:rsidRPr="000960C5">
          <w:rPr>
            <w:webHidden/>
          </w:rPr>
          <w:tab/>
        </w:r>
      </w:hyperlink>
      <w:r w:rsidR="007411C8">
        <w:rPr>
          <w:lang w:val="en-US"/>
        </w:rPr>
        <w:t>4</w:t>
      </w:r>
      <w:r w:rsidR="000C181D">
        <w:rPr>
          <w:lang w:val="en-US"/>
        </w:rPr>
        <w:t>7</w:t>
      </w:r>
    </w:p>
    <w:p w14:paraId="1946F612" w14:textId="2B7FE14F" w:rsidR="000960C5" w:rsidRPr="000C181D" w:rsidRDefault="00C042EB">
      <w:pPr>
        <w:pStyle w:val="21"/>
        <w:rPr>
          <w:rFonts w:asciiTheme="minorHAnsi" w:eastAsiaTheme="minorEastAsia" w:hAnsiTheme="minorHAnsi" w:cstheme="minorBidi"/>
          <w:noProof/>
          <w:sz w:val="24"/>
          <w:lang w:val="en-US"/>
        </w:rPr>
      </w:pPr>
      <w:hyperlink w:anchor="_Toc63342444" w:history="1">
        <w:r w:rsidR="000960C5" w:rsidRPr="000960C5">
          <w:rPr>
            <w:rStyle w:val="aa"/>
            <w:noProof/>
            <w:sz w:val="24"/>
          </w:rPr>
          <w:t>СПИСОК ИСПОЛЬЗОВАННЫХ ИСТОЧНИКОВ</w:t>
        </w:r>
        <w:r w:rsidR="000960C5" w:rsidRPr="000960C5">
          <w:rPr>
            <w:noProof/>
            <w:webHidden/>
            <w:sz w:val="24"/>
          </w:rPr>
          <w:tab/>
        </w:r>
        <w:r w:rsidR="000960C5" w:rsidRPr="000960C5">
          <w:rPr>
            <w:noProof/>
            <w:webHidden/>
            <w:sz w:val="24"/>
          </w:rPr>
          <w:fldChar w:fldCharType="begin"/>
        </w:r>
        <w:r w:rsidR="000960C5" w:rsidRPr="000960C5">
          <w:rPr>
            <w:noProof/>
            <w:webHidden/>
            <w:sz w:val="24"/>
          </w:rPr>
          <w:instrText xml:space="preserve"> PAGEREF _Toc63342444 \h </w:instrText>
        </w:r>
        <w:r w:rsidR="000960C5" w:rsidRPr="000960C5">
          <w:rPr>
            <w:noProof/>
            <w:webHidden/>
            <w:sz w:val="24"/>
          </w:rPr>
        </w:r>
        <w:r w:rsidR="000960C5" w:rsidRPr="000960C5">
          <w:rPr>
            <w:noProof/>
            <w:webHidden/>
            <w:sz w:val="24"/>
          </w:rPr>
          <w:fldChar w:fldCharType="separate"/>
        </w:r>
        <w:r w:rsidR="00026068">
          <w:rPr>
            <w:noProof/>
            <w:webHidden/>
            <w:sz w:val="24"/>
          </w:rPr>
          <w:t>47</w:t>
        </w:r>
        <w:r w:rsidR="000960C5" w:rsidRPr="000960C5">
          <w:rPr>
            <w:noProof/>
            <w:webHidden/>
            <w:sz w:val="24"/>
          </w:rPr>
          <w:fldChar w:fldCharType="end"/>
        </w:r>
      </w:hyperlink>
    </w:p>
    <w:p w14:paraId="525AD553" w14:textId="549796E6" w:rsidR="000960C5" w:rsidRPr="007411C8" w:rsidRDefault="00C042EB">
      <w:pPr>
        <w:pStyle w:val="12"/>
        <w:rPr>
          <w:rFonts w:asciiTheme="minorHAnsi" w:eastAsiaTheme="minorEastAsia" w:hAnsiTheme="minorHAnsi" w:cstheme="minorBidi"/>
          <w:bCs w:val="0"/>
          <w:lang w:val="en-US"/>
        </w:rPr>
      </w:pPr>
      <w:hyperlink w:anchor="_Toc63342445" w:history="1">
        <w:r w:rsidR="000960C5" w:rsidRPr="000960C5">
          <w:rPr>
            <w:rStyle w:val="aa"/>
            <w:lang w:eastAsia="en-US"/>
          </w:rPr>
          <w:t xml:space="preserve">ПРИЛОЖЕНИЕ А – </w:t>
        </w:r>
        <w:r w:rsidR="000960C5" w:rsidRPr="000960C5">
          <w:rPr>
            <w:rStyle w:val="aa"/>
          </w:rPr>
          <w:t>ER-диаграмма</w:t>
        </w:r>
        <w:r w:rsidR="000960C5" w:rsidRPr="000960C5">
          <w:rPr>
            <w:webHidden/>
          </w:rPr>
          <w:tab/>
        </w:r>
        <w:r w:rsidR="000960C5" w:rsidRPr="000960C5">
          <w:rPr>
            <w:webHidden/>
          </w:rPr>
          <w:fldChar w:fldCharType="begin"/>
        </w:r>
        <w:r w:rsidR="000960C5" w:rsidRPr="000960C5">
          <w:rPr>
            <w:webHidden/>
          </w:rPr>
          <w:instrText xml:space="preserve"> PAGEREF _Toc63342445 \h </w:instrText>
        </w:r>
        <w:r w:rsidR="000960C5" w:rsidRPr="000960C5">
          <w:rPr>
            <w:webHidden/>
          </w:rPr>
        </w:r>
        <w:r w:rsidR="000960C5" w:rsidRPr="000960C5">
          <w:rPr>
            <w:webHidden/>
          </w:rPr>
          <w:fldChar w:fldCharType="separate"/>
        </w:r>
        <w:r w:rsidR="00026068">
          <w:rPr>
            <w:webHidden/>
          </w:rPr>
          <w:t>48</w:t>
        </w:r>
        <w:r w:rsidR="000960C5" w:rsidRPr="000960C5">
          <w:rPr>
            <w:webHidden/>
          </w:rPr>
          <w:fldChar w:fldCharType="end"/>
        </w:r>
      </w:hyperlink>
    </w:p>
    <w:p w14:paraId="01B6A141" w14:textId="083DCB27" w:rsidR="000960C5" w:rsidRPr="000960C5" w:rsidRDefault="00C042EB">
      <w:pPr>
        <w:pStyle w:val="12"/>
        <w:rPr>
          <w:rFonts w:asciiTheme="minorHAnsi" w:eastAsiaTheme="minorEastAsia" w:hAnsiTheme="minorHAnsi" w:cstheme="minorBidi"/>
          <w:bCs w:val="0"/>
        </w:rPr>
      </w:pPr>
      <w:hyperlink w:anchor="_Toc63342446" w:history="1">
        <w:r w:rsidR="000960C5" w:rsidRPr="000960C5">
          <w:rPr>
            <w:rStyle w:val="aa"/>
          </w:rPr>
          <w:t>ПРИЛОЖЕНИЕ Б – Даталогическая схема</w:t>
        </w:r>
        <w:r w:rsidR="000960C5" w:rsidRPr="000960C5">
          <w:rPr>
            <w:webHidden/>
          </w:rPr>
          <w:tab/>
        </w:r>
        <w:r w:rsidR="000C181D">
          <w:rPr>
            <w:webHidden/>
            <w:lang w:val="en-US"/>
          </w:rPr>
          <w:t>50</w:t>
        </w:r>
      </w:hyperlink>
    </w:p>
    <w:p w14:paraId="5654F4C2" w14:textId="7D12183C" w:rsidR="000960C5" w:rsidRPr="000960C5" w:rsidRDefault="00C042EB">
      <w:pPr>
        <w:pStyle w:val="12"/>
        <w:rPr>
          <w:rFonts w:asciiTheme="minorHAnsi" w:eastAsiaTheme="minorEastAsia" w:hAnsiTheme="minorHAnsi" w:cstheme="minorBidi"/>
          <w:bCs w:val="0"/>
        </w:rPr>
      </w:pPr>
      <w:hyperlink w:anchor="_Toc63342447" w:history="1">
        <w:r w:rsidR="000960C5" w:rsidRPr="000960C5">
          <w:rPr>
            <w:rStyle w:val="aa"/>
          </w:rPr>
          <w:t>ПРИЛОЖЕНИЕ В – UML-диаграмма</w:t>
        </w:r>
        <w:r w:rsidR="000960C5" w:rsidRPr="000960C5">
          <w:rPr>
            <w:webHidden/>
          </w:rPr>
          <w:tab/>
        </w:r>
        <w:r w:rsidR="000C181D">
          <w:rPr>
            <w:webHidden/>
            <w:lang w:val="en-US"/>
          </w:rPr>
          <w:t>51</w:t>
        </w:r>
      </w:hyperlink>
    </w:p>
    <w:p w14:paraId="143E8E86" w14:textId="572C4534" w:rsidR="000960C5" w:rsidRPr="000960C5" w:rsidRDefault="00C042EB">
      <w:pPr>
        <w:pStyle w:val="12"/>
        <w:rPr>
          <w:rFonts w:asciiTheme="minorHAnsi" w:eastAsiaTheme="minorEastAsia" w:hAnsiTheme="minorHAnsi" w:cstheme="minorBidi"/>
          <w:bCs w:val="0"/>
        </w:rPr>
      </w:pPr>
      <w:hyperlink w:anchor="_Toc63342448" w:history="1">
        <w:r w:rsidR="000960C5" w:rsidRPr="000960C5">
          <w:rPr>
            <w:rStyle w:val="aa"/>
            <w:lang w:eastAsia="en-US"/>
          </w:rPr>
          <w:t xml:space="preserve">ПРИЛОЖЕНИЕ Г – </w:t>
        </w:r>
        <w:r w:rsidR="000C080F">
          <w:rPr>
            <w:rStyle w:val="aa"/>
          </w:rPr>
          <w:t xml:space="preserve">Код базы данных в </w:t>
        </w:r>
        <w:r w:rsidR="000C080F">
          <w:rPr>
            <w:rStyle w:val="aa"/>
            <w:lang w:val="en-US"/>
          </w:rPr>
          <w:t>M</w:t>
        </w:r>
        <w:r w:rsidR="000960C5" w:rsidRPr="000960C5">
          <w:rPr>
            <w:rStyle w:val="aa"/>
          </w:rPr>
          <w:t>SQL</w:t>
        </w:r>
        <w:r w:rsidR="000960C5" w:rsidRPr="000960C5">
          <w:rPr>
            <w:webHidden/>
          </w:rPr>
          <w:tab/>
        </w:r>
        <w:r w:rsidR="007411C8">
          <w:rPr>
            <w:webHidden/>
            <w:lang w:val="en-US"/>
          </w:rPr>
          <w:t>52</w:t>
        </w:r>
      </w:hyperlink>
    </w:p>
    <w:p w14:paraId="3EEE5F34" w14:textId="79F3804B" w:rsidR="000960C5" w:rsidRPr="000C181D" w:rsidRDefault="00C042EB">
      <w:pPr>
        <w:pStyle w:val="12"/>
        <w:rPr>
          <w:rStyle w:val="aa"/>
          <w:lang w:val="en-US"/>
        </w:rPr>
      </w:pPr>
      <w:hyperlink w:anchor="_Toc63342449" w:history="1">
        <w:r w:rsidR="000960C5" w:rsidRPr="000960C5">
          <w:rPr>
            <w:rStyle w:val="aa"/>
          </w:rPr>
          <w:t>ПРИЛОЖЕНИЕ Д – Код клиентского интерфейса</w:t>
        </w:r>
        <w:r w:rsidR="000960C5" w:rsidRPr="000960C5">
          <w:rPr>
            <w:webHidden/>
          </w:rPr>
          <w:tab/>
        </w:r>
        <w:r w:rsidR="007411C8">
          <w:rPr>
            <w:webHidden/>
            <w:lang w:val="en-US"/>
          </w:rPr>
          <w:t>53</w:t>
        </w:r>
      </w:hyperlink>
    </w:p>
    <w:p w14:paraId="585CE460" w14:textId="44C7015C" w:rsidR="000960C5" w:rsidRDefault="00C042EB" w:rsidP="000960C5">
      <w:pPr>
        <w:rPr>
          <w:rFonts w:eastAsiaTheme="minorEastAsia"/>
          <w:noProof/>
        </w:rPr>
      </w:pPr>
      <w:r w:rsidRPr="00412BF7">
        <w:rPr>
          <w:noProof/>
        </w:rPr>
        <mc:AlternateContent>
          <mc:Choice Requires="wps">
            <w:drawing>
              <wp:anchor distT="0" distB="0" distL="114300" distR="114300" simplePos="0" relativeHeight="251665408" behindDoc="0" locked="0" layoutInCell="1" allowOverlap="1" wp14:anchorId="0AB0349A" wp14:editId="41BFDEB3">
                <wp:simplePos x="0" y="0"/>
                <wp:positionH relativeFrom="column">
                  <wp:posOffset>4395547</wp:posOffset>
                </wp:positionH>
                <wp:positionV relativeFrom="paragraph">
                  <wp:posOffset>487045</wp:posOffset>
                </wp:positionV>
                <wp:extent cx="1847974" cy="501015"/>
                <wp:effectExtent l="0" t="0" r="0" b="0"/>
                <wp:wrapNone/>
                <wp:docPr id="7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974" cy="50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B3FE41" w14:textId="77777777" w:rsidR="00026068" w:rsidRPr="001E7734" w:rsidRDefault="00026068" w:rsidP="0053058E">
                            <w:pPr>
                              <w:ind w:firstLine="708"/>
                              <w:rPr>
                                <w:i/>
                                <w:sz w:val="28"/>
                                <w:szCs w:val="28"/>
                              </w:rPr>
                            </w:pPr>
                            <w:r w:rsidRPr="001E7734">
                              <w:rPr>
                                <w:i/>
                                <w:sz w:val="28"/>
                                <w:szCs w:val="28"/>
                              </w:rPr>
                              <w:t>ДГТУ</w:t>
                            </w:r>
                          </w:p>
                          <w:p w14:paraId="662DF14E" w14:textId="77777777" w:rsidR="00026068" w:rsidRPr="001E7734" w:rsidRDefault="00026068" w:rsidP="0053058E">
                            <w:pPr>
                              <w:rPr>
                                <w:i/>
                                <w:sz w:val="28"/>
                                <w:szCs w:val="28"/>
                              </w:rPr>
                            </w:pPr>
                            <w:r w:rsidRPr="001E7734">
                              <w:rPr>
                                <w:i/>
                                <w:sz w:val="28"/>
                                <w:szCs w:val="28"/>
                              </w:rPr>
                              <w:t>Кафедра «ПОВТиАС»</w:t>
                            </w:r>
                          </w:p>
                          <w:p w14:paraId="0B8F3A8B" w14:textId="77777777" w:rsidR="00026068" w:rsidRPr="009B7D3D" w:rsidRDefault="00026068" w:rsidP="0053058E">
                            <w:pPr>
                              <w:pStyle w:val="22"/>
                              <w:rPr>
                                <w:sz w:val="18"/>
                              </w:rPr>
                            </w:pP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AB0349A" id="Rectangle 53" o:spid="_x0000_s1069" style="position:absolute;margin-left:346.1pt;margin-top:38.35pt;width:145.5pt;height:39.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" filled="f" stroked="f" strokeweight=".25pt">
                <v:textbox inset="1pt,1pt,1pt,1pt">
                  <w:txbxContent>
                    <w:p w14:paraId="7AB3FE41" w14:textId="77777777" w:rsidR="00026068" w:rsidRPr="001E7734" w:rsidRDefault="00026068" w:rsidP="0053058E">
                      <w:pPr>
                        <w:ind w:firstLine="708"/>
                        <w:rPr>
                          <w:i/>
                          <w:sz w:val="28"/>
                          <w:szCs w:val="28"/>
                        </w:rPr>
                      </w:pPr>
                      <w:r w:rsidRPr="001E7734">
                        <w:rPr>
                          <w:i/>
                          <w:sz w:val="28"/>
                          <w:szCs w:val="28"/>
                        </w:rPr>
                        <w:t>ДГТУ</w:t>
                      </w:r>
                    </w:p>
                    <w:p w14:paraId="662DF14E" w14:textId="77777777" w:rsidR="00026068" w:rsidRPr="001E7734" w:rsidRDefault="00026068" w:rsidP="0053058E">
                      <w:pPr>
                        <w:rPr>
                          <w:i/>
                          <w:sz w:val="28"/>
                          <w:szCs w:val="28"/>
                        </w:rPr>
                      </w:pPr>
                      <w:r w:rsidRPr="001E7734">
                        <w:rPr>
                          <w:i/>
                          <w:sz w:val="28"/>
                          <w:szCs w:val="28"/>
                        </w:rPr>
                        <w:t>Кафедра «ПОВТиАС»</w:t>
                      </w:r>
                    </w:p>
                    <w:p w14:paraId="0B8F3A8B" w14:textId="77777777" w:rsidR="00026068" w:rsidRPr="009B7D3D" w:rsidRDefault="00026068" w:rsidP="0053058E">
                      <w:pPr>
                        <w:pStyle w:val="22"/>
                        <w:rPr>
                          <w:sz w:val="18"/>
                        </w:rPr>
                      </w:pPr>
                    </w:p>
                  </w:txbxContent>
                </v:textbox>
              </v:rect>
            </w:pict>
          </mc:Fallback>
        </mc:AlternateContent>
      </w:r>
    </w:p>
    <w:p w14:paraId="646F5428" w14:textId="5DFB1227" w:rsidR="000960C5" w:rsidRDefault="000960C5" w:rsidP="000960C5">
      <w:pPr>
        <w:rPr>
          <w:rFonts w:eastAsiaTheme="minorEastAsia"/>
          <w:noProof/>
        </w:rPr>
      </w:pPr>
    </w:p>
    <w:p w14:paraId="4CF8C190" w14:textId="2B17A2A3" w:rsidR="000960C5" w:rsidRDefault="000960C5" w:rsidP="000960C5">
      <w:pPr>
        <w:rPr>
          <w:rFonts w:eastAsiaTheme="minorEastAsia"/>
          <w:noProof/>
        </w:rPr>
      </w:pPr>
    </w:p>
    <w:p w14:paraId="77B52163" w14:textId="0FF00FA9" w:rsidR="000960C5" w:rsidRPr="000960C5" w:rsidRDefault="000960C5" w:rsidP="000960C5">
      <w:pPr>
        <w:rPr>
          <w:rFonts w:eastAsiaTheme="minorEastAsia"/>
          <w:noProof/>
        </w:rPr>
      </w:pPr>
    </w:p>
    <w:p w14:paraId="59C73464" w14:textId="1A89B9A6" w:rsidR="000960C5" w:rsidRDefault="00C042EB">
      <w:pPr>
        <w:pStyle w:val="12"/>
        <w:rPr>
          <w:rFonts w:asciiTheme="minorHAnsi" w:eastAsiaTheme="minorEastAsia" w:hAnsiTheme="minorHAnsi" w:cstheme="minorBidi"/>
          <w:bCs w:val="0"/>
          <w:sz w:val="22"/>
          <w:szCs w:val="22"/>
        </w:rPr>
      </w:pPr>
      <w:hyperlink w:anchor="_Toc63342450" w:history="1">
        <w:r w:rsidR="000960C5" w:rsidRPr="000960C5">
          <w:rPr>
            <w:rStyle w:val="aa"/>
          </w:rPr>
          <w:t>ПРИЛОЖЕНИЕ Е – Отзыв руководителя</w:t>
        </w:r>
        <w:r w:rsidR="000960C5" w:rsidRPr="000960C5">
          <w:rPr>
            <w:webHidden/>
          </w:rPr>
          <w:tab/>
        </w:r>
        <w:r w:rsidR="000C181D">
          <w:rPr>
            <w:webHidden/>
            <w:lang w:val="en-US"/>
          </w:rPr>
          <w:t>119</w:t>
        </w:r>
      </w:hyperlink>
    </w:p>
    <w:p w14:paraId="5E537C5A" w14:textId="4BD7ACF6" w:rsidR="002074AA" w:rsidRPr="0048352C" w:rsidRDefault="002074AA" w:rsidP="0057126A">
      <w:pPr>
        <w:pStyle w:val="12"/>
        <w:sectPr w:rsidR="002074AA" w:rsidRPr="0048352C" w:rsidSect="006A686A">
          <w:headerReference w:type="default" r:id="rId11"/>
          <w:pgSz w:w="11907" w:h="16840" w:code="9"/>
          <w:pgMar w:top="907" w:right="851" w:bottom="1560" w:left="1701" w:header="720" w:footer="720" w:gutter="0"/>
          <w:pgNumType w:start="4"/>
          <w:cols w:space="720"/>
          <w:titlePg/>
          <w:docGrid w:linePitch="326"/>
        </w:sectPr>
      </w:pPr>
      <w:r w:rsidRPr="003D57E8">
        <w:fldChar w:fldCharType="end"/>
      </w:r>
    </w:p>
    <w:p w14:paraId="5907EF30" w14:textId="212A9CFA" w:rsidR="008B2BA1" w:rsidRDefault="008B2BA1" w:rsidP="0001295F">
      <w:pPr>
        <w:spacing w:after="160" w:line="259" w:lineRule="auto"/>
      </w:pPr>
    </w:p>
    <w:p w14:paraId="25A734F1" w14:textId="77777777" w:rsidR="004E69D2" w:rsidRDefault="004E69D2" w:rsidP="004E69D2">
      <w:pPr>
        <w:pStyle w:val="2"/>
        <w:keepNext w:val="0"/>
        <w:keepLines w:val="0"/>
        <w:pageBreakBefore/>
        <w:suppressAutoHyphens/>
        <w:spacing w:before="0" w:line="360" w:lineRule="auto"/>
        <w:jc w:val="center"/>
      </w:pPr>
      <w:r>
        <w:rPr>
          <w:rFonts w:ascii="Times New Roman" w:hAnsi="Times New Roman" w:cs="Times New Roman"/>
          <w:b/>
          <w:bCs/>
          <w:color w:val="000000"/>
          <w:sz w:val="28"/>
          <w:szCs w:val="28"/>
        </w:rPr>
        <w:lastRenderedPageBreak/>
        <w:t>ВВЕДЕНИЕ</w:t>
      </w:r>
    </w:p>
    <w:p w14:paraId="1AA6C60A" w14:textId="77777777" w:rsidR="004E69D2" w:rsidRDefault="004E69D2" w:rsidP="004E69D2">
      <w:pPr>
        <w:spacing w:line="360" w:lineRule="auto"/>
        <w:ind w:firstLine="644"/>
        <w:jc w:val="both"/>
      </w:pPr>
      <w:r>
        <w:rPr>
          <w:color w:val="000000"/>
          <w:sz w:val="28"/>
          <w:szCs w:val="28"/>
        </w:rPr>
        <w:t>Современный мир невозможно представить без использования компьютерных технологий. Каждую компьютеризированную технологию можно разложить на две компоненты: алгоритмы и данные. Сегодня ежесекундно генерируются гигантские объемы данных, работать с подобными объемами данных без систем хранения и структурирования не предоставляется возможным. Для структурированной работы с полученной информацией необходимы инструменты, организующие работу, взаимодействие, хранение и доступ к данным. Таким инструментом и являются базы данных.</w:t>
      </w:r>
    </w:p>
    <w:p w14:paraId="0B0821DD" w14:textId="77777777" w:rsidR="004E69D2" w:rsidRDefault="004E69D2" w:rsidP="004E69D2">
      <w:pPr>
        <w:spacing w:line="360" w:lineRule="auto"/>
        <w:ind w:firstLine="644"/>
        <w:jc w:val="both"/>
      </w:pPr>
      <w:r>
        <w:rPr>
          <w:color w:val="000000"/>
          <w:sz w:val="28"/>
          <w:szCs w:val="28"/>
        </w:rPr>
        <w:t xml:space="preserve">База данных — это информационная модель, позволяющая в упорядоченном виде хранить данные о группе объектов, обладающих одинаковым набором свойств [1]. Или, более узко: БД – именованная совокупность взаимосвязанных данных, отражающая состояние объектов и их отношений в рассматриваемой предметной области, при такой минимальной избыточности, которая допускает их использование оптимальным образом для одного или нескольких приложений. БД состоит из множества связанных файлов и используется в целях отображения изменяющегося реального мира и удовлетворения информационных потребностей пользователей. Данные запоминаются так, чтобы они были независимы от программ, использующих эти данные. Для добавления новых или модификации существующих данных, а также для поиска данных в БД применяется система управления базами данных (СУБД). </w:t>
      </w:r>
    </w:p>
    <w:p w14:paraId="5567EFDB" w14:textId="77777777" w:rsidR="004E69D2" w:rsidRDefault="004E69D2" w:rsidP="004E69D2">
      <w:pPr>
        <w:spacing w:line="360" w:lineRule="auto"/>
        <w:ind w:firstLine="644"/>
        <w:jc w:val="both"/>
      </w:pPr>
      <w:r>
        <w:rPr>
          <w:color w:val="000000"/>
          <w:sz w:val="28"/>
          <w:szCs w:val="28"/>
        </w:rPr>
        <w:t xml:space="preserve">СУБД – это программное обеспечение, предназначенное для создания, ведения и совместного использования БД многими пользователями. Простым языком, система управления базами данных выступает в качестве посредника между базой данных и ее пользователями [1]. СУБД осуществляют ввод, проверку, систематизацию, поиск и обработку данных, распечатку их в виде </w:t>
      </w:r>
      <w:r>
        <w:rPr>
          <w:color w:val="000000"/>
          <w:sz w:val="28"/>
          <w:szCs w:val="28"/>
        </w:rPr>
        <w:lastRenderedPageBreak/>
        <w:t>отчётов. Наиболее распространенными СУБД являются MySQL, PostgreSQL, Oracle, Microsoft SQL Server.</w:t>
      </w:r>
    </w:p>
    <w:p w14:paraId="0F699734" w14:textId="77777777" w:rsidR="004E69D2" w:rsidRDefault="004E69D2" w:rsidP="004E69D2">
      <w:pPr>
        <w:spacing w:line="360" w:lineRule="auto"/>
        <w:ind w:firstLine="644"/>
        <w:jc w:val="both"/>
      </w:pPr>
      <w:r>
        <w:rPr>
          <w:color w:val="000000"/>
          <w:sz w:val="28"/>
          <w:szCs w:val="28"/>
        </w:rPr>
        <w:t>Первичным источником связанных данных при проектировании баз данных любых разновидностей является соответствующая предметная область, которая будет рассматриваться как совокупность знаний и данных об объектах и процессах, подлежащих проектированию и хранению в БД.</w:t>
      </w:r>
    </w:p>
    <w:p w14:paraId="60DA55EB" w14:textId="77777777" w:rsidR="004E69D2" w:rsidRDefault="004E69D2" w:rsidP="004E69D2">
      <w:pPr>
        <w:spacing w:line="360" w:lineRule="auto"/>
        <w:ind w:firstLine="644"/>
        <w:jc w:val="both"/>
      </w:pPr>
      <w:r>
        <w:rPr>
          <w:color w:val="000000"/>
          <w:sz w:val="28"/>
          <w:szCs w:val="28"/>
        </w:rPr>
        <w:t>Целью данной работы является разработка базы данных и графического клиентского интерфейса для интернет-магазина хлебной продукции.</w:t>
      </w:r>
    </w:p>
    <w:p w14:paraId="331F02C5" w14:textId="77777777" w:rsidR="004E69D2" w:rsidRDefault="004E69D2" w:rsidP="004E69D2">
      <w:pPr>
        <w:spacing w:line="360" w:lineRule="auto"/>
        <w:ind w:firstLine="708"/>
        <w:jc w:val="both"/>
      </w:pPr>
      <w:r>
        <w:rPr>
          <w:color w:val="000000"/>
          <w:sz w:val="28"/>
          <w:szCs w:val="28"/>
        </w:rPr>
        <w:t>В первой главе выполнен анализ предметной области, выделены основные сущности и их атрибуты, описана база данных на внешнем и концептуальном уровнях.</w:t>
      </w:r>
    </w:p>
    <w:p w14:paraId="47BA16B5" w14:textId="77777777" w:rsidR="004E69D2" w:rsidRDefault="004E69D2" w:rsidP="004E69D2">
      <w:pPr>
        <w:spacing w:line="360" w:lineRule="auto"/>
        <w:ind w:firstLine="708"/>
        <w:jc w:val="both"/>
      </w:pPr>
      <w:r>
        <w:rPr>
          <w:color w:val="000000"/>
          <w:sz w:val="28"/>
          <w:szCs w:val="28"/>
        </w:rPr>
        <w:t>Во второй главе описана реализация базы данных интернет-магазина хлебной продукции на физическом уровне.</w:t>
      </w:r>
    </w:p>
    <w:p w14:paraId="4906011C" w14:textId="77777777" w:rsidR="004E69D2" w:rsidRDefault="004E69D2" w:rsidP="004E69D2">
      <w:pPr>
        <w:spacing w:line="360" w:lineRule="auto"/>
        <w:ind w:firstLine="709"/>
        <w:jc w:val="both"/>
      </w:pPr>
      <w:r>
        <w:rPr>
          <w:color w:val="000000"/>
          <w:sz w:val="28"/>
          <w:szCs w:val="28"/>
        </w:rPr>
        <w:t>В третьей главе описана реализация клиентского интерфейса и рассмотрена работа приложения на тестовом примере.</w:t>
      </w:r>
    </w:p>
    <w:p w14:paraId="60D2E716" w14:textId="10C7A093" w:rsidR="008B2BA1" w:rsidRPr="00AD7B59" w:rsidRDefault="008B2BA1" w:rsidP="004E69D2">
      <w:pPr>
        <w:spacing w:line="360" w:lineRule="auto"/>
        <w:ind w:firstLine="644"/>
        <w:jc w:val="both"/>
        <w:rPr>
          <w:sz w:val="28"/>
          <w:szCs w:val="28"/>
        </w:rPr>
      </w:pPr>
      <w:r w:rsidRPr="00AD7B59">
        <w:rPr>
          <w:sz w:val="28"/>
          <w:szCs w:val="28"/>
        </w:rPr>
        <w:br w:type="page"/>
      </w:r>
    </w:p>
    <w:p w14:paraId="322D090C" w14:textId="77777777" w:rsidR="004E69D2" w:rsidRDefault="004E69D2" w:rsidP="004E69D2">
      <w:pPr>
        <w:pStyle w:val="1"/>
        <w:keepNext w:val="0"/>
        <w:keepLines w:val="0"/>
        <w:numPr>
          <w:ilvl w:val="0"/>
          <w:numId w:val="13"/>
        </w:numPr>
        <w:suppressAutoHyphens/>
        <w:spacing w:before="0" w:line="360" w:lineRule="auto"/>
        <w:ind w:left="644" w:hanging="360"/>
        <w:jc w:val="center"/>
      </w:pPr>
      <w:bookmarkStart w:id="1" w:name="_Toc63342425"/>
      <w:r>
        <w:rPr>
          <w:rFonts w:ascii="Times New Roman" w:hAnsi="Times New Roman" w:cs="Times New Roman"/>
          <w:b/>
          <w:color w:val="000000"/>
          <w:sz w:val="28"/>
          <w:szCs w:val="28"/>
        </w:rPr>
        <w:lastRenderedPageBreak/>
        <w:t>1. Анализ предметной области и проектирование структуры базы данных (БД)</w:t>
      </w:r>
    </w:p>
    <w:p w14:paraId="04C0E296" w14:textId="77777777" w:rsidR="004E69D2" w:rsidRDefault="004E69D2" w:rsidP="004E69D2">
      <w:pPr>
        <w:pStyle w:val="af3"/>
        <w:spacing w:line="360" w:lineRule="auto"/>
        <w:ind w:firstLine="562"/>
        <w:jc w:val="both"/>
      </w:pPr>
      <w:r>
        <w:rPr>
          <w:sz w:val="28"/>
          <w:szCs w:val="28"/>
          <w:shd w:val="clear" w:color="auto" w:fill="FFFFFF"/>
        </w:rPr>
        <w:t>Процесс проектирования базы данных принято разбивать на несколько уровней абстракций.</w:t>
      </w:r>
    </w:p>
    <w:p w14:paraId="76C14412" w14:textId="77777777" w:rsidR="004E69D2" w:rsidRDefault="004E69D2" w:rsidP="004E69D2">
      <w:pPr>
        <w:pStyle w:val="af3"/>
        <w:spacing w:line="360" w:lineRule="auto"/>
        <w:ind w:firstLine="562"/>
        <w:jc w:val="both"/>
        <w:rPr>
          <w:sz w:val="28"/>
          <w:szCs w:val="28"/>
          <w:shd w:val="clear" w:color="auto" w:fill="FFFFFF"/>
        </w:rPr>
      </w:pPr>
    </w:p>
    <w:p w14:paraId="6F5D4D7D" w14:textId="77777777" w:rsidR="004E69D2" w:rsidRDefault="004E69D2" w:rsidP="004E69D2">
      <w:pPr>
        <w:pStyle w:val="2"/>
        <w:keepNext w:val="0"/>
        <w:keepLines w:val="0"/>
        <w:suppressAutoHyphens/>
        <w:spacing w:before="0" w:line="360" w:lineRule="auto"/>
        <w:ind w:firstLine="707"/>
        <w:jc w:val="center"/>
      </w:pPr>
      <w:bookmarkStart w:id="2" w:name="__RefHeading___Toc63342423"/>
      <w:bookmarkEnd w:id="2"/>
      <w:r>
        <w:rPr>
          <w:rFonts w:ascii="Times New Roman" w:hAnsi="Times New Roman" w:cs="Times New Roman"/>
          <w:b/>
          <w:bCs/>
          <w:color w:val="000000"/>
          <w:sz w:val="28"/>
          <w:szCs w:val="28"/>
        </w:rPr>
        <w:t>1.1 Формирование уровня представлений БД интернет-магазина хлебной продукции</w:t>
      </w:r>
    </w:p>
    <w:p w14:paraId="6972A46D" w14:textId="77777777" w:rsidR="004E69D2" w:rsidRDefault="004E69D2" w:rsidP="004E69D2">
      <w:pPr>
        <w:pStyle w:val="3"/>
        <w:keepNext w:val="0"/>
        <w:keepLines w:val="0"/>
        <w:suppressAutoHyphens/>
        <w:spacing w:before="0" w:line="360" w:lineRule="auto"/>
        <w:ind w:firstLine="709"/>
        <w:jc w:val="center"/>
      </w:pPr>
      <w:bookmarkStart w:id="3" w:name="__RefHeading___Toc63342424"/>
      <w:bookmarkEnd w:id="3"/>
      <w:r>
        <w:rPr>
          <w:rFonts w:ascii="Times New Roman" w:hAnsi="Times New Roman" w:cs="Times New Roman"/>
          <w:b/>
          <w:color w:val="000000"/>
          <w:sz w:val="28"/>
          <w:szCs w:val="28"/>
        </w:rPr>
        <w:t>1.1.1 Описание представлений пользователей и выделение основных сущностей</w:t>
      </w:r>
    </w:p>
    <w:p w14:paraId="6E1AD8B7" w14:textId="77777777" w:rsidR="004E69D2" w:rsidRDefault="004E69D2" w:rsidP="004E69D2">
      <w:pPr>
        <w:pStyle w:val="af3"/>
        <w:spacing w:line="360" w:lineRule="auto"/>
        <w:ind w:firstLine="709"/>
        <w:jc w:val="both"/>
      </w:pPr>
      <w:r>
        <w:rPr>
          <w:rFonts w:cs="Times New Roman"/>
          <w:b/>
          <w:sz w:val="28"/>
          <w:szCs w:val="28"/>
        </w:rPr>
        <w:t>Предметной областью</w:t>
      </w:r>
      <w:r>
        <w:rPr>
          <w:rFonts w:cs="Times New Roman"/>
          <w:sz w:val="28"/>
          <w:szCs w:val="28"/>
        </w:rPr>
        <w:t xml:space="preserve"> данной курсовой работы является сфера торговли, связанных с быстрым оформлением заказа в магазине.</w:t>
      </w:r>
    </w:p>
    <w:p w14:paraId="16F8CCA2" w14:textId="77777777" w:rsidR="004E69D2" w:rsidRDefault="004E69D2" w:rsidP="004E69D2">
      <w:pPr>
        <w:pStyle w:val="af3"/>
        <w:spacing w:line="360" w:lineRule="auto"/>
        <w:jc w:val="both"/>
      </w:pPr>
      <w:r>
        <w:rPr>
          <w:rFonts w:cs="Times New Roman"/>
          <w:sz w:val="28"/>
          <w:szCs w:val="28"/>
        </w:rPr>
        <w:t xml:space="preserve">Пользователю достаточно просто сформировать свой заказ в онлайн магазине, и в дальнейшем просто забрать его в ближайшем к нему магазине. </w:t>
      </w:r>
    </w:p>
    <w:p w14:paraId="61CF28E8" w14:textId="77777777" w:rsidR="004E69D2" w:rsidRDefault="004E69D2" w:rsidP="004E69D2">
      <w:pPr>
        <w:pStyle w:val="af3"/>
        <w:spacing w:line="360" w:lineRule="auto"/>
        <w:jc w:val="both"/>
      </w:pPr>
      <w:r>
        <w:rPr>
          <w:rFonts w:cs="Times New Roman"/>
          <w:sz w:val="28"/>
          <w:szCs w:val="28"/>
        </w:rPr>
        <w:t xml:space="preserve">Интернет-магазин — сайт или приложение, торгующий товарами в интернете. Позволяет пользователям сформировать заказ на покупку, выбрать способ оплаты и доставки заказа в сети Интернет. </w:t>
      </w:r>
    </w:p>
    <w:p w14:paraId="6361461D" w14:textId="56DF80C5" w:rsidR="004E69D2" w:rsidRDefault="00C042EB" w:rsidP="00C042EB">
      <w:pPr>
        <w:pStyle w:val="af3"/>
        <w:numPr>
          <w:ilvl w:val="0"/>
          <w:numId w:val="19"/>
        </w:numPr>
        <w:pBdr>
          <w:top w:val="none" w:sz="0" w:space="0" w:color="000000"/>
          <w:left w:val="none" w:sz="0" w:space="0" w:color="000000"/>
          <w:bottom w:val="none" w:sz="0" w:space="0" w:color="000000"/>
          <w:right w:val="none" w:sz="0" w:space="0" w:color="000000"/>
          <w:between w:val="none" w:sz="0" w:space="0" w:color="auto"/>
          <w:bar w:val="none" w:sz="0" w:color="auto"/>
        </w:pBdr>
        <w:suppressAutoHyphens/>
        <w:spacing w:line="360" w:lineRule="auto"/>
        <w:jc w:val="both"/>
      </w:pPr>
      <w:r>
        <w:rPr>
          <w:rFonts w:cs="Times New Roman"/>
          <w:sz w:val="28"/>
          <w:szCs w:val="28"/>
          <w:lang w:val="en-US"/>
        </w:rPr>
        <w:t xml:space="preserve">     </w:t>
      </w:r>
      <w:r>
        <w:rPr>
          <w:rFonts w:cs="Times New Roman"/>
          <w:sz w:val="28"/>
          <w:szCs w:val="28"/>
        </w:rPr>
        <w:t>з</w:t>
      </w:r>
      <w:r w:rsidR="004E69D2">
        <w:rPr>
          <w:rFonts w:cs="Times New Roman"/>
          <w:sz w:val="28"/>
          <w:szCs w:val="28"/>
        </w:rPr>
        <w:t>адачами онлайн магазина являются:</w:t>
      </w:r>
    </w:p>
    <w:p w14:paraId="25CBADB7" w14:textId="1A3AFA47" w:rsidR="004E69D2" w:rsidRDefault="00C042EB" w:rsidP="00C042EB">
      <w:pPr>
        <w:pStyle w:val="af3"/>
        <w:numPr>
          <w:ilvl w:val="0"/>
          <w:numId w:val="19"/>
        </w:numPr>
        <w:pBdr>
          <w:top w:val="none" w:sz="0" w:space="0" w:color="000000"/>
          <w:left w:val="none" w:sz="0" w:space="0" w:color="000000"/>
          <w:bottom w:val="none" w:sz="0" w:space="0" w:color="000000"/>
          <w:right w:val="none" w:sz="0" w:space="0" w:color="000000"/>
          <w:between w:val="none" w:sz="0" w:space="0" w:color="auto"/>
          <w:bar w:val="none" w:sz="0" w:color="auto"/>
        </w:pBdr>
        <w:suppressAutoHyphens/>
        <w:spacing w:line="360" w:lineRule="auto"/>
        <w:jc w:val="both"/>
      </w:pPr>
      <w:r w:rsidRPr="00C042EB">
        <w:rPr>
          <w:rFonts w:cs="Times New Roman"/>
          <w:sz w:val="28"/>
          <w:szCs w:val="28"/>
        </w:rPr>
        <w:t xml:space="preserve">     </w:t>
      </w:r>
      <w:r>
        <w:rPr>
          <w:rFonts w:cs="Times New Roman"/>
          <w:sz w:val="28"/>
          <w:szCs w:val="28"/>
        </w:rPr>
        <w:t>у</w:t>
      </w:r>
      <w:r w:rsidR="004E69D2">
        <w:rPr>
          <w:rFonts w:cs="Times New Roman"/>
          <w:sz w:val="28"/>
          <w:szCs w:val="28"/>
        </w:rPr>
        <w:t>величение продаж за счет притока трафика в компанию;</w:t>
      </w:r>
    </w:p>
    <w:p w14:paraId="11D3FD88" w14:textId="096A4135" w:rsidR="004E69D2" w:rsidRDefault="00C042EB" w:rsidP="00C042EB">
      <w:pPr>
        <w:pStyle w:val="af3"/>
        <w:numPr>
          <w:ilvl w:val="0"/>
          <w:numId w:val="19"/>
        </w:numPr>
        <w:pBdr>
          <w:top w:val="none" w:sz="0" w:space="0" w:color="000000"/>
          <w:left w:val="none" w:sz="0" w:space="0" w:color="000000"/>
          <w:bottom w:val="none" w:sz="0" w:space="0" w:color="000000"/>
          <w:right w:val="none" w:sz="0" w:space="0" w:color="000000"/>
          <w:between w:val="none" w:sz="0" w:space="0" w:color="auto"/>
          <w:bar w:val="none" w:sz="0" w:color="auto"/>
        </w:pBdr>
        <w:suppressAutoHyphens/>
        <w:spacing w:line="360" w:lineRule="auto"/>
        <w:jc w:val="both"/>
      </w:pPr>
      <w:r w:rsidRPr="00C042EB">
        <w:rPr>
          <w:rFonts w:cs="Times New Roman"/>
          <w:sz w:val="28"/>
          <w:szCs w:val="28"/>
        </w:rPr>
        <w:t xml:space="preserve">     </w:t>
      </w:r>
      <w:r>
        <w:rPr>
          <w:rFonts w:cs="Times New Roman"/>
          <w:sz w:val="28"/>
          <w:szCs w:val="28"/>
        </w:rPr>
        <w:t>у</w:t>
      </w:r>
      <w:r w:rsidR="004E69D2">
        <w:rPr>
          <w:rFonts w:cs="Times New Roman"/>
          <w:sz w:val="28"/>
          <w:szCs w:val="28"/>
        </w:rPr>
        <w:t>прощение процесса покупки и заказа онлайн;</w:t>
      </w:r>
    </w:p>
    <w:p w14:paraId="0CB1F8CA" w14:textId="394295CC" w:rsidR="004E69D2" w:rsidRDefault="00C042EB" w:rsidP="00C042EB">
      <w:pPr>
        <w:pStyle w:val="af3"/>
        <w:numPr>
          <w:ilvl w:val="0"/>
          <w:numId w:val="19"/>
        </w:numPr>
        <w:pBdr>
          <w:top w:val="none" w:sz="0" w:space="0" w:color="000000"/>
          <w:left w:val="none" w:sz="0" w:space="0" w:color="000000"/>
          <w:bottom w:val="none" w:sz="0" w:space="0" w:color="000000"/>
          <w:right w:val="none" w:sz="0" w:space="0" w:color="000000"/>
          <w:between w:val="none" w:sz="0" w:space="0" w:color="auto"/>
          <w:bar w:val="none" w:sz="0" w:color="auto"/>
        </w:pBdr>
        <w:suppressAutoHyphens/>
        <w:spacing w:line="360" w:lineRule="auto"/>
        <w:jc w:val="both"/>
      </w:pPr>
      <w:r w:rsidRPr="00C042EB">
        <w:rPr>
          <w:rFonts w:cs="Times New Roman"/>
          <w:sz w:val="28"/>
          <w:szCs w:val="28"/>
        </w:rPr>
        <w:t xml:space="preserve">     </w:t>
      </w:r>
      <w:r>
        <w:rPr>
          <w:rFonts w:cs="Times New Roman"/>
          <w:sz w:val="28"/>
          <w:szCs w:val="28"/>
        </w:rPr>
        <w:t>с</w:t>
      </w:r>
      <w:r w:rsidR="004E69D2">
        <w:rPr>
          <w:rFonts w:cs="Times New Roman"/>
          <w:sz w:val="28"/>
          <w:szCs w:val="28"/>
        </w:rPr>
        <w:t>окращение расходов на рекламу и продвижение;</w:t>
      </w:r>
    </w:p>
    <w:p w14:paraId="22A22192" w14:textId="3CEF4ADA" w:rsidR="004E69D2" w:rsidRDefault="00C042EB" w:rsidP="00C042EB">
      <w:pPr>
        <w:pStyle w:val="af3"/>
        <w:numPr>
          <w:ilvl w:val="0"/>
          <w:numId w:val="19"/>
        </w:numPr>
        <w:pBdr>
          <w:top w:val="none" w:sz="0" w:space="0" w:color="000000"/>
          <w:left w:val="none" w:sz="0" w:space="0" w:color="000000"/>
          <w:bottom w:val="none" w:sz="0" w:space="0" w:color="000000"/>
          <w:right w:val="none" w:sz="0" w:space="0" w:color="000000"/>
          <w:between w:val="none" w:sz="0" w:space="0" w:color="auto"/>
          <w:bar w:val="none" w:sz="0" w:color="auto"/>
        </w:pBdr>
        <w:suppressAutoHyphens/>
        <w:spacing w:line="360" w:lineRule="auto"/>
        <w:jc w:val="both"/>
      </w:pPr>
      <w:r w:rsidRPr="00C042EB">
        <w:rPr>
          <w:rFonts w:cs="Times New Roman"/>
          <w:sz w:val="28"/>
          <w:szCs w:val="28"/>
        </w:rPr>
        <w:t xml:space="preserve">     </w:t>
      </w:r>
      <w:r>
        <w:rPr>
          <w:rFonts w:cs="Times New Roman"/>
          <w:sz w:val="28"/>
          <w:szCs w:val="28"/>
        </w:rPr>
        <w:t>р</w:t>
      </w:r>
      <w:r w:rsidR="004E69D2">
        <w:rPr>
          <w:rFonts w:cs="Times New Roman"/>
          <w:sz w:val="28"/>
          <w:szCs w:val="28"/>
        </w:rPr>
        <w:t>еализация дополнительных услуг;</w:t>
      </w:r>
    </w:p>
    <w:p w14:paraId="40EE9CC1" w14:textId="6E8EB666" w:rsidR="004E69D2" w:rsidRDefault="00C042EB" w:rsidP="00C042EB">
      <w:pPr>
        <w:pStyle w:val="af3"/>
        <w:numPr>
          <w:ilvl w:val="0"/>
          <w:numId w:val="19"/>
        </w:numPr>
        <w:pBdr>
          <w:top w:val="none" w:sz="0" w:space="0" w:color="000000"/>
          <w:left w:val="none" w:sz="0" w:space="0" w:color="000000"/>
          <w:bottom w:val="none" w:sz="0" w:space="0" w:color="000000"/>
          <w:right w:val="none" w:sz="0" w:space="0" w:color="000000"/>
          <w:between w:val="none" w:sz="0" w:space="0" w:color="auto"/>
          <w:bar w:val="none" w:sz="0" w:color="auto"/>
        </w:pBdr>
        <w:suppressAutoHyphens/>
        <w:spacing w:line="360" w:lineRule="auto"/>
        <w:jc w:val="both"/>
      </w:pPr>
      <w:r w:rsidRPr="00C042EB">
        <w:rPr>
          <w:rFonts w:cs="Times New Roman"/>
          <w:sz w:val="28"/>
          <w:szCs w:val="28"/>
        </w:rPr>
        <w:t xml:space="preserve">     </w:t>
      </w:r>
      <w:r>
        <w:rPr>
          <w:rFonts w:cs="Times New Roman"/>
          <w:sz w:val="28"/>
          <w:szCs w:val="28"/>
        </w:rPr>
        <w:t>и</w:t>
      </w:r>
      <w:r w:rsidR="004E69D2">
        <w:rPr>
          <w:rFonts w:cs="Times New Roman"/>
          <w:sz w:val="28"/>
          <w:szCs w:val="28"/>
        </w:rPr>
        <w:t>нформирование потребит</w:t>
      </w:r>
      <w:r>
        <w:rPr>
          <w:rFonts w:cs="Times New Roman"/>
          <w:sz w:val="28"/>
          <w:szCs w:val="28"/>
        </w:rPr>
        <w:t>елей</w:t>
      </w:r>
      <w:r>
        <w:rPr>
          <w:rFonts w:cs="Times New Roman"/>
          <w:sz w:val="28"/>
          <w:szCs w:val="28"/>
          <w:lang w:val="en-US"/>
        </w:rPr>
        <w:t>.</w:t>
      </w:r>
    </w:p>
    <w:p w14:paraId="1D00733B" w14:textId="77777777" w:rsidR="004E69D2" w:rsidRDefault="004E69D2" w:rsidP="004E69D2">
      <w:pPr>
        <w:pStyle w:val="af3"/>
        <w:spacing w:line="360" w:lineRule="auto"/>
        <w:ind w:firstLine="708"/>
        <w:jc w:val="both"/>
        <w:rPr>
          <w:rFonts w:cs="Times New Roman"/>
          <w:sz w:val="28"/>
          <w:szCs w:val="28"/>
        </w:rPr>
      </w:pPr>
    </w:p>
    <w:p w14:paraId="35514D1D" w14:textId="77777777" w:rsidR="004E69D2" w:rsidRDefault="004E69D2" w:rsidP="004E69D2">
      <w:pPr>
        <w:pStyle w:val="af3"/>
        <w:spacing w:line="360" w:lineRule="auto"/>
        <w:ind w:firstLine="708"/>
        <w:jc w:val="both"/>
      </w:pPr>
      <w:r>
        <w:rPr>
          <w:rFonts w:cs="Times New Roman"/>
          <w:sz w:val="28"/>
          <w:szCs w:val="28"/>
          <w:shd w:val="clear" w:color="auto" w:fill="FFFFFF"/>
        </w:rPr>
        <w:t>Сперва рассмотрим предметную область на уровне представления.</w:t>
      </w:r>
    </w:p>
    <w:p w14:paraId="0B083199" w14:textId="77777777" w:rsidR="004E69D2" w:rsidRDefault="004E69D2" w:rsidP="004E69D2">
      <w:pPr>
        <w:pStyle w:val="af3"/>
        <w:spacing w:line="360" w:lineRule="auto"/>
        <w:ind w:firstLine="709"/>
        <w:jc w:val="both"/>
      </w:pPr>
      <w:r>
        <w:rPr>
          <w:sz w:val="28"/>
          <w:szCs w:val="28"/>
          <w:shd w:val="clear" w:color="auto" w:fill="FFFFFF"/>
        </w:rPr>
        <w:t>База данных онлайн магазина необходима прежде всего для хранения информации о пользователях, доступных товарах, выполненных операциях, выполненных заказах.</w:t>
      </w:r>
    </w:p>
    <w:p w14:paraId="546368D0" w14:textId="77777777" w:rsidR="004E69D2" w:rsidRDefault="004E69D2" w:rsidP="004E69D2">
      <w:pPr>
        <w:pStyle w:val="af3"/>
        <w:spacing w:line="360" w:lineRule="auto"/>
        <w:ind w:firstLine="709"/>
        <w:jc w:val="both"/>
      </w:pPr>
      <w:r>
        <w:rPr>
          <w:sz w:val="28"/>
          <w:szCs w:val="28"/>
          <w:shd w:val="clear" w:color="auto" w:fill="FFFFFF"/>
        </w:rPr>
        <w:t xml:space="preserve">Так как по принципам онлайн магазина покупателем является сам конечный пользователь, информация о пользователе должна содержать </w:t>
      </w:r>
      <w:r>
        <w:rPr>
          <w:sz w:val="28"/>
          <w:szCs w:val="28"/>
          <w:shd w:val="clear" w:color="auto" w:fill="FFFFFF"/>
        </w:rPr>
        <w:lastRenderedPageBreak/>
        <w:t>следующие данные: имя, фамилию, а также необходимо иметь информацию о его заказах. Данные в заказе заполняет конечный пользователь при его создании путем заполнения простой формы.</w:t>
      </w:r>
    </w:p>
    <w:p w14:paraId="04B8D02E" w14:textId="77777777" w:rsidR="004E69D2" w:rsidRDefault="004E69D2" w:rsidP="004E69D2">
      <w:pPr>
        <w:pStyle w:val="af3"/>
        <w:spacing w:line="360" w:lineRule="auto"/>
        <w:ind w:firstLine="709"/>
        <w:jc w:val="both"/>
      </w:pPr>
      <w:r>
        <w:rPr>
          <w:sz w:val="28"/>
          <w:szCs w:val="28"/>
          <w:shd w:val="clear" w:color="auto" w:fill="FFFFFF"/>
        </w:rPr>
        <w:t>Данные о продукте должны содержать его название, вес, цена, описание, отзывы пользователей о продукте (комментарии) и обзорах на них (система рецензий). Так как конечный клиент</w:t>
      </w:r>
      <w:r w:rsidRPr="00B00EA5">
        <w:rPr>
          <w:sz w:val="28"/>
          <w:szCs w:val="28"/>
          <w:shd w:val="clear" w:color="auto" w:fill="FFFFFF"/>
        </w:rPr>
        <w:t xml:space="preserve"> </w:t>
      </w:r>
      <w:r>
        <w:rPr>
          <w:sz w:val="28"/>
          <w:szCs w:val="28"/>
          <w:shd w:val="clear" w:color="auto" w:fill="FFFFFF"/>
        </w:rPr>
        <w:t>магазина</w:t>
      </w:r>
      <w:r w:rsidRPr="00B00EA5">
        <w:rPr>
          <w:sz w:val="28"/>
          <w:szCs w:val="28"/>
          <w:shd w:val="clear" w:color="auto" w:fill="FFFFFF"/>
        </w:rPr>
        <w:t xml:space="preserve"> </w:t>
      </w:r>
      <w:r>
        <w:rPr>
          <w:sz w:val="28"/>
          <w:szCs w:val="28"/>
          <w:shd w:val="clear" w:color="auto" w:fill="FFFFFF"/>
        </w:rPr>
        <w:t xml:space="preserve">является покупателем, отзыв или комментарий </w:t>
      </w:r>
      <w:proofErr w:type="gramStart"/>
      <w:r>
        <w:rPr>
          <w:sz w:val="28"/>
          <w:szCs w:val="28"/>
          <w:shd w:val="clear" w:color="auto" w:fill="FFFFFF"/>
        </w:rPr>
        <w:t>к продукты</w:t>
      </w:r>
      <w:proofErr w:type="gramEnd"/>
      <w:r>
        <w:rPr>
          <w:sz w:val="28"/>
          <w:szCs w:val="28"/>
          <w:shd w:val="clear" w:color="auto" w:fill="FFFFFF"/>
        </w:rPr>
        <w:t xml:space="preserve"> заполняются также конечным пользователем при его добавлении путем заполнения данных в форме.</w:t>
      </w:r>
    </w:p>
    <w:p w14:paraId="4117154E" w14:textId="77777777" w:rsidR="004E69D2" w:rsidRDefault="004E69D2" w:rsidP="004E69D2">
      <w:pPr>
        <w:pStyle w:val="af3"/>
        <w:spacing w:line="360" w:lineRule="auto"/>
        <w:ind w:firstLine="709"/>
        <w:jc w:val="both"/>
      </w:pPr>
      <w:r>
        <w:rPr>
          <w:sz w:val="28"/>
          <w:szCs w:val="28"/>
          <w:shd w:val="clear" w:color="auto" w:fill="FFFFFF"/>
        </w:rPr>
        <w:t>Для удобства хранения и поиска продукта была введена система категорий и подкатегорий. В категориях хранится список подкатегорий, в подкатегориях хранится список товаров, присущих ему. Список товаров определяется администратором БД, путем указания товару номера подкатегории, в которой он находится.</w:t>
      </w:r>
    </w:p>
    <w:p w14:paraId="2D992BB3" w14:textId="77777777" w:rsidR="004E69D2" w:rsidRDefault="004E69D2" w:rsidP="004E69D2">
      <w:pPr>
        <w:pStyle w:val="af3"/>
        <w:spacing w:line="360" w:lineRule="auto"/>
        <w:ind w:firstLine="709"/>
        <w:jc w:val="both"/>
      </w:pPr>
      <w:r>
        <w:rPr>
          <w:sz w:val="28"/>
          <w:szCs w:val="28"/>
          <w:shd w:val="clear" w:color="auto" w:fill="FFFFFF"/>
        </w:rPr>
        <w:t>Данные о заказе пользователя должны содержать имя, фамилию, уникальный номер пользователя, список товаров, который выбрал пользователь, окончательную сумму заказа. Некоторые данные нужные для заказа, такие как: список товаров пользователь выбирает путем заполнения в форме.</w:t>
      </w:r>
    </w:p>
    <w:p w14:paraId="682E4E1D" w14:textId="77777777" w:rsidR="004E69D2" w:rsidRDefault="004E69D2" w:rsidP="004E69D2">
      <w:pPr>
        <w:pStyle w:val="af3"/>
        <w:spacing w:line="360" w:lineRule="auto"/>
        <w:ind w:firstLine="709"/>
        <w:jc w:val="both"/>
      </w:pPr>
      <w:r>
        <w:rPr>
          <w:sz w:val="28"/>
          <w:szCs w:val="28"/>
          <w:shd w:val="clear" w:color="auto" w:fill="FFFFFF"/>
        </w:rPr>
        <w:t xml:space="preserve">Так же некоторым пользователям может потребоваться оставить своё мнение о продукте со всеми его минусами и плюсами, для этого мы вводим понятие - отзыв. Его пользователь </w:t>
      </w:r>
      <w:proofErr w:type="gramStart"/>
      <w:r>
        <w:rPr>
          <w:sz w:val="28"/>
          <w:szCs w:val="28"/>
          <w:shd w:val="clear" w:color="auto" w:fill="FFFFFF"/>
        </w:rPr>
        <w:t>может оставить</w:t>
      </w:r>
      <w:proofErr w:type="gramEnd"/>
      <w:r>
        <w:rPr>
          <w:sz w:val="28"/>
          <w:szCs w:val="28"/>
          <w:shd w:val="clear" w:color="auto" w:fill="FFFFFF"/>
        </w:rPr>
        <w:t xml:space="preserve"> выбрав продукт и написав сам отзыв в специальной форме.</w:t>
      </w:r>
    </w:p>
    <w:p w14:paraId="53779171" w14:textId="77777777" w:rsidR="004E69D2" w:rsidRDefault="004E69D2" w:rsidP="004E69D2">
      <w:pPr>
        <w:spacing w:line="360" w:lineRule="auto"/>
        <w:ind w:firstLine="709"/>
        <w:jc w:val="both"/>
      </w:pPr>
      <w:r>
        <w:rPr>
          <w:sz w:val="28"/>
          <w:szCs w:val="28"/>
        </w:rPr>
        <w:t>На основе предметной области можно выделить следующих конечных пользователей:</w:t>
      </w:r>
    </w:p>
    <w:p w14:paraId="2D136CE6" w14:textId="77777777" w:rsidR="004E69D2" w:rsidRDefault="004E69D2" w:rsidP="004E69D2">
      <w:pPr>
        <w:pStyle w:val="15"/>
        <w:numPr>
          <w:ilvl w:val="0"/>
          <w:numId w:val="14"/>
        </w:numPr>
        <w:spacing w:line="360" w:lineRule="auto"/>
        <w:ind w:left="1418" w:hanging="709"/>
        <w:jc w:val="both"/>
      </w:pPr>
      <w:r>
        <w:rPr>
          <w:sz w:val="28"/>
          <w:szCs w:val="28"/>
        </w:rPr>
        <w:t>конечный пользователь;</w:t>
      </w:r>
    </w:p>
    <w:p w14:paraId="5D458D05" w14:textId="77777777" w:rsidR="004E69D2" w:rsidRDefault="004E69D2" w:rsidP="004E69D2">
      <w:pPr>
        <w:pStyle w:val="15"/>
        <w:numPr>
          <w:ilvl w:val="0"/>
          <w:numId w:val="14"/>
        </w:numPr>
        <w:spacing w:line="360" w:lineRule="auto"/>
        <w:ind w:left="1418" w:hanging="709"/>
        <w:jc w:val="both"/>
      </w:pPr>
      <w:r>
        <w:rPr>
          <w:sz w:val="28"/>
          <w:szCs w:val="28"/>
        </w:rPr>
        <w:t>модератор;</w:t>
      </w:r>
    </w:p>
    <w:p w14:paraId="503FCE02" w14:textId="77777777" w:rsidR="004E69D2" w:rsidRDefault="004E69D2" w:rsidP="004E69D2">
      <w:pPr>
        <w:pStyle w:val="15"/>
        <w:numPr>
          <w:ilvl w:val="0"/>
          <w:numId w:val="14"/>
        </w:numPr>
        <w:spacing w:line="360" w:lineRule="auto"/>
        <w:ind w:left="1418" w:hanging="709"/>
        <w:jc w:val="both"/>
      </w:pPr>
      <w:r>
        <w:rPr>
          <w:sz w:val="28"/>
          <w:szCs w:val="28"/>
        </w:rPr>
        <w:t>администратор.</w:t>
      </w:r>
    </w:p>
    <w:p w14:paraId="3ACF10B9" w14:textId="77777777" w:rsidR="004E69D2" w:rsidRDefault="004E69D2" w:rsidP="004E69D2">
      <w:pPr>
        <w:spacing w:line="360" w:lineRule="auto"/>
        <w:ind w:firstLine="709"/>
        <w:jc w:val="both"/>
      </w:pPr>
      <w:r>
        <w:rPr>
          <w:sz w:val="28"/>
          <w:szCs w:val="28"/>
        </w:rPr>
        <w:t xml:space="preserve">Процесс заполнения данных начинается с регистрации нового конечного пользователя. </w:t>
      </w:r>
    </w:p>
    <w:p w14:paraId="34C1558F" w14:textId="77777777" w:rsidR="004E69D2" w:rsidRDefault="004E69D2" w:rsidP="004E69D2">
      <w:pPr>
        <w:spacing w:line="360" w:lineRule="auto"/>
        <w:ind w:firstLine="709"/>
        <w:jc w:val="both"/>
      </w:pPr>
      <w:r>
        <w:rPr>
          <w:b/>
          <w:sz w:val="28"/>
          <w:szCs w:val="28"/>
        </w:rPr>
        <w:lastRenderedPageBreak/>
        <w:t>Конечный пользователь:</w:t>
      </w:r>
      <w:r>
        <w:rPr>
          <w:sz w:val="28"/>
          <w:szCs w:val="28"/>
        </w:rPr>
        <w:t xml:space="preserve"> заполняет данные о себе через интерфейс программы, при помощи простой регистрационной формы. </w:t>
      </w:r>
    </w:p>
    <w:p w14:paraId="77FC2C4F" w14:textId="77777777" w:rsidR="004E69D2" w:rsidRDefault="004E69D2" w:rsidP="004E69D2">
      <w:pPr>
        <w:spacing w:line="360" w:lineRule="auto"/>
        <w:ind w:firstLine="709"/>
        <w:jc w:val="both"/>
      </w:pPr>
      <w:r>
        <w:rPr>
          <w:sz w:val="28"/>
          <w:szCs w:val="28"/>
        </w:rPr>
        <w:t>Далее конечный пользователь может создать новый заказ путем заполнения списка продуктов, написать свой комментарий или отзыв к любому продукту.</w:t>
      </w:r>
    </w:p>
    <w:p w14:paraId="203CB8FB" w14:textId="77777777" w:rsidR="004E69D2" w:rsidRDefault="004E69D2" w:rsidP="004E69D2">
      <w:pPr>
        <w:spacing w:line="360" w:lineRule="auto"/>
        <w:ind w:firstLine="708"/>
        <w:jc w:val="both"/>
      </w:pPr>
      <w:r>
        <w:rPr>
          <w:b/>
          <w:sz w:val="28"/>
          <w:szCs w:val="28"/>
        </w:rPr>
        <w:t>Модератор:</w:t>
      </w:r>
      <w:r>
        <w:rPr>
          <w:sz w:val="28"/>
          <w:szCs w:val="28"/>
        </w:rPr>
        <w:t xml:space="preserve"> является пользователям, имеющим доступ к просмотру базы данных. Принимает решение о допустимости публикуемого отзыва или комментария. Таким образом для покрытия целей модератора система должна хранить информацию: </w:t>
      </w:r>
    </w:p>
    <w:p w14:paraId="54912669" w14:textId="77777777" w:rsidR="004E69D2" w:rsidRDefault="004E69D2" w:rsidP="004E69D2">
      <w:pPr>
        <w:pStyle w:val="15"/>
        <w:numPr>
          <w:ilvl w:val="0"/>
          <w:numId w:val="15"/>
        </w:numPr>
        <w:spacing w:line="360" w:lineRule="auto"/>
        <w:ind w:left="1418" w:hanging="709"/>
        <w:jc w:val="both"/>
      </w:pPr>
      <w:r>
        <w:rPr>
          <w:sz w:val="28"/>
          <w:szCs w:val="28"/>
        </w:rPr>
        <w:t>о клиенте;</w:t>
      </w:r>
    </w:p>
    <w:p w14:paraId="5F7B70F2" w14:textId="77777777" w:rsidR="004E69D2" w:rsidRDefault="004E69D2" w:rsidP="004E69D2">
      <w:pPr>
        <w:pStyle w:val="15"/>
        <w:numPr>
          <w:ilvl w:val="0"/>
          <w:numId w:val="15"/>
        </w:numPr>
        <w:spacing w:line="360" w:lineRule="auto"/>
        <w:ind w:left="1418" w:hanging="709"/>
        <w:jc w:val="both"/>
      </w:pPr>
      <w:r>
        <w:rPr>
          <w:sz w:val="28"/>
          <w:szCs w:val="28"/>
        </w:rPr>
        <w:t>о заказах;</w:t>
      </w:r>
    </w:p>
    <w:p w14:paraId="1DA8D5D9" w14:textId="77777777" w:rsidR="004E69D2" w:rsidRDefault="004E69D2" w:rsidP="004E69D2">
      <w:pPr>
        <w:pStyle w:val="15"/>
        <w:numPr>
          <w:ilvl w:val="0"/>
          <w:numId w:val="15"/>
        </w:numPr>
        <w:spacing w:line="360" w:lineRule="auto"/>
        <w:ind w:left="1418" w:hanging="709"/>
        <w:jc w:val="both"/>
      </w:pPr>
      <w:r>
        <w:rPr>
          <w:sz w:val="28"/>
          <w:szCs w:val="28"/>
        </w:rPr>
        <w:t>о комментариях</w:t>
      </w:r>
    </w:p>
    <w:p w14:paraId="7120A8D1" w14:textId="77777777" w:rsidR="004E69D2" w:rsidRDefault="004E69D2" w:rsidP="004E69D2">
      <w:pPr>
        <w:pStyle w:val="15"/>
        <w:numPr>
          <w:ilvl w:val="0"/>
          <w:numId w:val="15"/>
        </w:numPr>
        <w:spacing w:line="360" w:lineRule="auto"/>
        <w:ind w:left="1418" w:hanging="709"/>
        <w:jc w:val="both"/>
      </w:pPr>
      <w:r>
        <w:rPr>
          <w:sz w:val="28"/>
          <w:szCs w:val="28"/>
        </w:rPr>
        <w:t>о отзывах.</w:t>
      </w:r>
    </w:p>
    <w:p w14:paraId="517CDE58" w14:textId="6CA3056F" w:rsidR="004E69D2" w:rsidRPr="004E69D2" w:rsidRDefault="004E69D2" w:rsidP="004E69D2">
      <w:pPr>
        <w:spacing w:line="360" w:lineRule="auto"/>
        <w:ind w:firstLine="708"/>
        <w:jc w:val="both"/>
      </w:pPr>
      <w:r>
        <w:rPr>
          <w:b/>
          <w:sz w:val="28"/>
          <w:szCs w:val="28"/>
        </w:rPr>
        <w:t>Администратор</w:t>
      </w:r>
      <w:r>
        <w:rPr>
          <w:sz w:val="28"/>
          <w:szCs w:val="28"/>
        </w:rPr>
        <w:t>: является суперпользователем, то есть он имеет полный доступ ко всей информации, хранящейся в базе данных.</w:t>
      </w:r>
    </w:p>
    <w:p w14:paraId="33D8BE5B" w14:textId="0826524A" w:rsidR="004E69D2" w:rsidRPr="004E69D2" w:rsidRDefault="004E69D2" w:rsidP="004E69D2">
      <w:pPr>
        <w:spacing w:line="360" w:lineRule="auto"/>
        <w:ind w:firstLine="708"/>
        <w:jc w:val="both"/>
        <w:rPr>
          <w:rFonts w:eastAsia="Arial Unicode MS"/>
          <w:bCs/>
          <w:color w:val="000000"/>
          <w:sz w:val="28"/>
          <w:szCs w:val="28"/>
          <w:bdr w:val="none" w:sz="0" w:space="0" w:color="000000"/>
        </w:rPr>
      </w:pPr>
      <w:r>
        <w:rPr>
          <w:rFonts w:eastAsia="Arial Unicode MS"/>
          <w:bCs/>
          <w:color w:val="000000"/>
          <w:sz w:val="28"/>
          <w:szCs w:val="28"/>
          <w:bdr w:val="none" w:sz="0" w:space="0" w:color="000000"/>
        </w:rPr>
        <w:t>Итого выделено: «Пользователь», «Заказ», «Отзыв», «Комментарий», «Категория», «Подкатегория».</w:t>
      </w:r>
    </w:p>
    <w:bookmarkEnd w:id="1"/>
    <w:p w14:paraId="643B86CA" w14:textId="77777777" w:rsidR="004E69D2" w:rsidRDefault="004E69D2" w:rsidP="004E69D2">
      <w:pPr>
        <w:pStyle w:val="2"/>
        <w:keepNext w:val="0"/>
        <w:keepLines w:val="0"/>
        <w:suppressAutoHyphens/>
        <w:spacing w:before="0" w:line="360" w:lineRule="auto"/>
        <w:ind w:firstLine="707"/>
        <w:jc w:val="center"/>
      </w:pPr>
      <w:r>
        <w:rPr>
          <w:rFonts w:ascii="Times New Roman" w:hAnsi="Times New Roman" w:cs="Times New Roman"/>
          <w:b/>
          <w:bCs/>
          <w:color w:val="000000"/>
          <w:sz w:val="28"/>
          <w:szCs w:val="28"/>
        </w:rPr>
        <w:t>1.1.2 Описание атрибутов сущностей</w:t>
      </w:r>
    </w:p>
    <w:p w14:paraId="5AAEDC82" w14:textId="77777777" w:rsidR="004E69D2" w:rsidRDefault="004E69D2" w:rsidP="004E69D2">
      <w:pPr>
        <w:pStyle w:val="ac"/>
        <w:spacing w:line="360" w:lineRule="auto"/>
        <w:ind w:firstLine="708"/>
        <w:jc w:val="both"/>
      </w:pPr>
      <w:r>
        <w:rPr>
          <w:sz w:val="28"/>
          <w:szCs w:val="28"/>
        </w:rPr>
        <w:t>Ниже будут описаны необходимые сущности и атрибуты для создания БД интернет магазина.</w:t>
      </w:r>
    </w:p>
    <w:p w14:paraId="014E3B00" w14:textId="77777777" w:rsidR="004E69D2" w:rsidRPr="00B00EA5" w:rsidRDefault="004E69D2" w:rsidP="004E69D2">
      <w:pPr>
        <w:spacing w:line="360" w:lineRule="auto"/>
        <w:jc w:val="both"/>
        <w:rPr>
          <w:lang w:val="en-US"/>
        </w:rPr>
      </w:pPr>
      <w:r>
        <w:rPr>
          <w:b/>
          <w:bCs/>
          <w:sz w:val="28"/>
          <w:szCs w:val="28"/>
          <w:shd w:val="clear" w:color="auto" w:fill="FFFFFF"/>
        </w:rPr>
        <w:t>Объект</w:t>
      </w:r>
      <w:r>
        <w:rPr>
          <w:b/>
          <w:bCs/>
          <w:sz w:val="28"/>
          <w:szCs w:val="28"/>
          <w:shd w:val="clear" w:color="auto" w:fill="FFFFFF"/>
          <w:lang w:val="en-US"/>
        </w:rPr>
        <w:t xml:space="preserve"> «</w:t>
      </w:r>
      <w:r>
        <w:rPr>
          <w:b/>
          <w:sz w:val="28"/>
          <w:szCs w:val="28"/>
        </w:rPr>
        <w:t>Пользователь</w:t>
      </w:r>
      <w:r>
        <w:rPr>
          <w:b/>
          <w:bCs/>
          <w:sz w:val="28"/>
          <w:szCs w:val="28"/>
          <w:shd w:val="clear" w:color="auto" w:fill="FFFFFF"/>
          <w:lang w:val="en-US"/>
        </w:rPr>
        <w:t>»:</w:t>
      </w:r>
    </w:p>
    <w:p w14:paraId="313A2553" w14:textId="77777777" w:rsidR="004E69D2" w:rsidRPr="00B00EA5" w:rsidRDefault="004E69D2" w:rsidP="004E69D2">
      <w:pPr>
        <w:pStyle w:val="af3"/>
        <w:spacing w:line="360" w:lineRule="auto"/>
        <w:rPr>
          <w:lang w:val="en-US"/>
        </w:rPr>
      </w:pPr>
      <w:r>
        <w:rPr>
          <w:sz w:val="28"/>
          <w:szCs w:val="28"/>
          <w:lang w:val="en-US"/>
        </w:rPr>
        <w:t>TABLE `user` (</w:t>
      </w:r>
      <w:r>
        <w:rPr>
          <w:sz w:val="28"/>
          <w:szCs w:val="28"/>
          <w:lang w:val="en-US"/>
        </w:rPr>
        <w:br/>
      </w:r>
      <w:r>
        <w:rPr>
          <w:sz w:val="28"/>
          <w:szCs w:val="28"/>
          <w:lang w:val="en-US"/>
        </w:rPr>
        <w:tab/>
        <w:t>`email` VARCHAR(255) NOT NULL,</w:t>
      </w:r>
      <w:r>
        <w:rPr>
          <w:sz w:val="28"/>
          <w:szCs w:val="28"/>
          <w:lang w:val="en-US"/>
        </w:rPr>
        <w:br/>
      </w:r>
      <w:r>
        <w:rPr>
          <w:sz w:val="28"/>
          <w:szCs w:val="28"/>
          <w:lang w:val="en-US"/>
        </w:rPr>
        <w:tab/>
        <w:t>`password` VARCHAR(32) NOT NULL,</w:t>
      </w:r>
      <w:r>
        <w:rPr>
          <w:sz w:val="28"/>
          <w:szCs w:val="28"/>
          <w:lang w:val="en-US"/>
        </w:rPr>
        <w:br/>
      </w:r>
      <w:r>
        <w:rPr>
          <w:sz w:val="28"/>
          <w:szCs w:val="28"/>
          <w:lang w:val="en-US"/>
        </w:rPr>
        <w:tab/>
        <w:t>`create_time` TIMESTAMP NULL DEFAULT CURRENT_TIMESTAMP,</w:t>
      </w:r>
      <w:r>
        <w:rPr>
          <w:sz w:val="28"/>
          <w:szCs w:val="28"/>
          <w:lang w:val="en-US"/>
        </w:rPr>
        <w:br/>
      </w:r>
      <w:r>
        <w:rPr>
          <w:sz w:val="28"/>
          <w:szCs w:val="28"/>
          <w:lang w:val="en-US"/>
        </w:rPr>
        <w:tab/>
        <w:t>`firstname` VARCHAR(45) NOT NULL,</w:t>
      </w:r>
      <w:r>
        <w:rPr>
          <w:sz w:val="28"/>
          <w:szCs w:val="28"/>
          <w:lang w:val="en-US"/>
        </w:rPr>
        <w:br/>
      </w:r>
      <w:r>
        <w:rPr>
          <w:sz w:val="28"/>
          <w:szCs w:val="28"/>
          <w:lang w:val="en-US"/>
        </w:rPr>
        <w:tab/>
        <w:t>`lastname` VARCHAR(45) NOT NULL,</w:t>
      </w:r>
      <w:r>
        <w:rPr>
          <w:sz w:val="28"/>
          <w:szCs w:val="28"/>
          <w:lang w:val="en-US"/>
        </w:rPr>
        <w:br/>
      </w:r>
      <w:r>
        <w:rPr>
          <w:sz w:val="28"/>
          <w:szCs w:val="28"/>
          <w:lang w:val="en-US"/>
        </w:rPr>
        <w:tab/>
        <w:t>`id` INT NOT NULL AUTO_INCREMENT,</w:t>
      </w:r>
      <w:r>
        <w:rPr>
          <w:sz w:val="28"/>
          <w:szCs w:val="28"/>
          <w:lang w:val="en-US"/>
        </w:rPr>
        <w:br/>
      </w:r>
      <w:r>
        <w:rPr>
          <w:sz w:val="28"/>
          <w:szCs w:val="28"/>
          <w:lang w:val="en-US"/>
        </w:rPr>
        <w:tab/>
        <w:t>`is_stuff` TINYINT(1) NOT NULL</w:t>
      </w:r>
    </w:p>
    <w:p w14:paraId="1EB6AF15" w14:textId="77777777" w:rsidR="004E69D2" w:rsidRPr="00B00EA5" w:rsidRDefault="004E69D2" w:rsidP="004E69D2">
      <w:pPr>
        <w:pStyle w:val="af3"/>
        <w:spacing w:line="360" w:lineRule="auto"/>
        <w:rPr>
          <w:lang w:val="en-US"/>
        </w:rPr>
      </w:pPr>
      <w:r>
        <w:rPr>
          <w:sz w:val="28"/>
          <w:szCs w:val="28"/>
          <w:lang w:val="en-US"/>
        </w:rPr>
        <w:lastRenderedPageBreak/>
        <w:t>);</w:t>
      </w:r>
    </w:p>
    <w:p w14:paraId="61677402" w14:textId="77777777" w:rsidR="004E69D2" w:rsidRPr="00B00EA5" w:rsidRDefault="004E69D2" w:rsidP="004E69D2">
      <w:pPr>
        <w:spacing w:line="360" w:lineRule="auto"/>
        <w:jc w:val="both"/>
        <w:rPr>
          <w:lang w:val="en-US"/>
        </w:rPr>
      </w:pPr>
      <w:r>
        <w:rPr>
          <w:b/>
          <w:bCs/>
          <w:sz w:val="28"/>
          <w:szCs w:val="28"/>
          <w:shd w:val="clear" w:color="auto" w:fill="FFFFFF"/>
        </w:rPr>
        <w:t>Объект</w:t>
      </w:r>
      <w:r>
        <w:rPr>
          <w:b/>
          <w:bCs/>
          <w:sz w:val="28"/>
          <w:szCs w:val="28"/>
          <w:shd w:val="clear" w:color="auto" w:fill="FFFFFF"/>
          <w:lang w:val="en-US"/>
        </w:rPr>
        <w:t xml:space="preserve"> «</w:t>
      </w:r>
      <w:r>
        <w:rPr>
          <w:b/>
          <w:bCs/>
          <w:sz w:val="28"/>
          <w:szCs w:val="28"/>
          <w:shd w:val="clear" w:color="auto" w:fill="FFFFFF"/>
        </w:rPr>
        <w:t>Подкатегория</w:t>
      </w:r>
      <w:r>
        <w:rPr>
          <w:b/>
          <w:bCs/>
          <w:sz w:val="28"/>
          <w:szCs w:val="28"/>
          <w:shd w:val="clear" w:color="auto" w:fill="FFFFFF"/>
          <w:lang w:val="en-US"/>
        </w:rPr>
        <w:t>»:</w:t>
      </w:r>
    </w:p>
    <w:p w14:paraId="58DA5BD6"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t>TABLE `subcategory` (</w:t>
      </w:r>
      <w:r>
        <w:rPr>
          <w:rFonts w:eastAsia="Times New Roman" w:cs="Times New Roman"/>
          <w:sz w:val="28"/>
          <w:szCs w:val="28"/>
          <w:bdr w:val="none" w:sz="0" w:space="0" w:color="000000"/>
          <w:lang w:val="en-US"/>
        </w:rPr>
        <w:br/>
      </w:r>
      <w:r>
        <w:rPr>
          <w:rFonts w:eastAsia="Times New Roman" w:cs="Times New Roman"/>
          <w:sz w:val="28"/>
          <w:szCs w:val="28"/>
          <w:bdr w:val="none" w:sz="0" w:space="0" w:color="000000"/>
          <w:lang w:val="en-US"/>
        </w:rPr>
        <w:tab/>
        <w:t>`id` INT NOT NULL AUTO_INCREMENT,</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`name_subcategory` VARCHAR(45)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`category_id` INT NOT NULL</w:t>
      </w:r>
    </w:p>
    <w:p w14:paraId="4C020080"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sidRPr="00B00EA5">
        <w:rPr>
          <w:rFonts w:eastAsia="Times New Roman" w:cs="Times New Roman"/>
          <w:sz w:val="28"/>
          <w:szCs w:val="28"/>
          <w:bdr w:val="none" w:sz="0" w:space="0" w:color="000000"/>
          <w:lang w:val="en-US"/>
        </w:rPr>
        <w:t>);</w:t>
      </w:r>
    </w:p>
    <w:p w14:paraId="03DA0D97" w14:textId="77777777" w:rsidR="004E69D2" w:rsidRPr="00B00EA5" w:rsidRDefault="004E69D2" w:rsidP="004E69D2">
      <w:pPr>
        <w:spacing w:line="360" w:lineRule="auto"/>
        <w:jc w:val="both"/>
        <w:rPr>
          <w:lang w:val="en-US"/>
        </w:rPr>
      </w:pPr>
      <w:r>
        <w:rPr>
          <w:b/>
          <w:bCs/>
          <w:sz w:val="28"/>
          <w:szCs w:val="28"/>
          <w:shd w:val="clear" w:color="auto" w:fill="FFFFFF"/>
        </w:rPr>
        <w:t>Объект</w:t>
      </w:r>
      <w:r>
        <w:rPr>
          <w:b/>
          <w:bCs/>
          <w:sz w:val="28"/>
          <w:szCs w:val="28"/>
          <w:shd w:val="clear" w:color="auto" w:fill="FFFFFF"/>
          <w:lang w:val="en-US"/>
        </w:rPr>
        <w:t xml:space="preserve"> «</w:t>
      </w:r>
      <w:r>
        <w:rPr>
          <w:b/>
          <w:bCs/>
          <w:sz w:val="28"/>
          <w:szCs w:val="28"/>
          <w:shd w:val="clear" w:color="auto" w:fill="FFFFFF"/>
        </w:rPr>
        <w:t>Продукт</w:t>
      </w:r>
      <w:r>
        <w:rPr>
          <w:b/>
          <w:bCs/>
          <w:sz w:val="28"/>
          <w:szCs w:val="28"/>
          <w:shd w:val="clear" w:color="auto" w:fill="FFFFFF"/>
          <w:lang w:val="en-US"/>
        </w:rPr>
        <w:t>»:</w:t>
      </w:r>
    </w:p>
    <w:p w14:paraId="5F47FA39"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t>TABLE `product` (</w:t>
      </w:r>
    </w:p>
    <w:p w14:paraId="67574887"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tab/>
        <w:t>`id` INT NOT NULL AUTO_INCREMENT,</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`name` VARCHAR(45) NOT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`price` INT NOT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`description` TEXT(255) NOT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`shelf_life` VARCHAR(45) NOT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`weight` DOUBLE NOT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`image` BLOB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`subcategory_id` INT NOT NULL</w:t>
      </w:r>
    </w:p>
    <w:p w14:paraId="1A864B7F"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t>);</w:t>
      </w:r>
    </w:p>
    <w:p w14:paraId="2D0B028E" w14:textId="77777777" w:rsidR="004E69D2" w:rsidRPr="00B00EA5" w:rsidRDefault="004E69D2" w:rsidP="004E69D2">
      <w:pPr>
        <w:spacing w:line="360" w:lineRule="auto"/>
        <w:jc w:val="both"/>
        <w:rPr>
          <w:lang w:val="en-US"/>
        </w:rPr>
      </w:pPr>
      <w:r>
        <w:rPr>
          <w:b/>
          <w:bCs/>
          <w:sz w:val="28"/>
          <w:szCs w:val="28"/>
          <w:shd w:val="clear" w:color="auto" w:fill="FFFFFF"/>
        </w:rPr>
        <w:t>Объект</w:t>
      </w:r>
      <w:r>
        <w:rPr>
          <w:b/>
          <w:bCs/>
          <w:sz w:val="28"/>
          <w:szCs w:val="28"/>
          <w:shd w:val="clear" w:color="auto" w:fill="FFFFFF"/>
          <w:lang w:val="en-US"/>
        </w:rPr>
        <w:t xml:space="preserve"> «</w:t>
      </w:r>
      <w:r>
        <w:rPr>
          <w:b/>
          <w:bCs/>
          <w:sz w:val="28"/>
          <w:szCs w:val="28"/>
          <w:shd w:val="clear" w:color="auto" w:fill="FFFFFF"/>
        </w:rPr>
        <w:t>Заказ</w:t>
      </w:r>
      <w:r>
        <w:rPr>
          <w:b/>
          <w:bCs/>
          <w:sz w:val="28"/>
          <w:szCs w:val="28"/>
          <w:shd w:val="clear" w:color="auto" w:fill="FFFFFF"/>
          <w:lang w:val="en-US"/>
        </w:rPr>
        <w:t>»:</w:t>
      </w:r>
    </w:p>
    <w:p w14:paraId="1A6DDD00"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t>TABLE `transaction` (</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`id` INT NOT NULL AUTO_INCREMENT,</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`number_card` VARCHAR(45) NOT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`sum` DOUBLE NOT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`products_list` LONGTEXT NOT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`user_id` INT NOT NULL</w:t>
      </w:r>
    </w:p>
    <w:p w14:paraId="03C4138F"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t>);</w:t>
      </w:r>
    </w:p>
    <w:p w14:paraId="142EFE2A" w14:textId="77777777" w:rsidR="004E69D2" w:rsidRPr="00B00EA5" w:rsidRDefault="004E69D2" w:rsidP="004E69D2">
      <w:pPr>
        <w:spacing w:line="360" w:lineRule="auto"/>
        <w:jc w:val="both"/>
        <w:rPr>
          <w:lang w:val="en-US"/>
        </w:rPr>
      </w:pPr>
      <w:r>
        <w:rPr>
          <w:b/>
          <w:bCs/>
          <w:sz w:val="28"/>
          <w:szCs w:val="28"/>
          <w:shd w:val="clear" w:color="auto" w:fill="FFFFFF"/>
        </w:rPr>
        <w:t>Объект</w:t>
      </w:r>
      <w:r>
        <w:rPr>
          <w:b/>
          <w:bCs/>
          <w:sz w:val="28"/>
          <w:szCs w:val="28"/>
          <w:shd w:val="clear" w:color="auto" w:fill="FFFFFF"/>
          <w:lang w:val="en-US"/>
        </w:rPr>
        <w:t xml:space="preserve"> «</w:t>
      </w:r>
      <w:r>
        <w:rPr>
          <w:b/>
          <w:bCs/>
          <w:sz w:val="28"/>
          <w:szCs w:val="28"/>
          <w:shd w:val="clear" w:color="auto" w:fill="FFFFFF"/>
        </w:rPr>
        <w:t>Администратор</w:t>
      </w:r>
      <w:r>
        <w:rPr>
          <w:b/>
          <w:bCs/>
          <w:sz w:val="28"/>
          <w:szCs w:val="28"/>
          <w:shd w:val="clear" w:color="auto" w:fill="FFFFFF"/>
          <w:lang w:val="en-US"/>
        </w:rPr>
        <w:t>»:</w:t>
      </w:r>
    </w:p>
    <w:p w14:paraId="69D940FC"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t>TABLE`admin` (</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`id` INT NOT NULL AUTO_INCREMENT,</w:t>
      </w:r>
      <w:r>
        <w:rPr>
          <w:rFonts w:eastAsia="Times New Roman" w:cs="Times New Roman"/>
          <w:sz w:val="28"/>
          <w:szCs w:val="28"/>
          <w:bdr w:val="none" w:sz="0" w:space="0" w:color="000000"/>
          <w:lang w:val="en-US"/>
        </w:rPr>
        <w:br/>
      </w:r>
      <w:r>
        <w:rPr>
          <w:rFonts w:eastAsia="Times New Roman" w:cs="Times New Roman"/>
          <w:sz w:val="28"/>
          <w:szCs w:val="28"/>
          <w:bdr w:val="none" w:sz="0" w:space="0" w:color="000000"/>
          <w:lang w:val="en-US"/>
        </w:rPr>
        <w:lastRenderedPageBreak/>
        <w:t xml:space="preserve">  </w:t>
      </w:r>
      <w:r>
        <w:rPr>
          <w:rFonts w:eastAsia="Times New Roman" w:cs="Times New Roman"/>
          <w:sz w:val="28"/>
          <w:szCs w:val="28"/>
          <w:bdr w:val="none" w:sz="0" w:space="0" w:color="000000"/>
          <w:lang w:val="en-US"/>
        </w:rPr>
        <w:tab/>
        <w:t>`email` VARCHAR(45) NOT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`password` VARCHAR(45) NOT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`admin_firstname` VARCHAR(45) NOT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`admin_lastname` VARCHAR(45) NOT NULL</w:t>
      </w:r>
    </w:p>
    <w:p w14:paraId="4E9EF86F"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sidRPr="00B00EA5">
        <w:rPr>
          <w:rFonts w:eastAsia="Times New Roman" w:cs="Times New Roman"/>
          <w:sz w:val="28"/>
          <w:szCs w:val="28"/>
          <w:bdr w:val="none" w:sz="0" w:space="0" w:color="000000"/>
          <w:lang w:val="en-US"/>
        </w:rPr>
        <w:t>);</w:t>
      </w:r>
    </w:p>
    <w:p w14:paraId="772AC921" w14:textId="7B594905" w:rsidR="004E69D2" w:rsidRPr="00B00EA5" w:rsidRDefault="004E69D2" w:rsidP="004E69D2">
      <w:pPr>
        <w:spacing w:line="360" w:lineRule="auto"/>
        <w:jc w:val="both"/>
        <w:rPr>
          <w:lang w:val="en-US"/>
        </w:rPr>
      </w:pPr>
      <w:r>
        <w:rPr>
          <w:b/>
          <w:bCs/>
          <w:sz w:val="28"/>
          <w:szCs w:val="28"/>
          <w:shd w:val="clear" w:color="auto" w:fill="FFFFFF"/>
        </w:rPr>
        <w:t>Объект</w:t>
      </w:r>
      <w:r>
        <w:rPr>
          <w:b/>
          <w:bCs/>
          <w:sz w:val="28"/>
          <w:szCs w:val="28"/>
          <w:shd w:val="clear" w:color="auto" w:fill="FFFFFF"/>
          <w:lang w:val="en-US"/>
        </w:rPr>
        <w:t xml:space="preserve"> «</w:t>
      </w:r>
      <w:r>
        <w:rPr>
          <w:b/>
          <w:bCs/>
          <w:sz w:val="28"/>
          <w:szCs w:val="28"/>
          <w:shd w:val="clear" w:color="auto" w:fill="FFFFFF"/>
        </w:rPr>
        <w:t>Комментарий</w:t>
      </w:r>
      <w:r>
        <w:rPr>
          <w:b/>
          <w:bCs/>
          <w:sz w:val="28"/>
          <w:szCs w:val="28"/>
          <w:shd w:val="clear" w:color="auto" w:fill="FFFFFF"/>
          <w:lang w:val="en-US"/>
        </w:rPr>
        <w:t>»:</w:t>
      </w:r>
    </w:p>
    <w:p w14:paraId="3F72FFBC" w14:textId="77777777" w:rsidR="004E69D2" w:rsidRPr="00B00EA5" w:rsidRDefault="004E69D2" w:rsidP="004E69D2">
      <w:pPr>
        <w:spacing w:line="360" w:lineRule="auto"/>
        <w:rPr>
          <w:lang w:val="en-US"/>
        </w:rPr>
      </w:pPr>
      <w:r>
        <w:rPr>
          <w:sz w:val="28"/>
          <w:szCs w:val="28"/>
          <w:lang w:val="en-US"/>
        </w:rPr>
        <w:t>TABLE `comments` (</w:t>
      </w:r>
      <w:r>
        <w:rPr>
          <w:sz w:val="28"/>
          <w:szCs w:val="28"/>
          <w:lang w:val="en-US"/>
        </w:rPr>
        <w:br/>
        <w:t xml:space="preserve">  </w:t>
      </w:r>
      <w:r>
        <w:rPr>
          <w:sz w:val="28"/>
          <w:szCs w:val="28"/>
          <w:lang w:val="en-US"/>
        </w:rPr>
        <w:tab/>
        <w:t>`id` INT NOT NULL AUTO_INCREMENT,</w:t>
      </w:r>
      <w:r>
        <w:rPr>
          <w:sz w:val="28"/>
          <w:szCs w:val="28"/>
          <w:lang w:val="en-US"/>
        </w:rPr>
        <w:br/>
        <w:t xml:space="preserve">  </w:t>
      </w:r>
      <w:r>
        <w:rPr>
          <w:sz w:val="28"/>
          <w:szCs w:val="28"/>
          <w:lang w:val="en-US"/>
        </w:rPr>
        <w:tab/>
        <w:t>`commentator_firstname` VARCHAR(45) NULL,</w:t>
      </w:r>
      <w:r>
        <w:rPr>
          <w:sz w:val="28"/>
          <w:szCs w:val="28"/>
          <w:lang w:val="en-US"/>
        </w:rPr>
        <w:br/>
        <w:t xml:space="preserve">  </w:t>
      </w:r>
      <w:r>
        <w:rPr>
          <w:sz w:val="28"/>
          <w:szCs w:val="28"/>
          <w:lang w:val="en-US"/>
        </w:rPr>
        <w:tab/>
        <w:t>`commentator_lastname` VARCHAR(45) NULL,</w:t>
      </w:r>
      <w:r>
        <w:rPr>
          <w:sz w:val="28"/>
          <w:szCs w:val="28"/>
          <w:lang w:val="en-US"/>
        </w:rPr>
        <w:br/>
        <w:t xml:space="preserve">  </w:t>
      </w:r>
      <w:r>
        <w:rPr>
          <w:sz w:val="28"/>
          <w:szCs w:val="28"/>
          <w:lang w:val="en-US"/>
        </w:rPr>
        <w:tab/>
        <w:t>`commentary` LONGTEXT NULL,</w:t>
      </w:r>
      <w:r>
        <w:rPr>
          <w:sz w:val="28"/>
          <w:szCs w:val="28"/>
          <w:lang w:val="en-US"/>
        </w:rPr>
        <w:br/>
        <w:t xml:space="preserve">  </w:t>
      </w:r>
      <w:r>
        <w:rPr>
          <w:sz w:val="28"/>
          <w:szCs w:val="28"/>
          <w:lang w:val="en-US"/>
        </w:rPr>
        <w:tab/>
        <w:t>`user_id` INT NOT NULL</w:t>
      </w:r>
    </w:p>
    <w:p w14:paraId="39C995CE" w14:textId="77777777" w:rsidR="004E69D2" w:rsidRPr="00B00EA5" w:rsidRDefault="004E69D2" w:rsidP="004E69D2">
      <w:pPr>
        <w:spacing w:line="360" w:lineRule="auto"/>
        <w:rPr>
          <w:lang w:val="en-US"/>
        </w:rPr>
      </w:pPr>
      <w:r>
        <w:rPr>
          <w:sz w:val="28"/>
          <w:szCs w:val="28"/>
          <w:lang w:val="en-US"/>
        </w:rPr>
        <w:t>);</w:t>
      </w:r>
    </w:p>
    <w:p w14:paraId="0584D6C2" w14:textId="77777777" w:rsidR="004E69D2" w:rsidRPr="00B00EA5" w:rsidRDefault="004E69D2" w:rsidP="004E69D2">
      <w:pPr>
        <w:spacing w:line="360" w:lineRule="auto"/>
        <w:jc w:val="both"/>
        <w:rPr>
          <w:lang w:val="en-US"/>
        </w:rPr>
      </w:pPr>
      <w:r>
        <w:rPr>
          <w:b/>
          <w:bCs/>
          <w:sz w:val="28"/>
          <w:szCs w:val="28"/>
          <w:shd w:val="clear" w:color="auto" w:fill="FFFFFF"/>
        </w:rPr>
        <w:t>Объект</w:t>
      </w:r>
      <w:r>
        <w:rPr>
          <w:b/>
          <w:bCs/>
          <w:sz w:val="28"/>
          <w:szCs w:val="28"/>
          <w:shd w:val="clear" w:color="auto" w:fill="FFFFFF"/>
          <w:lang w:val="en-US"/>
        </w:rPr>
        <w:t xml:space="preserve"> «</w:t>
      </w:r>
      <w:r>
        <w:rPr>
          <w:b/>
          <w:bCs/>
          <w:sz w:val="28"/>
          <w:szCs w:val="28"/>
          <w:shd w:val="clear" w:color="auto" w:fill="FFFFFF"/>
        </w:rPr>
        <w:t>Отзыв</w:t>
      </w:r>
      <w:r>
        <w:rPr>
          <w:b/>
          <w:bCs/>
          <w:sz w:val="28"/>
          <w:szCs w:val="28"/>
          <w:shd w:val="clear" w:color="auto" w:fill="FFFFFF"/>
          <w:lang w:val="en-US"/>
        </w:rPr>
        <w:t>»:</w:t>
      </w:r>
    </w:p>
    <w:p w14:paraId="542F7890"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t>TABLE `review` (</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`id` INT NOT NULL AUTO_INCREMENT,</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`id_user` VARCHAR(45)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`user_firstname` VARCHAR(45)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`commentary` LONGTEXT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`is_user` TINYINT NULL,</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`user_id` INT NOT NULL</w:t>
      </w:r>
    </w:p>
    <w:p w14:paraId="3C310CF8"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sidRPr="00B00EA5">
        <w:rPr>
          <w:rFonts w:eastAsia="Times New Roman" w:cs="Times New Roman"/>
          <w:sz w:val="28"/>
          <w:szCs w:val="28"/>
          <w:bdr w:val="none" w:sz="0" w:space="0" w:color="000000"/>
          <w:lang w:val="en-US"/>
        </w:rPr>
        <w:t>);</w:t>
      </w:r>
    </w:p>
    <w:p w14:paraId="40CB6C12" w14:textId="77777777" w:rsidR="004E69D2" w:rsidRPr="00B00EA5" w:rsidRDefault="004E69D2" w:rsidP="004E69D2">
      <w:pPr>
        <w:spacing w:line="360" w:lineRule="auto"/>
        <w:jc w:val="both"/>
        <w:rPr>
          <w:lang w:val="en-US"/>
        </w:rPr>
      </w:pPr>
      <w:r>
        <w:rPr>
          <w:b/>
          <w:bCs/>
          <w:sz w:val="28"/>
          <w:szCs w:val="28"/>
          <w:shd w:val="clear" w:color="auto" w:fill="FFFFFF"/>
        </w:rPr>
        <w:t>Объект</w:t>
      </w:r>
      <w:r>
        <w:rPr>
          <w:b/>
          <w:bCs/>
          <w:sz w:val="28"/>
          <w:szCs w:val="28"/>
          <w:shd w:val="clear" w:color="auto" w:fill="FFFFFF"/>
          <w:lang w:val="en-US"/>
        </w:rPr>
        <w:t xml:space="preserve"> «</w:t>
      </w:r>
      <w:r>
        <w:rPr>
          <w:b/>
          <w:bCs/>
          <w:sz w:val="28"/>
          <w:szCs w:val="28"/>
          <w:shd w:val="clear" w:color="auto" w:fill="FFFFFF"/>
        </w:rPr>
        <w:t>Категория</w:t>
      </w:r>
      <w:r>
        <w:rPr>
          <w:b/>
          <w:bCs/>
          <w:sz w:val="28"/>
          <w:szCs w:val="28"/>
          <w:shd w:val="clear" w:color="auto" w:fill="FFFFFF"/>
          <w:lang w:val="en-US"/>
        </w:rPr>
        <w:t>»:</w:t>
      </w:r>
    </w:p>
    <w:p w14:paraId="23962C6B"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t>TABLE `category` (</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`id` INT NOT NULL AUTO_INCREMENT,</w:t>
      </w:r>
      <w:r>
        <w:rPr>
          <w:rFonts w:eastAsia="Times New Roman" w:cs="Times New Roman"/>
          <w:sz w:val="28"/>
          <w:szCs w:val="28"/>
          <w:bdr w:val="none" w:sz="0" w:space="0" w:color="000000"/>
          <w:lang w:val="en-US"/>
        </w:rPr>
        <w:br/>
        <w:t xml:space="preserve">  </w:t>
      </w:r>
      <w:r>
        <w:rPr>
          <w:rFonts w:eastAsia="Times New Roman" w:cs="Times New Roman"/>
          <w:sz w:val="28"/>
          <w:szCs w:val="28"/>
          <w:bdr w:val="none" w:sz="0" w:space="0" w:color="000000"/>
          <w:lang w:val="en-US"/>
        </w:rPr>
        <w:tab/>
        <w:t>`name_category` VARCHAR(45) NULL</w:t>
      </w:r>
    </w:p>
    <w:p w14:paraId="623654D0" w14:textId="2BACE9E8"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t>);</w:t>
      </w:r>
    </w:p>
    <w:p w14:paraId="5960941D" w14:textId="77777777" w:rsidR="004E69D2" w:rsidRPr="00B00EA5" w:rsidRDefault="004E69D2" w:rsidP="004E69D2">
      <w:pPr>
        <w:spacing w:line="360" w:lineRule="auto"/>
        <w:jc w:val="both"/>
        <w:rPr>
          <w:lang w:val="en-US"/>
        </w:rPr>
      </w:pPr>
      <w:r>
        <w:rPr>
          <w:b/>
          <w:bCs/>
          <w:sz w:val="28"/>
          <w:szCs w:val="28"/>
          <w:shd w:val="clear" w:color="auto" w:fill="FFFFFF"/>
        </w:rPr>
        <w:t>Отношение</w:t>
      </w:r>
      <w:r>
        <w:rPr>
          <w:b/>
          <w:bCs/>
          <w:sz w:val="28"/>
          <w:szCs w:val="28"/>
          <w:shd w:val="clear" w:color="auto" w:fill="FFFFFF"/>
          <w:lang w:val="en-US"/>
        </w:rPr>
        <w:t xml:space="preserve"> «</w:t>
      </w:r>
      <w:r>
        <w:rPr>
          <w:b/>
          <w:bCs/>
          <w:sz w:val="28"/>
          <w:szCs w:val="28"/>
          <w:shd w:val="clear" w:color="auto" w:fill="FFFFFF"/>
        </w:rPr>
        <w:t>Продукт</w:t>
      </w:r>
      <w:r w:rsidRPr="00B00EA5">
        <w:rPr>
          <w:b/>
          <w:bCs/>
          <w:sz w:val="28"/>
          <w:szCs w:val="28"/>
          <w:shd w:val="clear" w:color="auto" w:fill="FFFFFF"/>
          <w:lang w:val="en-US"/>
        </w:rPr>
        <w:t xml:space="preserve"> - </w:t>
      </w:r>
      <w:r>
        <w:rPr>
          <w:b/>
          <w:bCs/>
          <w:sz w:val="28"/>
          <w:szCs w:val="28"/>
          <w:shd w:val="clear" w:color="auto" w:fill="FFFFFF"/>
        </w:rPr>
        <w:t>заказ</w:t>
      </w:r>
      <w:r>
        <w:rPr>
          <w:b/>
          <w:bCs/>
          <w:sz w:val="28"/>
          <w:szCs w:val="28"/>
          <w:shd w:val="clear" w:color="auto" w:fill="FFFFFF"/>
          <w:lang w:val="en-US"/>
        </w:rPr>
        <w:t>»:</w:t>
      </w:r>
    </w:p>
    <w:p w14:paraId="691F1398"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t>TABLE product_has_transaction</w:t>
      </w:r>
    </w:p>
    <w:p w14:paraId="683FA01C"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lastRenderedPageBreak/>
        <w:t>(</w:t>
      </w:r>
    </w:p>
    <w:p w14:paraId="6BEE2F9B"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t xml:space="preserve">    product_id INT NOT NULL,</w:t>
      </w:r>
    </w:p>
    <w:p w14:paraId="2BA53A8E"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lang w:val="en-US"/>
        </w:rPr>
      </w:pPr>
      <w:r>
        <w:rPr>
          <w:rFonts w:eastAsia="Times New Roman" w:cs="Times New Roman"/>
          <w:sz w:val="28"/>
          <w:szCs w:val="28"/>
          <w:bdr w:val="none" w:sz="0" w:space="0" w:color="000000"/>
          <w:lang w:val="en-US"/>
        </w:rPr>
        <w:t xml:space="preserve">    transaction_id INT NOT NULL,</w:t>
      </w:r>
    </w:p>
    <w:p w14:paraId="7CC42D21"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pPr>
      <w:r w:rsidRPr="00B00EA5">
        <w:rPr>
          <w:rFonts w:eastAsia="Times New Roman" w:cs="Times New Roman"/>
          <w:sz w:val="28"/>
          <w:szCs w:val="28"/>
          <w:bdr w:val="none" w:sz="0" w:space="0" w:color="000000"/>
        </w:rPr>
        <w:t>);</w:t>
      </w:r>
    </w:p>
    <w:p w14:paraId="0D043923" w14:textId="77777777" w:rsidR="004E69D2" w:rsidRDefault="004E69D2" w:rsidP="004E69D2">
      <w:pPr>
        <w:pStyle w:val="2"/>
        <w:keepNext w:val="0"/>
        <w:keepLines w:val="0"/>
        <w:suppressAutoHyphens/>
        <w:spacing w:before="0" w:line="360" w:lineRule="auto"/>
        <w:ind w:firstLine="707"/>
        <w:jc w:val="center"/>
      </w:pPr>
      <w:bookmarkStart w:id="4" w:name="__RefHeading___Toc63342426"/>
      <w:bookmarkEnd w:id="4"/>
      <w:r>
        <w:rPr>
          <w:rFonts w:ascii="Times New Roman" w:hAnsi="Times New Roman" w:cs="Times New Roman"/>
          <w:b/>
          <w:bCs/>
          <w:color w:val="000000"/>
          <w:sz w:val="28"/>
          <w:szCs w:val="28"/>
        </w:rPr>
        <w:t>1.1.3 Описание доменов атрибутов</w:t>
      </w:r>
    </w:p>
    <w:p w14:paraId="7610A7C9" w14:textId="77777777" w:rsidR="004E69D2" w:rsidRDefault="004E69D2" w:rsidP="004E69D2">
      <w:pPr>
        <w:pStyle w:val="ac"/>
        <w:spacing w:line="360" w:lineRule="auto"/>
        <w:ind w:firstLine="708"/>
        <w:jc w:val="both"/>
      </w:pPr>
      <w:r>
        <w:rPr>
          <w:sz w:val="28"/>
          <w:szCs w:val="28"/>
        </w:rPr>
        <w:t>Ниже будут описаны необходимые атрибуты сущностей и их домены для создания БД интернет магазина.</w:t>
      </w:r>
    </w:p>
    <w:p w14:paraId="7801D36F" w14:textId="77777777" w:rsidR="004E69D2" w:rsidRDefault="004E69D2" w:rsidP="004E69D2">
      <w:pPr>
        <w:spacing w:line="360" w:lineRule="auto"/>
        <w:ind w:firstLine="708"/>
        <w:jc w:val="both"/>
      </w:pPr>
      <w:r>
        <w:rPr>
          <w:sz w:val="28"/>
          <w:szCs w:val="28"/>
        </w:rPr>
        <w:t>Отношение «</w:t>
      </w:r>
      <w:r>
        <w:rPr>
          <w:sz w:val="28"/>
          <w:szCs w:val="28"/>
          <w:lang w:val="en-US"/>
        </w:rPr>
        <w:t>user</w:t>
      </w:r>
      <w:r>
        <w:rPr>
          <w:sz w:val="28"/>
          <w:szCs w:val="28"/>
        </w:rPr>
        <w:t xml:space="preserve">» </w:t>
      </w:r>
    </w:p>
    <w:p w14:paraId="79194E9E" w14:textId="77777777" w:rsidR="004E69D2" w:rsidRDefault="004E69D2" w:rsidP="004E69D2">
      <w:pPr>
        <w:spacing w:line="360" w:lineRule="auto"/>
        <w:ind w:firstLine="708"/>
        <w:jc w:val="both"/>
      </w:pPr>
      <w:r>
        <w:rPr>
          <w:sz w:val="28"/>
          <w:szCs w:val="28"/>
        </w:rPr>
        <w:t>Таблица 1 – Описание доменов отношения «</w:t>
      </w:r>
      <w:r>
        <w:rPr>
          <w:sz w:val="28"/>
          <w:szCs w:val="28"/>
          <w:lang w:val="en-US"/>
        </w:rPr>
        <w:t>user</w:t>
      </w:r>
      <w: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677"/>
        <w:gridCol w:w="4677"/>
      </w:tblGrid>
      <w:tr w:rsidR="004E69D2" w14:paraId="31F0BACA" w14:textId="77777777" w:rsidTr="004E69D2">
        <w:tc>
          <w:tcPr>
            <w:tcW w:w="4677" w:type="dxa"/>
            <w:tcBorders>
              <w:top w:val="single" w:sz="1" w:space="0" w:color="000000"/>
              <w:left w:val="single" w:sz="1" w:space="0" w:color="000000"/>
              <w:bottom w:val="single" w:sz="1" w:space="0" w:color="000000"/>
            </w:tcBorders>
            <w:shd w:val="clear" w:color="auto" w:fill="auto"/>
          </w:tcPr>
          <w:p w14:paraId="5AEA08FF" w14:textId="77777777" w:rsidR="004E69D2" w:rsidRDefault="004E69D2" w:rsidP="004E69D2">
            <w:pPr>
              <w:pStyle w:val="af9"/>
              <w:jc w:val="center"/>
            </w:pPr>
            <w:r>
              <w:rPr>
                <w:b/>
                <w:bCs/>
                <w:sz w:val="28"/>
                <w:szCs w:val="28"/>
              </w:rPr>
              <w:t>Имя атрибута</w:t>
            </w:r>
          </w:p>
        </w:tc>
        <w:tc>
          <w:tcPr>
            <w:tcW w:w="4677" w:type="dxa"/>
            <w:tcBorders>
              <w:top w:val="single" w:sz="1" w:space="0" w:color="000000"/>
              <w:left w:val="single" w:sz="1" w:space="0" w:color="000000"/>
              <w:bottom w:val="single" w:sz="1" w:space="0" w:color="000000"/>
              <w:right w:val="single" w:sz="1" w:space="0" w:color="000000"/>
            </w:tcBorders>
            <w:shd w:val="clear" w:color="auto" w:fill="auto"/>
          </w:tcPr>
          <w:p w14:paraId="5F67F361" w14:textId="77777777" w:rsidR="004E69D2" w:rsidRDefault="004E69D2" w:rsidP="004E69D2">
            <w:pPr>
              <w:pStyle w:val="af9"/>
              <w:jc w:val="center"/>
            </w:pPr>
            <w:r>
              <w:rPr>
                <w:b/>
                <w:bCs/>
                <w:sz w:val="28"/>
                <w:szCs w:val="28"/>
              </w:rPr>
              <w:t>Домен атрибута</w:t>
            </w:r>
          </w:p>
        </w:tc>
      </w:tr>
      <w:tr w:rsidR="004E69D2" w14:paraId="52B60B35" w14:textId="77777777" w:rsidTr="004E69D2">
        <w:tc>
          <w:tcPr>
            <w:tcW w:w="4677" w:type="dxa"/>
            <w:tcBorders>
              <w:left w:val="single" w:sz="1" w:space="0" w:color="000000"/>
              <w:bottom w:val="single" w:sz="1" w:space="0" w:color="000000"/>
            </w:tcBorders>
            <w:shd w:val="clear" w:color="auto" w:fill="auto"/>
          </w:tcPr>
          <w:p w14:paraId="7B3A9618" w14:textId="77777777" w:rsidR="004E69D2" w:rsidRDefault="004E69D2" w:rsidP="004E69D2">
            <w:pPr>
              <w:pStyle w:val="af9"/>
              <w:jc w:val="both"/>
            </w:pPr>
            <w:r>
              <w:rPr>
                <w:b/>
                <w:bCs/>
                <w:sz w:val="28"/>
                <w:szCs w:val="28"/>
              </w:rPr>
              <w:t>`email`</w:t>
            </w:r>
          </w:p>
        </w:tc>
        <w:tc>
          <w:tcPr>
            <w:tcW w:w="4677" w:type="dxa"/>
            <w:tcBorders>
              <w:left w:val="single" w:sz="1" w:space="0" w:color="000000"/>
              <w:bottom w:val="single" w:sz="1" w:space="0" w:color="000000"/>
              <w:right w:val="single" w:sz="1" w:space="0" w:color="000000"/>
            </w:tcBorders>
            <w:shd w:val="clear" w:color="auto" w:fill="auto"/>
          </w:tcPr>
          <w:p w14:paraId="119D1833" w14:textId="77777777" w:rsidR="004E69D2" w:rsidRDefault="004E69D2" w:rsidP="004E69D2">
            <w:pPr>
              <w:pStyle w:val="af9"/>
              <w:jc w:val="both"/>
            </w:pPr>
            <w:r>
              <w:rPr>
                <w:sz w:val="28"/>
                <w:szCs w:val="28"/>
              </w:rPr>
              <w:t>VARCHAR(255) NOT NULL</w:t>
            </w:r>
          </w:p>
        </w:tc>
      </w:tr>
      <w:tr w:rsidR="004E69D2" w14:paraId="19FB46A5" w14:textId="77777777" w:rsidTr="004E69D2">
        <w:tc>
          <w:tcPr>
            <w:tcW w:w="4677" w:type="dxa"/>
            <w:tcBorders>
              <w:left w:val="single" w:sz="1" w:space="0" w:color="000000"/>
              <w:bottom w:val="single" w:sz="1" w:space="0" w:color="000000"/>
            </w:tcBorders>
            <w:shd w:val="clear" w:color="auto" w:fill="auto"/>
          </w:tcPr>
          <w:p w14:paraId="2CD8D050" w14:textId="77777777" w:rsidR="004E69D2" w:rsidRDefault="004E69D2" w:rsidP="004E69D2">
            <w:pPr>
              <w:pStyle w:val="af9"/>
              <w:jc w:val="both"/>
            </w:pPr>
            <w:r>
              <w:rPr>
                <w:b/>
                <w:bCs/>
                <w:sz w:val="28"/>
                <w:szCs w:val="28"/>
              </w:rPr>
              <w:t>`password`</w:t>
            </w:r>
          </w:p>
        </w:tc>
        <w:tc>
          <w:tcPr>
            <w:tcW w:w="4677" w:type="dxa"/>
            <w:tcBorders>
              <w:left w:val="single" w:sz="1" w:space="0" w:color="000000"/>
              <w:bottom w:val="single" w:sz="1" w:space="0" w:color="000000"/>
              <w:right w:val="single" w:sz="1" w:space="0" w:color="000000"/>
            </w:tcBorders>
            <w:shd w:val="clear" w:color="auto" w:fill="auto"/>
          </w:tcPr>
          <w:p w14:paraId="14BC61A9" w14:textId="77777777" w:rsidR="004E69D2" w:rsidRDefault="004E69D2" w:rsidP="004E69D2">
            <w:pPr>
              <w:pStyle w:val="af9"/>
              <w:jc w:val="both"/>
            </w:pPr>
            <w:r>
              <w:rPr>
                <w:sz w:val="28"/>
                <w:szCs w:val="28"/>
              </w:rPr>
              <w:t>VARCHAR(32) NOT NULL</w:t>
            </w:r>
          </w:p>
        </w:tc>
      </w:tr>
      <w:tr w:rsidR="004E69D2" w:rsidRPr="00C042EB" w14:paraId="03F05E76" w14:textId="77777777" w:rsidTr="004E69D2">
        <w:tc>
          <w:tcPr>
            <w:tcW w:w="4677" w:type="dxa"/>
            <w:tcBorders>
              <w:left w:val="single" w:sz="1" w:space="0" w:color="000000"/>
              <w:bottom w:val="single" w:sz="1" w:space="0" w:color="000000"/>
            </w:tcBorders>
            <w:shd w:val="clear" w:color="auto" w:fill="auto"/>
          </w:tcPr>
          <w:p w14:paraId="57D1EEE6" w14:textId="77777777" w:rsidR="004E69D2" w:rsidRDefault="004E69D2" w:rsidP="004E69D2">
            <w:pPr>
              <w:pStyle w:val="af9"/>
              <w:jc w:val="both"/>
            </w:pPr>
            <w:r>
              <w:rPr>
                <w:b/>
                <w:bCs/>
                <w:sz w:val="28"/>
                <w:szCs w:val="28"/>
              </w:rPr>
              <w:t>`create_time`</w:t>
            </w:r>
          </w:p>
        </w:tc>
        <w:tc>
          <w:tcPr>
            <w:tcW w:w="4677" w:type="dxa"/>
            <w:tcBorders>
              <w:left w:val="single" w:sz="1" w:space="0" w:color="000000"/>
              <w:bottom w:val="single" w:sz="1" w:space="0" w:color="000000"/>
              <w:right w:val="single" w:sz="1" w:space="0" w:color="000000"/>
            </w:tcBorders>
            <w:shd w:val="clear" w:color="auto" w:fill="auto"/>
          </w:tcPr>
          <w:p w14:paraId="2BC6C7EB" w14:textId="77777777" w:rsidR="004E69D2" w:rsidRPr="00B00EA5" w:rsidRDefault="004E69D2" w:rsidP="004E69D2">
            <w:pPr>
              <w:pStyle w:val="af9"/>
              <w:jc w:val="both"/>
              <w:rPr>
                <w:lang w:val="en-US"/>
              </w:rPr>
            </w:pPr>
            <w:r w:rsidRPr="00B00EA5">
              <w:rPr>
                <w:sz w:val="28"/>
                <w:szCs w:val="28"/>
                <w:lang w:val="en-US"/>
              </w:rPr>
              <w:t>TIMESTAMP NULL DEFAULT CURRENT_TIMESTAMP</w:t>
            </w:r>
          </w:p>
        </w:tc>
      </w:tr>
      <w:tr w:rsidR="004E69D2" w14:paraId="1D5C9EBE" w14:textId="77777777" w:rsidTr="004E69D2">
        <w:tc>
          <w:tcPr>
            <w:tcW w:w="4677" w:type="dxa"/>
            <w:tcBorders>
              <w:left w:val="single" w:sz="1" w:space="0" w:color="000000"/>
              <w:bottom w:val="single" w:sz="1" w:space="0" w:color="000000"/>
            </w:tcBorders>
            <w:shd w:val="clear" w:color="auto" w:fill="auto"/>
          </w:tcPr>
          <w:p w14:paraId="37649169" w14:textId="77777777" w:rsidR="004E69D2" w:rsidRDefault="004E69D2" w:rsidP="004E69D2">
            <w:pPr>
              <w:pStyle w:val="af9"/>
              <w:jc w:val="both"/>
            </w:pPr>
            <w:r>
              <w:rPr>
                <w:b/>
                <w:bCs/>
                <w:sz w:val="28"/>
                <w:szCs w:val="28"/>
              </w:rPr>
              <w:t>`firstname`</w:t>
            </w:r>
          </w:p>
        </w:tc>
        <w:tc>
          <w:tcPr>
            <w:tcW w:w="4677" w:type="dxa"/>
            <w:tcBorders>
              <w:left w:val="single" w:sz="1" w:space="0" w:color="000000"/>
              <w:bottom w:val="single" w:sz="1" w:space="0" w:color="000000"/>
              <w:right w:val="single" w:sz="1" w:space="0" w:color="000000"/>
            </w:tcBorders>
            <w:shd w:val="clear" w:color="auto" w:fill="auto"/>
          </w:tcPr>
          <w:p w14:paraId="282B39FE" w14:textId="77777777" w:rsidR="004E69D2" w:rsidRDefault="004E69D2" w:rsidP="004E69D2">
            <w:pPr>
              <w:pStyle w:val="af9"/>
              <w:jc w:val="both"/>
            </w:pPr>
            <w:r>
              <w:rPr>
                <w:sz w:val="28"/>
                <w:szCs w:val="28"/>
              </w:rPr>
              <w:t>VARCHAR(45) NOT NULL</w:t>
            </w:r>
          </w:p>
        </w:tc>
      </w:tr>
      <w:tr w:rsidR="004E69D2" w14:paraId="35B46E27" w14:textId="77777777" w:rsidTr="004E69D2">
        <w:tc>
          <w:tcPr>
            <w:tcW w:w="4677" w:type="dxa"/>
            <w:tcBorders>
              <w:left w:val="single" w:sz="1" w:space="0" w:color="000000"/>
              <w:bottom w:val="single" w:sz="1" w:space="0" w:color="000000"/>
            </w:tcBorders>
            <w:shd w:val="clear" w:color="auto" w:fill="auto"/>
          </w:tcPr>
          <w:p w14:paraId="05428DDC" w14:textId="77777777" w:rsidR="004E69D2" w:rsidRDefault="004E69D2" w:rsidP="004E69D2">
            <w:pPr>
              <w:pStyle w:val="af9"/>
              <w:jc w:val="both"/>
            </w:pPr>
            <w:r>
              <w:rPr>
                <w:b/>
                <w:bCs/>
                <w:sz w:val="28"/>
                <w:szCs w:val="28"/>
              </w:rPr>
              <w:t>`lastname`</w:t>
            </w:r>
          </w:p>
        </w:tc>
        <w:tc>
          <w:tcPr>
            <w:tcW w:w="4677" w:type="dxa"/>
            <w:tcBorders>
              <w:left w:val="single" w:sz="1" w:space="0" w:color="000000"/>
              <w:bottom w:val="single" w:sz="1" w:space="0" w:color="000000"/>
              <w:right w:val="single" w:sz="1" w:space="0" w:color="000000"/>
            </w:tcBorders>
            <w:shd w:val="clear" w:color="auto" w:fill="auto"/>
          </w:tcPr>
          <w:p w14:paraId="6548D230" w14:textId="77777777" w:rsidR="004E69D2" w:rsidRDefault="004E69D2" w:rsidP="004E69D2">
            <w:pPr>
              <w:pStyle w:val="af9"/>
              <w:jc w:val="both"/>
            </w:pPr>
            <w:r>
              <w:rPr>
                <w:sz w:val="28"/>
                <w:szCs w:val="28"/>
              </w:rPr>
              <w:t>VARCHAR(45) NOT NULL</w:t>
            </w:r>
          </w:p>
        </w:tc>
      </w:tr>
      <w:tr w:rsidR="004E69D2" w:rsidRPr="00C042EB" w14:paraId="29CF614F" w14:textId="77777777" w:rsidTr="004E69D2">
        <w:tc>
          <w:tcPr>
            <w:tcW w:w="4677" w:type="dxa"/>
            <w:tcBorders>
              <w:left w:val="single" w:sz="1" w:space="0" w:color="000000"/>
              <w:bottom w:val="single" w:sz="1" w:space="0" w:color="000000"/>
            </w:tcBorders>
            <w:shd w:val="clear" w:color="auto" w:fill="auto"/>
          </w:tcPr>
          <w:p w14:paraId="65F2AB87" w14:textId="77777777" w:rsidR="004E69D2" w:rsidRDefault="004E69D2" w:rsidP="004E69D2">
            <w:pPr>
              <w:pStyle w:val="af9"/>
              <w:jc w:val="both"/>
            </w:pPr>
            <w:r>
              <w:rPr>
                <w:b/>
                <w:bCs/>
                <w:sz w:val="28"/>
                <w:szCs w:val="28"/>
              </w:rPr>
              <w:t>`id`(прим.: код пользователя)</w:t>
            </w:r>
          </w:p>
        </w:tc>
        <w:tc>
          <w:tcPr>
            <w:tcW w:w="4677" w:type="dxa"/>
            <w:tcBorders>
              <w:left w:val="single" w:sz="1" w:space="0" w:color="000000"/>
              <w:bottom w:val="single" w:sz="1" w:space="0" w:color="000000"/>
              <w:right w:val="single" w:sz="1" w:space="0" w:color="000000"/>
            </w:tcBorders>
            <w:shd w:val="clear" w:color="auto" w:fill="auto"/>
          </w:tcPr>
          <w:p w14:paraId="29AB4052" w14:textId="77777777" w:rsidR="004E69D2" w:rsidRPr="00B00EA5" w:rsidRDefault="004E69D2" w:rsidP="004E69D2">
            <w:pPr>
              <w:pStyle w:val="af9"/>
              <w:jc w:val="both"/>
              <w:rPr>
                <w:lang w:val="en-US"/>
              </w:rPr>
            </w:pPr>
            <w:r w:rsidRPr="00B00EA5">
              <w:rPr>
                <w:sz w:val="28"/>
                <w:szCs w:val="28"/>
                <w:lang w:val="en-US"/>
              </w:rPr>
              <w:t>INT NOT NULL AUTO_INCREMENT</w:t>
            </w:r>
          </w:p>
        </w:tc>
      </w:tr>
      <w:tr w:rsidR="004E69D2" w14:paraId="70853F75" w14:textId="77777777" w:rsidTr="004E69D2">
        <w:tc>
          <w:tcPr>
            <w:tcW w:w="4677" w:type="dxa"/>
            <w:tcBorders>
              <w:left w:val="single" w:sz="1" w:space="0" w:color="000000"/>
              <w:bottom w:val="single" w:sz="1" w:space="0" w:color="000000"/>
            </w:tcBorders>
            <w:shd w:val="clear" w:color="auto" w:fill="auto"/>
          </w:tcPr>
          <w:p w14:paraId="13D4CD2C" w14:textId="77777777" w:rsidR="004E69D2" w:rsidRDefault="004E69D2" w:rsidP="004E69D2">
            <w:pPr>
              <w:pStyle w:val="af9"/>
              <w:jc w:val="both"/>
            </w:pPr>
            <w:r>
              <w:rPr>
                <w:b/>
                <w:bCs/>
                <w:sz w:val="28"/>
                <w:szCs w:val="28"/>
              </w:rPr>
              <w:t>`is_stuff`</w:t>
            </w:r>
          </w:p>
        </w:tc>
        <w:tc>
          <w:tcPr>
            <w:tcW w:w="4677" w:type="dxa"/>
            <w:tcBorders>
              <w:left w:val="single" w:sz="1" w:space="0" w:color="000000"/>
              <w:bottom w:val="single" w:sz="1" w:space="0" w:color="000000"/>
              <w:right w:val="single" w:sz="1" w:space="0" w:color="000000"/>
            </w:tcBorders>
            <w:shd w:val="clear" w:color="auto" w:fill="auto"/>
          </w:tcPr>
          <w:p w14:paraId="65CFD0AC" w14:textId="77777777" w:rsidR="004E69D2" w:rsidRDefault="004E69D2" w:rsidP="004E69D2">
            <w:pPr>
              <w:pStyle w:val="af9"/>
              <w:jc w:val="both"/>
            </w:pPr>
            <w:r>
              <w:rPr>
                <w:sz w:val="28"/>
                <w:szCs w:val="28"/>
              </w:rPr>
              <w:t>TINYINT(1) NOT NULL</w:t>
            </w:r>
          </w:p>
        </w:tc>
      </w:tr>
    </w:tbl>
    <w:p w14:paraId="42E057B3" w14:textId="77777777" w:rsidR="004E69D2" w:rsidRDefault="004E69D2" w:rsidP="004E69D2">
      <w:pPr>
        <w:spacing w:line="360" w:lineRule="auto"/>
        <w:jc w:val="both"/>
        <w:rPr>
          <w:sz w:val="28"/>
          <w:szCs w:val="28"/>
          <w:u w:val="single"/>
          <w:lang w:val="en-US"/>
        </w:rPr>
      </w:pPr>
    </w:p>
    <w:p w14:paraId="339152F5" w14:textId="77777777" w:rsidR="004E69D2" w:rsidRDefault="004E69D2" w:rsidP="004E69D2">
      <w:pPr>
        <w:spacing w:line="360" w:lineRule="auto"/>
        <w:jc w:val="both"/>
      </w:pPr>
      <w:r>
        <w:rPr>
          <w:sz w:val="28"/>
          <w:szCs w:val="28"/>
          <w:u w:val="single"/>
        </w:rPr>
        <w:t>Ограничения</w:t>
      </w:r>
      <w:r>
        <w:rPr>
          <w:sz w:val="28"/>
          <w:szCs w:val="28"/>
        </w:rPr>
        <w:t>:</w:t>
      </w:r>
    </w:p>
    <w:p w14:paraId="69284E2E" w14:textId="77777777" w:rsidR="004E69D2" w:rsidRDefault="004E69D2" w:rsidP="004E69D2">
      <w:pPr>
        <w:spacing w:line="360" w:lineRule="auto"/>
        <w:jc w:val="both"/>
      </w:pPr>
      <w:r>
        <w:rPr>
          <w:b/>
          <w:sz w:val="28"/>
          <w:szCs w:val="28"/>
          <w:lang w:val="en-US"/>
        </w:rPr>
        <w:t>id</w:t>
      </w:r>
      <w:r>
        <w:rPr>
          <w:sz w:val="28"/>
          <w:szCs w:val="28"/>
        </w:rPr>
        <w:t xml:space="preserve"> </w:t>
      </w:r>
      <w:r>
        <w:rPr>
          <w:sz w:val="28"/>
          <w:szCs w:val="28"/>
        </w:rPr>
        <w:tab/>
        <w:t>– первичный ключ (значение - автоинкримент с 1)</w:t>
      </w:r>
    </w:p>
    <w:p w14:paraId="16839A0B" w14:textId="339E5631" w:rsidR="004E69D2" w:rsidRDefault="004E69D2" w:rsidP="004E69D2">
      <w:pPr>
        <w:spacing w:line="360" w:lineRule="auto"/>
        <w:jc w:val="both"/>
        <w:rPr>
          <w:sz w:val="28"/>
          <w:szCs w:val="28"/>
        </w:rPr>
      </w:pPr>
      <w:r>
        <w:rPr>
          <w:b/>
          <w:bCs/>
          <w:sz w:val="28"/>
          <w:szCs w:val="28"/>
          <w:lang w:val="en-US"/>
        </w:rPr>
        <w:t>create</w:t>
      </w:r>
      <w:r w:rsidRPr="00B00EA5">
        <w:rPr>
          <w:b/>
          <w:bCs/>
          <w:sz w:val="28"/>
          <w:szCs w:val="28"/>
        </w:rPr>
        <w:t>_</w:t>
      </w:r>
      <w:r>
        <w:rPr>
          <w:b/>
          <w:bCs/>
          <w:sz w:val="28"/>
          <w:szCs w:val="28"/>
          <w:lang w:val="en-US"/>
        </w:rPr>
        <w:t>time</w:t>
      </w:r>
      <w:r w:rsidRPr="00B00EA5">
        <w:rPr>
          <w:b/>
          <w:bCs/>
          <w:sz w:val="28"/>
          <w:szCs w:val="28"/>
        </w:rPr>
        <w:t xml:space="preserve"> –</w:t>
      </w:r>
      <w:r w:rsidRPr="00B00EA5">
        <w:rPr>
          <w:sz w:val="28"/>
          <w:szCs w:val="28"/>
        </w:rPr>
        <w:t xml:space="preserve"> </w:t>
      </w:r>
      <w:r>
        <w:rPr>
          <w:sz w:val="28"/>
          <w:szCs w:val="28"/>
        </w:rPr>
        <w:t>дата регистрации пользователя (текущая дата и время в момент регистрации пользователя)</w:t>
      </w:r>
    </w:p>
    <w:p w14:paraId="5C5D55CA" w14:textId="73392E2F" w:rsidR="004E69D2" w:rsidRDefault="004E69D2" w:rsidP="004E69D2">
      <w:pPr>
        <w:spacing w:line="360" w:lineRule="auto"/>
        <w:jc w:val="both"/>
        <w:rPr>
          <w:sz w:val="28"/>
          <w:szCs w:val="28"/>
        </w:rPr>
      </w:pPr>
    </w:p>
    <w:p w14:paraId="73ADBD61" w14:textId="0342ABAA" w:rsidR="004E69D2" w:rsidRDefault="004E69D2" w:rsidP="004E69D2">
      <w:pPr>
        <w:spacing w:line="360" w:lineRule="auto"/>
        <w:jc w:val="both"/>
        <w:rPr>
          <w:sz w:val="28"/>
          <w:szCs w:val="28"/>
        </w:rPr>
      </w:pPr>
    </w:p>
    <w:p w14:paraId="2FC03CA6" w14:textId="792CC091" w:rsidR="004E69D2" w:rsidRDefault="004E69D2" w:rsidP="004E69D2">
      <w:pPr>
        <w:spacing w:line="360" w:lineRule="auto"/>
        <w:jc w:val="both"/>
        <w:rPr>
          <w:sz w:val="28"/>
          <w:szCs w:val="28"/>
        </w:rPr>
      </w:pPr>
    </w:p>
    <w:p w14:paraId="44E47196" w14:textId="6FDC8285" w:rsidR="004E69D2" w:rsidRDefault="004E69D2" w:rsidP="004E69D2">
      <w:pPr>
        <w:spacing w:line="360" w:lineRule="auto"/>
        <w:jc w:val="both"/>
        <w:rPr>
          <w:sz w:val="28"/>
          <w:szCs w:val="28"/>
        </w:rPr>
      </w:pPr>
    </w:p>
    <w:p w14:paraId="798815C9" w14:textId="334558F6" w:rsidR="004E69D2" w:rsidRDefault="004E69D2" w:rsidP="004E69D2">
      <w:pPr>
        <w:spacing w:line="360" w:lineRule="auto"/>
        <w:jc w:val="both"/>
        <w:rPr>
          <w:sz w:val="28"/>
          <w:szCs w:val="28"/>
        </w:rPr>
      </w:pPr>
    </w:p>
    <w:p w14:paraId="067291C3" w14:textId="77777777" w:rsidR="004E69D2" w:rsidRPr="004E69D2" w:rsidRDefault="004E69D2" w:rsidP="004E69D2">
      <w:pPr>
        <w:spacing w:line="360" w:lineRule="auto"/>
        <w:jc w:val="both"/>
        <w:rPr>
          <w:sz w:val="28"/>
          <w:szCs w:val="28"/>
        </w:rPr>
      </w:pPr>
    </w:p>
    <w:p w14:paraId="5DA533AE" w14:textId="77777777" w:rsidR="004E69D2" w:rsidRDefault="004E69D2" w:rsidP="004E69D2">
      <w:pPr>
        <w:spacing w:line="360" w:lineRule="auto"/>
        <w:ind w:firstLine="708"/>
        <w:jc w:val="both"/>
      </w:pPr>
      <w:r>
        <w:rPr>
          <w:sz w:val="28"/>
          <w:szCs w:val="28"/>
        </w:rPr>
        <w:t xml:space="preserve">Отношение «category» </w:t>
      </w:r>
    </w:p>
    <w:p w14:paraId="25BC83C9" w14:textId="77777777" w:rsidR="004E69D2" w:rsidRDefault="004E69D2" w:rsidP="004E69D2">
      <w:pPr>
        <w:spacing w:line="360" w:lineRule="auto"/>
        <w:ind w:firstLine="708"/>
        <w:jc w:val="both"/>
      </w:pPr>
      <w:r>
        <w:rPr>
          <w:sz w:val="28"/>
          <w:szCs w:val="28"/>
        </w:rPr>
        <w:t>Таблица</w:t>
      </w:r>
      <w:r w:rsidRPr="00B00EA5">
        <w:rPr>
          <w:sz w:val="28"/>
          <w:szCs w:val="28"/>
        </w:rPr>
        <w:t xml:space="preserve"> 2 </w:t>
      </w:r>
      <w:r>
        <w:rPr>
          <w:sz w:val="28"/>
          <w:szCs w:val="28"/>
        </w:rPr>
        <w:t>– Описание доменов отношения «category</w:t>
      </w:r>
      <w:r>
        <w:t>»</w:t>
      </w:r>
    </w:p>
    <w:tbl>
      <w:tblPr>
        <w:tblW w:w="0" w:type="auto"/>
        <w:tblInd w:w="113" w:type="dxa"/>
        <w:tblLayout w:type="fixed"/>
        <w:tblLook w:val="0000" w:firstRow="0" w:lastRow="0" w:firstColumn="0" w:lastColumn="0" w:noHBand="0" w:noVBand="0"/>
      </w:tblPr>
      <w:tblGrid>
        <w:gridCol w:w="4624"/>
        <w:gridCol w:w="4660"/>
      </w:tblGrid>
      <w:tr w:rsidR="004E69D2" w14:paraId="44D6726F" w14:textId="77777777" w:rsidTr="004E69D2">
        <w:trPr>
          <w:trHeight w:val="228"/>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4C188D3C" w14:textId="77777777" w:rsidR="004E69D2" w:rsidRDefault="004E69D2" w:rsidP="004E69D2">
            <w:pPr>
              <w:spacing w:line="360" w:lineRule="auto"/>
              <w:jc w:val="center"/>
            </w:pPr>
            <w:r>
              <w:rPr>
                <w:b/>
                <w:sz w:val="28"/>
                <w:szCs w:val="28"/>
              </w:rPr>
              <w:lastRenderedPageBreak/>
              <w:t>Имя атрибута</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64EF211E" w14:textId="77777777" w:rsidR="004E69D2" w:rsidRDefault="004E69D2" w:rsidP="004E69D2">
            <w:pPr>
              <w:spacing w:line="360" w:lineRule="auto"/>
              <w:jc w:val="center"/>
            </w:pPr>
            <w:r>
              <w:rPr>
                <w:b/>
                <w:sz w:val="28"/>
                <w:szCs w:val="28"/>
              </w:rPr>
              <w:t>Домен атрибута</w:t>
            </w:r>
          </w:p>
        </w:tc>
      </w:tr>
      <w:tr w:rsidR="004E69D2" w:rsidRPr="00C042EB" w14:paraId="174B8DF4" w14:textId="77777777" w:rsidTr="004E69D2">
        <w:trPr>
          <w:trHeight w:val="197"/>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71F0F3CC" w14:textId="77777777" w:rsidR="004E69D2" w:rsidRDefault="004E69D2" w:rsidP="004E69D2">
            <w:pPr>
              <w:spacing w:line="360" w:lineRule="auto"/>
              <w:jc w:val="both"/>
            </w:pPr>
            <w:r>
              <w:rPr>
                <w:b/>
                <w:sz w:val="28"/>
                <w:szCs w:val="28"/>
              </w:rPr>
              <w:t>`id`</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43C5D364" w14:textId="77777777" w:rsidR="004E69D2" w:rsidRPr="00B00EA5" w:rsidRDefault="004E69D2" w:rsidP="004E69D2">
            <w:pPr>
              <w:spacing w:line="360" w:lineRule="auto"/>
              <w:jc w:val="both"/>
              <w:rPr>
                <w:lang w:val="en-US"/>
              </w:rPr>
            </w:pPr>
            <w:r>
              <w:rPr>
                <w:sz w:val="28"/>
                <w:szCs w:val="28"/>
                <w:lang w:val="en-US"/>
              </w:rPr>
              <w:t>INT NOT NULL AUTO_INCREMENT</w:t>
            </w:r>
          </w:p>
        </w:tc>
      </w:tr>
      <w:tr w:rsidR="004E69D2" w14:paraId="55A772DC" w14:textId="77777777" w:rsidTr="004E69D2">
        <w:trPr>
          <w:trHeight w:val="197"/>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48918F53" w14:textId="77777777" w:rsidR="004E69D2" w:rsidRDefault="004E69D2" w:rsidP="004E69D2">
            <w:pPr>
              <w:spacing w:line="360" w:lineRule="auto"/>
              <w:jc w:val="both"/>
            </w:pPr>
            <w:r>
              <w:rPr>
                <w:b/>
                <w:sz w:val="28"/>
                <w:szCs w:val="28"/>
              </w:rPr>
              <w:t>`name_category`</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13343A26" w14:textId="77777777" w:rsidR="004E69D2" w:rsidRDefault="004E69D2" w:rsidP="004E69D2">
            <w:pPr>
              <w:spacing w:line="360" w:lineRule="auto"/>
              <w:jc w:val="both"/>
            </w:pPr>
            <w:r>
              <w:rPr>
                <w:sz w:val="28"/>
                <w:szCs w:val="28"/>
                <w:lang w:val="en-US"/>
              </w:rPr>
              <w:t>VARCHAR(45) NULL</w:t>
            </w:r>
          </w:p>
        </w:tc>
      </w:tr>
    </w:tbl>
    <w:p w14:paraId="13EE3E76" w14:textId="77777777" w:rsidR="004E69D2" w:rsidRDefault="004E69D2" w:rsidP="004E69D2">
      <w:pPr>
        <w:jc w:val="both"/>
        <w:rPr>
          <w:sz w:val="28"/>
          <w:szCs w:val="28"/>
          <w:u w:val="single"/>
          <w:lang w:val="en-US"/>
        </w:rPr>
      </w:pPr>
    </w:p>
    <w:p w14:paraId="35DEF4DB" w14:textId="77777777" w:rsidR="004E69D2" w:rsidRDefault="004E69D2" w:rsidP="004E69D2">
      <w:pPr>
        <w:spacing w:line="360" w:lineRule="auto"/>
        <w:jc w:val="both"/>
      </w:pPr>
      <w:r>
        <w:rPr>
          <w:sz w:val="28"/>
          <w:szCs w:val="28"/>
          <w:u w:val="single"/>
        </w:rPr>
        <w:t>Ограничения</w:t>
      </w:r>
      <w:r>
        <w:rPr>
          <w:sz w:val="28"/>
          <w:szCs w:val="28"/>
        </w:rPr>
        <w:t>:</w:t>
      </w:r>
    </w:p>
    <w:p w14:paraId="4564540B" w14:textId="77777777" w:rsidR="004E69D2" w:rsidRDefault="004E69D2" w:rsidP="004E69D2">
      <w:pPr>
        <w:spacing w:line="360" w:lineRule="auto"/>
        <w:jc w:val="both"/>
      </w:pPr>
      <w:r>
        <w:rPr>
          <w:b/>
          <w:sz w:val="28"/>
          <w:szCs w:val="28"/>
          <w:lang w:val="en-US"/>
        </w:rPr>
        <w:t>id</w:t>
      </w:r>
      <w:r>
        <w:rPr>
          <w:sz w:val="28"/>
          <w:szCs w:val="28"/>
        </w:rPr>
        <w:t xml:space="preserve"> – первичный ключ (значение - автоинкримент с 1)</w:t>
      </w:r>
    </w:p>
    <w:p w14:paraId="34F905B6" w14:textId="77777777" w:rsidR="004E69D2" w:rsidRDefault="004E69D2" w:rsidP="004E69D2">
      <w:pPr>
        <w:spacing w:line="360" w:lineRule="auto"/>
        <w:ind w:firstLine="708"/>
        <w:jc w:val="both"/>
      </w:pPr>
      <w:r>
        <w:rPr>
          <w:sz w:val="28"/>
          <w:szCs w:val="28"/>
        </w:rPr>
        <w:t>Отношение «subcategory»</w:t>
      </w:r>
    </w:p>
    <w:p w14:paraId="505CD72E" w14:textId="77777777" w:rsidR="004E69D2" w:rsidRDefault="004E69D2" w:rsidP="004E69D2">
      <w:pPr>
        <w:spacing w:line="360" w:lineRule="auto"/>
        <w:ind w:firstLine="708"/>
        <w:jc w:val="both"/>
      </w:pPr>
      <w:r>
        <w:rPr>
          <w:sz w:val="28"/>
          <w:szCs w:val="28"/>
        </w:rPr>
        <w:t>Таблица</w:t>
      </w:r>
      <w:r w:rsidRPr="00B00EA5">
        <w:rPr>
          <w:sz w:val="28"/>
          <w:szCs w:val="28"/>
        </w:rPr>
        <w:t xml:space="preserve"> 3 </w:t>
      </w:r>
      <w:r>
        <w:rPr>
          <w:sz w:val="28"/>
          <w:szCs w:val="28"/>
        </w:rPr>
        <w:t>– Описание доменов отношения «</w:t>
      </w:r>
      <w:r>
        <w:rPr>
          <w:sz w:val="28"/>
          <w:szCs w:val="28"/>
          <w:lang w:val="en-US"/>
        </w:rPr>
        <w:t>subcategory</w:t>
      </w:r>
      <w:r>
        <w:rPr>
          <w:sz w:val="28"/>
          <w:szCs w:val="28"/>
        </w:rP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677"/>
        <w:gridCol w:w="4677"/>
      </w:tblGrid>
      <w:tr w:rsidR="004E69D2" w14:paraId="2BA092A3" w14:textId="77777777" w:rsidTr="004E69D2">
        <w:tc>
          <w:tcPr>
            <w:tcW w:w="4677" w:type="dxa"/>
            <w:tcBorders>
              <w:top w:val="single" w:sz="1" w:space="0" w:color="000000"/>
              <w:left w:val="single" w:sz="1" w:space="0" w:color="000000"/>
              <w:bottom w:val="single" w:sz="1" w:space="0" w:color="000000"/>
            </w:tcBorders>
            <w:shd w:val="clear" w:color="auto" w:fill="auto"/>
          </w:tcPr>
          <w:p w14:paraId="14B7E52B" w14:textId="77777777" w:rsidR="004E69D2" w:rsidRDefault="004E69D2" w:rsidP="004E69D2">
            <w:pPr>
              <w:pStyle w:val="af9"/>
              <w:jc w:val="center"/>
            </w:pPr>
            <w:r>
              <w:rPr>
                <w:b/>
                <w:bCs/>
                <w:sz w:val="28"/>
                <w:szCs w:val="28"/>
              </w:rPr>
              <w:t>Имя атрибута</w:t>
            </w:r>
          </w:p>
        </w:tc>
        <w:tc>
          <w:tcPr>
            <w:tcW w:w="4677" w:type="dxa"/>
            <w:tcBorders>
              <w:top w:val="single" w:sz="1" w:space="0" w:color="000000"/>
              <w:left w:val="single" w:sz="1" w:space="0" w:color="000000"/>
              <w:bottom w:val="single" w:sz="1" w:space="0" w:color="000000"/>
              <w:right w:val="single" w:sz="1" w:space="0" w:color="000000"/>
            </w:tcBorders>
            <w:shd w:val="clear" w:color="auto" w:fill="auto"/>
          </w:tcPr>
          <w:p w14:paraId="6DDF53D9" w14:textId="77777777" w:rsidR="004E69D2" w:rsidRDefault="004E69D2" w:rsidP="004E69D2">
            <w:pPr>
              <w:pStyle w:val="af9"/>
              <w:jc w:val="center"/>
            </w:pPr>
            <w:r>
              <w:rPr>
                <w:b/>
                <w:bCs/>
                <w:sz w:val="28"/>
                <w:szCs w:val="28"/>
              </w:rPr>
              <w:t>Домен атрибута</w:t>
            </w:r>
          </w:p>
        </w:tc>
      </w:tr>
      <w:tr w:rsidR="004E69D2" w:rsidRPr="00C042EB" w14:paraId="10146B0B" w14:textId="77777777" w:rsidTr="004E69D2">
        <w:tc>
          <w:tcPr>
            <w:tcW w:w="4677" w:type="dxa"/>
            <w:tcBorders>
              <w:left w:val="single" w:sz="1" w:space="0" w:color="000000"/>
              <w:bottom w:val="single" w:sz="1" w:space="0" w:color="000000"/>
            </w:tcBorders>
            <w:shd w:val="clear" w:color="auto" w:fill="auto"/>
          </w:tcPr>
          <w:p w14:paraId="4A2632C8" w14:textId="77777777" w:rsidR="004E69D2" w:rsidRDefault="004E69D2" w:rsidP="004E69D2">
            <w:pPr>
              <w:pStyle w:val="af9"/>
              <w:jc w:val="both"/>
            </w:pPr>
            <w:r>
              <w:rPr>
                <w:b/>
                <w:bCs/>
                <w:sz w:val="28"/>
                <w:szCs w:val="28"/>
              </w:rPr>
              <w:t>`id`</w:t>
            </w:r>
          </w:p>
        </w:tc>
        <w:tc>
          <w:tcPr>
            <w:tcW w:w="4677" w:type="dxa"/>
            <w:tcBorders>
              <w:left w:val="single" w:sz="1" w:space="0" w:color="000000"/>
              <w:bottom w:val="single" w:sz="1" w:space="0" w:color="000000"/>
              <w:right w:val="single" w:sz="1" w:space="0" w:color="000000"/>
            </w:tcBorders>
            <w:shd w:val="clear" w:color="auto" w:fill="auto"/>
          </w:tcPr>
          <w:p w14:paraId="36770C02" w14:textId="77777777" w:rsidR="004E69D2" w:rsidRPr="00B00EA5" w:rsidRDefault="004E69D2" w:rsidP="004E69D2">
            <w:pPr>
              <w:pStyle w:val="af9"/>
              <w:jc w:val="both"/>
              <w:rPr>
                <w:lang w:val="en-US"/>
              </w:rPr>
            </w:pPr>
            <w:r w:rsidRPr="00B00EA5">
              <w:rPr>
                <w:sz w:val="28"/>
                <w:szCs w:val="28"/>
                <w:lang w:val="en-US"/>
              </w:rPr>
              <w:t>INT NOT NULL AUTO_INCREMENT</w:t>
            </w:r>
          </w:p>
        </w:tc>
      </w:tr>
      <w:tr w:rsidR="004E69D2" w14:paraId="0A7DB0D8" w14:textId="77777777" w:rsidTr="004E69D2">
        <w:tc>
          <w:tcPr>
            <w:tcW w:w="4677" w:type="dxa"/>
            <w:tcBorders>
              <w:left w:val="single" w:sz="1" w:space="0" w:color="000000"/>
              <w:bottom w:val="single" w:sz="1" w:space="0" w:color="000000"/>
            </w:tcBorders>
            <w:shd w:val="clear" w:color="auto" w:fill="auto"/>
          </w:tcPr>
          <w:p w14:paraId="7A5B2EF4" w14:textId="77777777" w:rsidR="004E69D2" w:rsidRDefault="004E69D2" w:rsidP="004E69D2">
            <w:pPr>
              <w:pStyle w:val="af9"/>
              <w:jc w:val="both"/>
            </w:pPr>
            <w:r>
              <w:rPr>
                <w:b/>
                <w:bCs/>
                <w:sz w:val="28"/>
                <w:szCs w:val="28"/>
              </w:rPr>
              <w:t>`name_subcategory`</w:t>
            </w:r>
          </w:p>
        </w:tc>
        <w:tc>
          <w:tcPr>
            <w:tcW w:w="4677" w:type="dxa"/>
            <w:tcBorders>
              <w:left w:val="single" w:sz="1" w:space="0" w:color="000000"/>
              <w:bottom w:val="single" w:sz="1" w:space="0" w:color="000000"/>
              <w:right w:val="single" w:sz="1" w:space="0" w:color="000000"/>
            </w:tcBorders>
            <w:shd w:val="clear" w:color="auto" w:fill="auto"/>
          </w:tcPr>
          <w:p w14:paraId="17253C0E" w14:textId="77777777" w:rsidR="004E69D2" w:rsidRDefault="004E69D2" w:rsidP="004E69D2">
            <w:pPr>
              <w:pStyle w:val="af9"/>
              <w:jc w:val="both"/>
            </w:pPr>
            <w:r>
              <w:rPr>
                <w:sz w:val="28"/>
                <w:szCs w:val="28"/>
              </w:rPr>
              <w:t>VARCHAR(32) NOT NULL</w:t>
            </w:r>
          </w:p>
        </w:tc>
      </w:tr>
      <w:tr w:rsidR="004E69D2" w14:paraId="5517381C" w14:textId="77777777" w:rsidTr="004E69D2">
        <w:tc>
          <w:tcPr>
            <w:tcW w:w="4677" w:type="dxa"/>
            <w:tcBorders>
              <w:left w:val="single" w:sz="1" w:space="0" w:color="000000"/>
              <w:bottom w:val="single" w:sz="1" w:space="0" w:color="000000"/>
            </w:tcBorders>
            <w:shd w:val="clear" w:color="auto" w:fill="auto"/>
          </w:tcPr>
          <w:p w14:paraId="12F5F416" w14:textId="77777777" w:rsidR="004E69D2" w:rsidRDefault="004E69D2" w:rsidP="004E69D2">
            <w:pPr>
              <w:pStyle w:val="af9"/>
              <w:jc w:val="both"/>
            </w:pPr>
            <w:r>
              <w:rPr>
                <w:b/>
                <w:bCs/>
                <w:sz w:val="28"/>
                <w:szCs w:val="28"/>
              </w:rPr>
              <w:t>`category_id`</w:t>
            </w:r>
          </w:p>
        </w:tc>
        <w:tc>
          <w:tcPr>
            <w:tcW w:w="4677" w:type="dxa"/>
            <w:tcBorders>
              <w:left w:val="single" w:sz="1" w:space="0" w:color="000000"/>
              <w:bottom w:val="single" w:sz="1" w:space="0" w:color="000000"/>
              <w:right w:val="single" w:sz="1" w:space="0" w:color="000000"/>
            </w:tcBorders>
            <w:shd w:val="clear" w:color="auto" w:fill="auto"/>
          </w:tcPr>
          <w:p w14:paraId="00A1AA84" w14:textId="77777777" w:rsidR="004E69D2" w:rsidRDefault="004E69D2" w:rsidP="004E69D2">
            <w:pPr>
              <w:pStyle w:val="af9"/>
              <w:jc w:val="both"/>
            </w:pPr>
            <w:r>
              <w:rPr>
                <w:sz w:val="28"/>
                <w:szCs w:val="28"/>
              </w:rPr>
              <w:t>INT NOT NULL</w:t>
            </w:r>
          </w:p>
        </w:tc>
      </w:tr>
    </w:tbl>
    <w:p w14:paraId="76D05FD0" w14:textId="77777777" w:rsidR="004E69D2" w:rsidRDefault="004E69D2" w:rsidP="004E69D2">
      <w:pPr>
        <w:spacing w:line="360" w:lineRule="auto"/>
        <w:jc w:val="both"/>
      </w:pPr>
      <w:r>
        <w:rPr>
          <w:sz w:val="28"/>
          <w:szCs w:val="28"/>
          <w:u w:val="single"/>
        </w:rPr>
        <w:t>Ограничения</w:t>
      </w:r>
      <w:r>
        <w:rPr>
          <w:sz w:val="28"/>
          <w:szCs w:val="28"/>
        </w:rPr>
        <w:t>:</w:t>
      </w:r>
    </w:p>
    <w:p w14:paraId="32F8AB78" w14:textId="77777777" w:rsidR="004E69D2" w:rsidRDefault="004E69D2" w:rsidP="004E69D2">
      <w:pPr>
        <w:spacing w:line="360" w:lineRule="auto"/>
        <w:jc w:val="both"/>
      </w:pPr>
      <w:r>
        <w:rPr>
          <w:b/>
          <w:sz w:val="28"/>
          <w:szCs w:val="28"/>
          <w:lang w:val="en-US"/>
        </w:rPr>
        <w:t>id</w:t>
      </w:r>
      <w:r>
        <w:rPr>
          <w:sz w:val="28"/>
          <w:szCs w:val="28"/>
        </w:rPr>
        <w:t xml:space="preserve"> – первичный ключ (значение - автоинкримент с 1)</w:t>
      </w:r>
    </w:p>
    <w:p w14:paraId="08D6ECA5" w14:textId="77777777" w:rsidR="004E69D2" w:rsidRPr="00C042EB" w:rsidRDefault="004E69D2" w:rsidP="004E69D2">
      <w:pPr>
        <w:spacing w:line="360" w:lineRule="auto"/>
        <w:jc w:val="both"/>
        <w:rPr>
          <w:lang w:val="en-US"/>
        </w:rPr>
      </w:pPr>
      <w:r>
        <w:rPr>
          <w:b/>
          <w:bCs/>
          <w:sz w:val="28"/>
          <w:szCs w:val="28"/>
          <w:lang w:val="en-US"/>
        </w:rPr>
        <w:t>category</w:t>
      </w:r>
      <w:r w:rsidRPr="00B00EA5">
        <w:rPr>
          <w:b/>
          <w:bCs/>
          <w:sz w:val="28"/>
          <w:szCs w:val="28"/>
        </w:rPr>
        <w:t>_</w:t>
      </w:r>
      <w:r>
        <w:rPr>
          <w:b/>
          <w:bCs/>
          <w:sz w:val="28"/>
          <w:szCs w:val="28"/>
          <w:lang w:val="en-US"/>
        </w:rPr>
        <w:t>id</w:t>
      </w:r>
      <w:r w:rsidRPr="00B00EA5">
        <w:rPr>
          <w:b/>
          <w:bCs/>
          <w:sz w:val="28"/>
          <w:szCs w:val="28"/>
        </w:rPr>
        <w:t xml:space="preserve"> – </w:t>
      </w:r>
      <w:r>
        <w:rPr>
          <w:sz w:val="28"/>
          <w:szCs w:val="28"/>
        </w:rPr>
        <w:t xml:space="preserve">внешний ключ к отношению </w:t>
      </w:r>
      <w:r w:rsidRPr="00C042EB">
        <w:rPr>
          <w:sz w:val="28"/>
          <w:szCs w:val="28"/>
          <w:lang w:val="en-US"/>
        </w:rPr>
        <w:t>«</w:t>
      </w:r>
      <w:r>
        <w:rPr>
          <w:sz w:val="28"/>
          <w:szCs w:val="28"/>
          <w:lang w:val="en-US"/>
        </w:rPr>
        <w:t>category</w:t>
      </w:r>
      <w:r w:rsidRPr="00C042EB">
        <w:rPr>
          <w:sz w:val="28"/>
          <w:szCs w:val="28"/>
          <w:lang w:val="en-US"/>
        </w:rPr>
        <w:t xml:space="preserve">» </w:t>
      </w:r>
      <w:r>
        <w:rPr>
          <w:sz w:val="28"/>
          <w:szCs w:val="28"/>
        </w:rPr>
        <w:t>поле</w:t>
      </w:r>
      <w:r w:rsidRPr="00C042EB">
        <w:rPr>
          <w:sz w:val="28"/>
          <w:szCs w:val="28"/>
          <w:lang w:val="en-US"/>
        </w:rPr>
        <w:t xml:space="preserve"> «</w:t>
      </w:r>
      <w:r>
        <w:rPr>
          <w:sz w:val="28"/>
          <w:szCs w:val="28"/>
          <w:lang w:val="en-US"/>
        </w:rPr>
        <w:t>id</w:t>
      </w:r>
      <w:r w:rsidRPr="00C042EB">
        <w:rPr>
          <w:sz w:val="28"/>
          <w:szCs w:val="28"/>
          <w:lang w:val="en-US"/>
        </w:rPr>
        <w:t>»</w:t>
      </w:r>
    </w:p>
    <w:p w14:paraId="38412572" w14:textId="77777777" w:rsidR="004E69D2" w:rsidRPr="00C042EB" w:rsidRDefault="004E69D2" w:rsidP="004E69D2">
      <w:pPr>
        <w:spacing w:line="360" w:lineRule="auto"/>
        <w:ind w:firstLine="708"/>
        <w:jc w:val="both"/>
        <w:rPr>
          <w:lang w:val="en-US"/>
        </w:rPr>
      </w:pPr>
      <w:r>
        <w:rPr>
          <w:sz w:val="28"/>
          <w:szCs w:val="28"/>
        </w:rPr>
        <w:t>Отношение</w:t>
      </w:r>
      <w:r w:rsidRPr="00C042EB">
        <w:rPr>
          <w:sz w:val="28"/>
          <w:szCs w:val="28"/>
          <w:lang w:val="en-US"/>
        </w:rPr>
        <w:t xml:space="preserve"> «</w:t>
      </w:r>
      <w:r w:rsidRPr="00B00EA5">
        <w:rPr>
          <w:sz w:val="28"/>
          <w:szCs w:val="28"/>
          <w:lang w:val="en-US"/>
        </w:rPr>
        <w:t>product</w:t>
      </w:r>
      <w:r w:rsidRPr="00C042EB">
        <w:rPr>
          <w:sz w:val="28"/>
          <w:szCs w:val="28"/>
          <w:lang w:val="en-US"/>
        </w:rPr>
        <w:t>»</w:t>
      </w:r>
    </w:p>
    <w:p w14:paraId="36466666" w14:textId="77777777" w:rsidR="004E69D2" w:rsidRDefault="004E69D2" w:rsidP="004E69D2">
      <w:pPr>
        <w:spacing w:line="360" w:lineRule="auto"/>
        <w:ind w:firstLine="708"/>
        <w:jc w:val="both"/>
      </w:pPr>
      <w:r>
        <w:rPr>
          <w:sz w:val="28"/>
          <w:szCs w:val="28"/>
        </w:rPr>
        <w:t>Таблица</w:t>
      </w:r>
      <w:r w:rsidRPr="00B00EA5">
        <w:rPr>
          <w:sz w:val="28"/>
          <w:szCs w:val="28"/>
        </w:rPr>
        <w:t xml:space="preserve"> 4 </w:t>
      </w:r>
      <w:r>
        <w:rPr>
          <w:sz w:val="28"/>
          <w:szCs w:val="28"/>
        </w:rPr>
        <w:t>– Описание доменов отношения «product</w:t>
      </w:r>
      <w:r>
        <w:t>»</w:t>
      </w:r>
    </w:p>
    <w:tbl>
      <w:tblPr>
        <w:tblW w:w="0" w:type="auto"/>
        <w:tblInd w:w="113" w:type="dxa"/>
        <w:tblLayout w:type="fixed"/>
        <w:tblLook w:val="0000" w:firstRow="0" w:lastRow="0" w:firstColumn="0" w:lastColumn="0" w:noHBand="0" w:noVBand="0"/>
      </w:tblPr>
      <w:tblGrid>
        <w:gridCol w:w="4624"/>
        <w:gridCol w:w="4660"/>
      </w:tblGrid>
      <w:tr w:rsidR="004E69D2" w14:paraId="50C4957F" w14:textId="77777777" w:rsidTr="004E69D2">
        <w:trPr>
          <w:trHeight w:val="228"/>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45D324AE" w14:textId="77777777" w:rsidR="004E69D2" w:rsidRDefault="004E69D2" w:rsidP="004E69D2">
            <w:pPr>
              <w:jc w:val="center"/>
            </w:pPr>
            <w:r>
              <w:rPr>
                <w:b/>
                <w:sz w:val="28"/>
                <w:szCs w:val="28"/>
              </w:rPr>
              <w:t>Имя атрибута</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503307F1" w14:textId="77777777" w:rsidR="004E69D2" w:rsidRDefault="004E69D2" w:rsidP="004E69D2">
            <w:pPr>
              <w:jc w:val="center"/>
            </w:pPr>
            <w:r>
              <w:rPr>
                <w:b/>
                <w:sz w:val="28"/>
                <w:szCs w:val="28"/>
              </w:rPr>
              <w:t>Домен атрибута</w:t>
            </w:r>
          </w:p>
        </w:tc>
      </w:tr>
      <w:tr w:rsidR="004E69D2" w:rsidRPr="00C042EB" w14:paraId="6151CB42" w14:textId="77777777" w:rsidTr="004E69D2">
        <w:trPr>
          <w:trHeight w:val="70"/>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20A80706" w14:textId="77777777" w:rsidR="004E69D2" w:rsidRDefault="004E69D2" w:rsidP="004E69D2">
            <w:pPr>
              <w:jc w:val="both"/>
            </w:pPr>
            <w:r>
              <w:rPr>
                <w:b/>
                <w:bCs/>
                <w:sz w:val="28"/>
                <w:szCs w:val="28"/>
              </w:rPr>
              <w:t>`id`</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69223B82" w14:textId="77777777" w:rsidR="004E69D2" w:rsidRPr="00B00EA5" w:rsidRDefault="004E69D2" w:rsidP="004E69D2">
            <w:pPr>
              <w:jc w:val="both"/>
              <w:rPr>
                <w:lang w:val="en-US"/>
              </w:rPr>
            </w:pPr>
            <w:r>
              <w:rPr>
                <w:sz w:val="28"/>
                <w:szCs w:val="28"/>
                <w:lang w:val="en-US"/>
              </w:rPr>
              <w:t>INT NOT NULL AUTO_INCREMENT</w:t>
            </w:r>
          </w:p>
        </w:tc>
      </w:tr>
      <w:tr w:rsidR="004E69D2" w14:paraId="40946B66" w14:textId="77777777" w:rsidTr="004E69D2">
        <w:trPr>
          <w:trHeight w:val="76"/>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19EF856F" w14:textId="77777777" w:rsidR="004E69D2" w:rsidRDefault="004E69D2" w:rsidP="004E69D2">
            <w:pPr>
              <w:jc w:val="both"/>
            </w:pPr>
            <w:r>
              <w:rPr>
                <w:b/>
                <w:bCs/>
                <w:sz w:val="28"/>
                <w:szCs w:val="28"/>
              </w:rPr>
              <w:t>`name`</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14DEC0BA" w14:textId="77777777" w:rsidR="004E69D2" w:rsidRDefault="004E69D2" w:rsidP="004E69D2">
            <w:pPr>
              <w:jc w:val="both"/>
            </w:pPr>
            <w:r>
              <w:rPr>
                <w:sz w:val="28"/>
                <w:szCs w:val="28"/>
                <w:lang w:val="en-US"/>
              </w:rPr>
              <w:t>VARCHAR(45) NOT NULL</w:t>
            </w:r>
          </w:p>
        </w:tc>
      </w:tr>
      <w:tr w:rsidR="004E69D2" w14:paraId="2CBA0CBC" w14:textId="77777777" w:rsidTr="004E69D2">
        <w:trPr>
          <w:trHeight w:val="70"/>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18E8FB01" w14:textId="77777777" w:rsidR="004E69D2" w:rsidRDefault="004E69D2" w:rsidP="004E69D2">
            <w:pPr>
              <w:jc w:val="both"/>
            </w:pPr>
            <w:r>
              <w:rPr>
                <w:b/>
                <w:bCs/>
                <w:sz w:val="28"/>
                <w:szCs w:val="28"/>
              </w:rPr>
              <w:t>`price`</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3CF20BC3" w14:textId="77777777" w:rsidR="004E69D2" w:rsidRDefault="004E69D2" w:rsidP="004E69D2">
            <w:pPr>
              <w:jc w:val="both"/>
            </w:pPr>
            <w:r>
              <w:rPr>
                <w:sz w:val="28"/>
                <w:szCs w:val="28"/>
                <w:lang w:val="en-US"/>
              </w:rPr>
              <w:t>INT NOT NULL</w:t>
            </w:r>
          </w:p>
        </w:tc>
      </w:tr>
      <w:tr w:rsidR="004E69D2" w14:paraId="745CD6B0" w14:textId="77777777" w:rsidTr="004E69D2">
        <w:trPr>
          <w:trHeight w:val="70"/>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78875A6A" w14:textId="77777777" w:rsidR="004E69D2" w:rsidRDefault="004E69D2" w:rsidP="004E69D2">
            <w:pPr>
              <w:jc w:val="both"/>
            </w:pPr>
            <w:r>
              <w:rPr>
                <w:b/>
                <w:bCs/>
                <w:sz w:val="28"/>
                <w:szCs w:val="28"/>
              </w:rPr>
              <w:t>`description`</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7BA497B4" w14:textId="77777777" w:rsidR="004E69D2" w:rsidRDefault="004E69D2" w:rsidP="004E69D2">
            <w:pPr>
              <w:jc w:val="both"/>
            </w:pPr>
            <w:r>
              <w:rPr>
                <w:sz w:val="28"/>
                <w:szCs w:val="28"/>
                <w:lang w:val="en-US"/>
              </w:rPr>
              <w:t>TEXT(255) NOT NULL</w:t>
            </w:r>
          </w:p>
        </w:tc>
      </w:tr>
      <w:tr w:rsidR="004E69D2" w14:paraId="45FE3202" w14:textId="77777777" w:rsidTr="004E69D2">
        <w:trPr>
          <w:trHeight w:val="70"/>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28A51959" w14:textId="77777777" w:rsidR="004E69D2" w:rsidRDefault="004E69D2" w:rsidP="004E69D2">
            <w:pPr>
              <w:jc w:val="both"/>
            </w:pPr>
            <w:r>
              <w:rPr>
                <w:b/>
                <w:bCs/>
                <w:sz w:val="28"/>
                <w:szCs w:val="28"/>
              </w:rPr>
              <w:t>`shelf_life`</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60CA251A" w14:textId="77777777" w:rsidR="004E69D2" w:rsidRDefault="004E69D2" w:rsidP="004E69D2">
            <w:pPr>
              <w:jc w:val="both"/>
            </w:pPr>
            <w:r>
              <w:rPr>
                <w:sz w:val="28"/>
                <w:szCs w:val="28"/>
                <w:lang w:val="en-US"/>
              </w:rPr>
              <w:t>VARCHAR(45) NOT NULL</w:t>
            </w:r>
          </w:p>
        </w:tc>
      </w:tr>
      <w:tr w:rsidR="004E69D2" w14:paraId="4DE369B0" w14:textId="77777777" w:rsidTr="004E69D2">
        <w:trPr>
          <w:trHeight w:val="70"/>
        </w:trPr>
        <w:tc>
          <w:tcPr>
            <w:tcW w:w="4624" w:type="dxa"/>
            <w:tcBorders>
              <w:left w:val="single" w:sz="4" w:space="0" w:color="000000"/>
              <w:bottom w:val="single" w:sz="4" w:space="0" w:color="000000"/>
              <w:right w:val="single" w:sz="4" w:space="0" w:color="000000"/>
            </w:tcBorders>
            <w:shd w:val="clear" w:color="auto" w:fill="auto"/>
          </w:tcPr>
          <w:p w14:paraId="43D14F38" w14:textId="77777777" w:rsidR="004E69D2" w:rsidRDefault="004E69D2" w:rsidP="004E69D2">
            <w:pPr>
              <w:jc w:val="both"/>
            </w:pPr>
            <w:r>
              <w:rPr>
                <w:b/>
                <w:bCs/>
                <w:sz w:val="28"/>
                <w:szCs w:val="28"/>
              </w:rPr>
              <w:t>`weight`</w:t>
            </w:r>
          </w:p>
        </w:tc>
        <w:tc>
          <w:tcPr>
            <w:tcW w:w="4660" w:type="dxa"/>
            <w:tcBorders>
              <w:left w:val="single" w:sz="4" w:space="0" w:color="000000"/>
              <w:bottom w:val="single" w:sz="4" w:space="0" w:color="000000"/>
              <w:right w:val="single" w:sz="4" w:space="0" w:color="000000"/>
            </w:tcBorders>
            <w:shd w:val="clear" w:color="auto" w:fill="auto"/>
          </w:tcPr>
          <w:p w14:paraId="4FD8DEAD" w14:textId="77777777" w:rsidR="004E69D2" w:rsidRDefault="004E69D2" w:rsidP="004E69D2">
            <w:pPr>
              <w:jc w:val="both"/>
            </w:pPr>
            <w:r>
              <w:rPr>
                <w:sz w:val="28"/>
                <w:szCs w:val="28"/>
                <w:lang w:val="en-US"/>
              </w:rPr>
              <w:t>DOUBLE NOT NULL</w:t>
            </w:r>
          </w:p>
        </w:tc>
      </w:tr>
      <w:tr w:rsidR="004E69D2" w14:paraId="59AB52ED" w14:textId="77777777" w:rsidTr="004E69D2">
        <w:trPr>
          <w:trHeight w:val="70"/>
        </w:trPr>
        <w:tc>
          <w:tcPr>
            <w:tcW w:w="4624" w:type="dxa"/>
            <w:tcBorders>
              <w:left w:val="single" w:sz="4" w:space="0" w:color="000000"/>
              <w:bottom w:val="single" w:sz="4" w:space="0" w:color="000000"/>
              <w:right w:val="single" w:sz="4" w:space="0" w:color="000000"/>
            </w:tcBorders>
            <w:shd w:val="clear" w:color="auto" w:fill="auto"/>
          </w:tcPr>
          <w:p w14:paraId="285A72C9" w14:textId="77777777" w:rsidR="004E69D2" w:rsidRDefault="004E69D2" w:rsidP="004E69D2">
            <w:pPr>
              <w:jc w:val="both"/>
            </w:pPr>
            <w:r>
              <w:rPr>
                <w:b/>
                <w:bCs/>
                <w:sz w:val="28"/>
                <w:szCs w:val="28"/>
              </w:rPr>
              <w:t>`image`</w:t>
            </w:r>
          </w:p>
        </w:tc>
        <w:tc>
          <w:tcPr>
            <w:tcW w:w="4660" w:type="dxa"/>
            <w:tcBorders>
              <w:left w:val="single" w:sz="4" w:space="0" w:color="000000"/>
              <w:bottom w:val="single" w:sz="4" w:space="0" w:color="000000"/>
              <w:right w:val="single" w:sz="4" w:space="0" w:color="000000"/>
            </w:tcBorders>
            <w:shd w:val="clear" w:color="auto" w:fill="auto"/>
          </w:tcPr>
          <w:p w14:paraId="30F24770" w14:textId="77777777" w:rsidR="004E69D2" w:rsidRDefault="004E69D2" w:rsidP="004E69D2">
            <w:pPr>
              <w:jc w:val="both"/>
            </w:pPr>
            <w:r>
              <w:rPr>
                <w:sz w:val="28"/>
                <w:szCs w:val="28"/>
                <w:lang w:val="en-US"/>
              </w:rPr>
              <w:t>BLOB NULL</w:t>
            </w:r>
          </w:p>
        </w:tc>
      </w:tr>
      <w:tr w:rsidR="004E69D2" w14:paraId="0B899F42" w14:textId="77777777" w:rsidTr="004E69D2">
        <w:trPr>
          <w:trHeight w:val="70"/>
        </w:trPr>
        <w:tc>
          <w:tcPr>
            <w:tcW w:w="4624" w:type="dxa"/>
            <w:tcBorders>
              <w:left w:val="single" w:sz="4" w:space="0" w:color="000000"/>
              <w:bottom w:val="single" w:sz="4" w:space="0" w:color="000000"/>
              <w:right w:val="single" w:sz="4" w:space="0" w:color="000000"/>
            </w:tcBorders>
            <w:shd w:val="clear" w:color="auto" w:fill="auto"/>
          </w:tcPr>
          <w:p w14:paraId="1C9933A1" w14:textId="77777777" w:rsidR="004E69D2" w:rsidRDefault="004E69D2" w:rsidP="004E69D2">
            <w:pPr>
              <w:jc w:val="both"/>
            </w:pPr>
            <w:r>
              <w:rPr>
                <w:b/>
                <w:bCs/>
                <w:sz w:val="28"/>
                <w:szCs w:val="28"/>
              </w:rPr>
              <w:t>`subcategory_id`</w:t>
            </w:r>
          </w:p>
        </w:tc>
        <w:tc>
          <w:tcPr>
            <w:tcW w:w="4660" w:type="dxa"/>
            <w:tcBorders>
              <w:left w:val="single" w:sz="4" w:space="0" w:color="000000"/>
              <w:bottom w:val="single" w:sz="4" w:space="0" w:color="000000"/>
              <w:right w:val="single" w:sz="4" w:space="0" w:color="000000"/>
            </w:tcBorders>
            <w:shd w:val="clear" w:color="auto" w:fill="auto"/>
          </w:tcPr>
          <w:p w14:paraId="3C5E5FAF" w14:textId="77777777" w:rsidR="004E69D2" w:rsidRDefault="004E69D2" w:rsidP="004E69D2">
            <w:pPr>
              <w:jc w:val="both"/>
            </w:pPr>
            <w:r>
              <w:rPr>
                <w:sz w:val="28"/>
                <w:szCs w:val="28"/>
                <w:lang w:val="en-US"/>
              </w:rPr>
              <w:t>INT NOT NULL</w:t>
            </w:r>
          </w:p>
        </w:tc>
      </w:tr>
    </w:tbl>
    <w:p w14:paraId="39AF62EB" w14:textId="77777777" w:rsidR="004E69D2" w:rsidRDefault="004E69D2" w:rsidP="004E69D2">
      <w:pPr>
        <w:jc w:val="both"/>
        <w:rPr>
          <w:sz w:val="28"/>
          <w:szCs w:val="28"/>
        </w:rPr>
      </w:pPr>
    </w:p>
    <w:p w14:paraId="1872B734" w14:textId="77777777" w:rsidR="004E69D2" w:rsidRDefault="004E69D2" w:rsidP="004E69D2">
      <w:pPr>
        <w:spacing w:line="360" w:lineRule="auto"/>
        <w:jc w:val="both"/>
      </w:pPr>
      <w:r>
        <w:rPr>
          <w:sz w:val="28"/>
          <w:szCs w:val="28"/>
          <w:u w:val="single"/>
        </w:rPr>
        <w:t>Ограничения</w:t>
      </w:r>
      <w:r>
        <w:rPr>
          <w:sz w:val="28"/>
          <w:szCs w:val="28"/>
        </w:rPr>
        <w:t>:</w:t>
      </w:r>
    </w:p>
    <w:p w14:paraId="03EAF39A" w14:textId="77777777" w:rsidR="004E69D2" w:rsidRDefault="004E69D2" w:rsidP="004E69D2">
      <w:pPr>
        <w:spacing w:line="360" w:lineRule="auto"/>
        <w:ind w:left="2835" w:hanging="2835"/>
        <w:jc w:val="both"/>
      </w:pPr>
      <w:r>
        <w:rPr>
          <w:b/>
          <w:sz w:val="28"/>
          <w:szCs w:val="28"/>
          <w:lang w:val="en-US"/>
        </w:rPr>
        <w:t>id</w:t>
      </w:r>
      <w:r>
        <w:rPr>
          <w:sz w:val="28"/>
          <w:szCs w:val="28"/>
        </w:rPr>
        <w:t xml:space="preserve"> – первичный ключ (значение - автоинкримент с 1)</w:t>
      </w:r>
    </w:p>
    <w:p w14:paraId="679006C7" w14:textId="77777777" w:rsidR="004E69D2" w:rsidRPr="00B00EA5" w:rsidRDefault="004E69D2" w:rsidP="004E69D2">
      <w:pPr>
        <w:spacing w:line="360" w:lineRule="auto"/>
        <w:jc w:val="both"/>
        <w:rPr>
          <w:lang w:val="en-US"/>
        </w:rPr>
      </w:pPr>
      <w:r>
        <w:rPr>
          <w:b/>
          <w:sz w:val="28"/>
          <w:szCs w:val="28"/>
          <w:lang w:val="en-US"/>
        </w:rPr>
        <w:t>subcategory</w:t>
      </w:r>
      <w:r>
        <w:rPr>
          <w:b/>
          <w:sz w:val="28"/>
          <w:szCs w:val="28"/>
        </w:rPr>
        <w:t>_</w:t>
      </w:r>
      <w:r>
        <w:rPr>
          <w:b/>
          <w:sz w:val="28"/>
          <w:szCs w:val="28"/>
          <w:lang w:val="en-US"/>
        </w:rPr>
        <w:t>id</w:t>
      </w:r>
      <w:r>
        <w:rPr>
          <w:sz w:val="28"/>
          <w:szCs w:val="28"/>
        </w:rPr>
        <w:t xml:space="preserve"> – внешний ключ к отношению </w:t>
      </w:r>
      <w:r w:rsidRPr="00B00EA5">
        <w:rPr>
          <w:sz w:val="28"/>
          <w:szCs w:val="28"/>
          <w:lang w:val="en-US"/>
        </w:rPr>
        <w:t>«</w:t>
      </w:r>
      <w:r>
        <w:rPr>
          <w:sz w:val="28"/>
          <w:szCs w:val="28"/>
          <w:lang w:val="en-US"/>
        </w:rPr>
        <w:t>subcategory</w:t>
      </w:r>
      <w:r w:rsidRPr="00B00EA5">
        <w:rPr>
          <w:sz w:val="28"/>
          <w:szCs w:val="28"/>
          <w:lang w:val="en-US"/>
        </w:rPr>
        <w:t xml:space="preserve">» </w:t>
      </w:r>
      <w:r>
        <w:rPr>
          <w:sz w:val="28"/>
          <w:szCs w:val="28"/>
        </w:rPr>
        <w:t>поле</w:t>
      </w:r>
      <w:r w:rsidRPr="00B00EA5">
        <w:rPr>
          <w:sz w:val="28"/>
          <w:szCs w:val="28"/>
          <w:lang w:val="en-US"/>
        </w:rPr>
        <w:t xml:space="preserve"> «</w:t>
      </w:r>
      <w:r>
        <w:rPr>
          <w:sz w:val="28"/>
          <w:szCs w:val="28"/>
          <w:lang w:val="en-US"/>
        </w:rPr>
        <w:t>id</w:t>
      </w:r>
      <w:r w:rsidRPr="00B00EA5">
        <w:rPr>
          <w:sz w:val="28"/>
          <w:szCs w:val="28"/>
          <w:lang w:val="en-US"/>
        </w:rPr>
        <w:t>»</w:t>
      </w:r>
    </w:p>
    <w:p w14:paraId="46FC05E7" w14:textId="3D0CD249" w:rsidR="004E69D2" w:rsidRPr="00C042EB" w:rsidRDefault="004E69D2" w:rsidP="004E69D2">
      <w:pPr>
        <w:spacing w:line="360" w:lineRule="auto"/>
        <w:ind w:firstLine="708"/>
        <w:jc w:val="both"/>
        <w:rPr>
          <w:sz w:val="28"/>
          <w:szCs w:val="28"/>
          <w:lang w:val="en-US"/>
        </w:rPr>
      </w:pPr>
      <w:r>
        <w:rPr>
          <w:sz w:val="28"/>
          <w:szCs w:val="28"/>
        </w:rPr>
        <w:t>Отношение</w:t>
      </w:r>
      <w:r w:rsidRPr="00C042EB">
        <w:rPr>
          <w:sz w:val="28"/>
          <w:szCs w:val="28"/>
          <w:lang w:val="en-US"/>
        </w:rPr>
        <w:t xml:space="preserve"> «</w:t>
      </w:r>
      <w:r w:rsidRPr="00B00EA5">
        <w:rPr>
          <w:sz w:val="28"/>
          <w:szCs w:val="28"/>
          <w:lang w:val="en-US"/>
        </w:rPr>
        <w:t>transaction</w:t>
      </w:r>
      <w:r w:rsidRPr="00C042EB">
        <w:rPr>
          <w:sz w:val="28"/>
          <w:szCs w:val="28"/>
          <w:lang w:val="en-US"/>
        </w:rPr>
        <w:t>»</w:t>
      </w:r>
    </w:p>
    <w:p w14:paraId="6F1B6AD2" w14:textId="77777777" w:rsidR="004E69D2" w:rsidRDefault="004E69D2" w:rsidP="004E69D2">
      <w:pPr>
        <w:spacing w:line="360" w:lineRule="auto"/>
        <w:ind w:firstLine="708"/>
        <w:jc w:val="both"/>
      </w:pPr>
      <w:r>
        <w:rPr>
          <w:sz w:val="28"/>
          <w:szCs w:val="28"/>
        </w:rPr>
        <w:t>Таблица</w:t>
      </w:r>
      <w:r w:rsidRPr="00B00EA5">
        <w:rPr>
          <w:sz w:val="28"/>
          <w:szCs w:val="28"/>
        </w:rPr>
        <w:t xml:space="preserve"> 5 </w:t>
      </w:r>
      <w:r>
        <w:rPr>
          <w:sz w:val="28"/>
          <w:szCs w:val="28"/>
        </w:rPr>
        <w:t>– Описание доменов отношения «transaction»</w:t>
      </w:r>
    </w:p>
    <w:tbl>
      <w:tblPr>
        <w:tblW w:w="0" w:type="auto"/>
        <w:tblInd w:w="113" w:type="dxa"/>
        <w:tblLayout w:type="fixed"/>
        <w:tblLook w:val="0000" w:firstRow="0" w:lastRow="0" w:firstColumn="0" w:lastColumn="0" w:noHBand="0" w:noVBand="0"/>
      </w:tblPr>
      <w:tblGrid>
        <w:gridCol w:w="4624"/>
        <w:gridCol w:w="4660"/>
      </w:tblGrid>
      <w:tr w:rsidR="004E69D2" w14:paraId="68FFB645" w14:textId="77777777" w:rsidTr="004E69D2">
        <w:trPr>
          <w:trHeight w:val="228"/>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09DDEF08" w14:textId="77777777" w:rsidR="004E69D2" w:rsidRDefault="004E69D2" w:rsidP="004E69D2">
            <w:pPr>
              <w:jc w:val="center"/>
            </w:pPr>
            <w:r>
              <w:rPr>
                <w:b/>
                <w:sz w:val="28"/>
                <w:szCs w:val="28"/>
              </w:rPr>
              <w:lastRenderedPageBreak/>
              <w:t>Имя атрибута</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2227B962" w14:textId="77777777" w:rsidR="004E69D2" w:rsidRDefault="004E69D2" w:rsidP="004E69D2">
            <w:pPr>
              <w:jc w:val="center"/>
            </w:pPr>
            <w:r>
              <w:rPr>
                <w:b/>
                <w:sz w:val="28"/>
                <w:szCs w:val="28"/>
              </w:rPr>
              <w:t>Домен атрибута</w:t>
            </w:r>
          </w:p>
        </w:tc>
      </w:tr>
      <w:tr w:rsidR="004E69D2" w:rsidRPr="00C042EB" w14:paraId="0B9915B6" w14:textId="77777777" w:rsidTr="004E69D2">
        <w:trPr>
          <w:trHeight w:val="197"/>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350074D2" w14:textId="77777777" w:rsidR="004E69D2" w:rsidRDefault="004E69D2" w:rsidP="004E69D2">
            <w:pPr>
              <w:jc w:val="both"/>
            </w:pPr>
            <w:r>
              <w:rPr>
                <w:b/>
                <w:sz w:val="28"/>
                <w:szCs w:val="28"/>
              </w:rPr>
              <w:t>`id`</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6D8E6A83" w14:textId="77777777" w:rsidR="004E69D2" w:rsidRPr="00B00EA5" w:rsidRDefault="004E69D2" w:rsidP="004E69D2">
            <w:pPr>
              <w:jc w:val="both"/>
              <w:rPr>
                <w:lang w:val="en-US"/>
              </w:rPr>
            </w:pPr>
            <w:r>
              <w:rPr>
                <w:sz w:val="28"/>
                <w:szCs w:val="28"/>
                <w:lang w:val="en-US"/>
              </w:rPr>
              <w:t>INT NOT NULL AUTO_INCREMENT</w:t>
            </w:r>
          </w:p>
        </w:tc>
      </w:tr>
      <w:tr w:rsidR="004E69D2" w14:paraId="3AAE0A56" w14:textId="77777777" w:rsidTr="004E69D2">
        <w:trPr>
          <w:trHeight w:val="192"/>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0AE28CCF" w14:textId="77777777" w:rsidR="004E69D2" w:rsidRDefault="004E69D2" w:rsidP="004E69D2">
            <w:pPr>
              <w:jc w:val="both"/>
            </w:pPr>
            <w:r>
              <w:rPr>
                <w:b/>
                <w:sz w:val="28"/>
                <w:szCs w:val="28"/>
              </w:rPr>
              <w:t>`number_card`</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3040A2B0" w14:textId="77777777" w:rsidR="004E69D2" w:rsidRDefault="004E69D2" w:rsidP="004E69D2">
            <w:pPr>
              <w:jc w:val="both"/>
            </w:pPr>
            <w:r>
              <w:rPr>
                <w:sz w:val="28"/>
                <w:szCs w:val="28"/>
                <w:lang w:val="en-US"/>
              </w:rPr>
              <w:t>VARCHAR(45) NOT NULL</w:t>
            </w:r>
          </w:p>
        </w:tc>
      </w:tr>
      <w:tr w:rsidR="004E69D2" w14:paraId="7C7C9CEF" w14:textId="77777777" w:rsidTr="004E69D2">
        <w:trPr>
          <w:trHeight w:val="192"/>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41CF5B43" w14:textId="77777777" w:rsidR="004E69D2" w:rsidRDefault="004E69D2" w:rsidP="004E69D2">
            <w:pPr>
              <w:jc w:val="both"/>
            </w:pPr>
            <w:r>
              <w:rPr>
                <w:b/>
                <w:sz w:val="28"/>
                <w:szCs w:val="28"/>
              </w:rPr>
              <w:t>`sum`</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4AECE0E5" w14:textId="77777777" w:rsidR="004E69D2" w:rsidRDefault="004E69D2" w:rsidP="004E69D2">
            <w:pPr>
              <w:jc w:val="both"/>
            </w:pPr>
            <w:r>
              <w:rPr>
                <w:sz w:val="28"/>
                <w:szCs w:val="28"/>
                <w:lang w:val="en-US"/>
              </w:rPr>
              <w:t>DOUBLE NOT NULL</w:t>
            </w:r>
          </w:p>
        </w:tc>
      </w:tr>
      <w:tr w:rsidR="004E69D2" w14:paraId="1D13F317" w14:textId="77777777" w:rsidTr="004E69D2">
        <w:trPr>
          <w:trHeight w:val="192"/>
        </w:trPr>
        <w:tc>
          <w:tcPr>
            <w:tcW w:w="4624" w:type="dxa"/>
            <w:tcBorders>
              <w:left w:val="single" w:sz="4" w:space="0" w:color="000000"/>
              <w:bottom w:val="single" w:sz="4" w:space="0" w:color="000000"/>
              <w:right w:val="single" w:sz="4" w:space="0" w:color="000000"/>
            </w:tcBorders>
            <w:shd w:val="clear" w:color="auto" w:fill="auto"/>
          </w:tcPr>
          <w:p w14:paraId="539D84AB" w14:textId="77777777" w:rsidR="004E69D2" w:rsidRDefault="004E69D2" w:rsidP="004E69D2">
            <w:pPr>
              <w:jc w:val="both"/>
            </w:pPr>
            <w:r>
              <w:rPr>
                <w:b/>
                <w:sz w:val="28"/>
                <w:szCs w:val="28"/>
              </w:rPr>
              <w:t>`products_list`</w:t>
            </w:r>
          </w:p>
        </w:tc>
        <w:tc>
          <w:tcPr>
            <w:tcW w:w="4660" w:type="dxa"/>
            <w:tcBorders>
              <w:left w:val="single" w:sz="4" w:space="0" w:color="000000"/>
              <w:bottom w:val="single" w:sz="4" w:space="0" w:color="000000"/>
              <w:right w:val="single" w:sz="4" w:space="0" w:color="000000"/>
            </w:tcBorders>
            <w:shd w:val="clear" w:color="auto" w:fill="auto"/>
          </w:tcPr>
          <w:p w14:paraId="5CF77A19" w14:textId="77777777" w:rsidR="004E69D2" w:rsidRDefault="004E69D2" w:rsidP="004E69D2">
            <w:pPr>
              <w:jc w:val="both"/>
            </w:pPr>
            <w:r>
              <w:rPr>
                <w:sz w:val="28"/>
                <w:szCs w:val="28"/>
                <w:lang w:val="en-US"/>
              </w:rPr>
              <w:t>LONGTEXT NOT NULL</w:t>
            </w:r>
          </w:p>
        </w:tc>
      </w:tr>
      <w:tr w:rsidR="004E69D2" w14:paraId="0F1B5850" w14:textId="77777777" w:rsidTr="004E69D2">
        <w:trPr>
          <w:trHeight w:val="192"/>
        </w:trPr>
        <w:tc>
          <w:tcPr>
            <w:tcW w:w="4624" w:type="dxa"/>
            <w:tcBorders>
              <w:left w:val="single" w:sz="4" w:space="0" w:color="000000"/>
              <w:bottom w:val="single" w:sz="4" w:space="0" w:color="000000"/>
              <w:right w:val="single" w:sz="4" w:space="0" w:color="000000"/>
            </w:tcBorders>
            <w:shd w:val="clear" w:color="auto" w:fill="auto"/>
          </w:tcPr>
          <w:p w14:paraId="21618350" w14:textId="77777777" w:rsidR="004E69D2" w:rsidRDefault="004E69D2" w:rsidP="004E69D2">
            <w:pPr>
              <w:jc w:val="both"/>
            </w:pPr>
            <w:r>
              <w:rPr>
                <w:b/>
                <w:sz w:val="28"/>
                <w:szCs w:val="28"/>
              </w:rPr>
              <w:t>`user_id`</w:t>
            </w:r>
          </w:p>
        </w:tc>
        <w:tc>
          <w:tcPr>
            <w:tcW w:w="4660" w:type="dxa"/>
            <w:tcBorders>
              <w:left w:val="single" w:sz="4" w:space="0" w:color="000000"/>
              <w:bottom w:val="single" w:sz="4" w:space="0" w:color="000000"/>
              <w:right w:val="single" w:sz="4" w:space="0" w:color="000000"/>
            </w:tcBorders>
            <w:shd w:val="clear" w:color="auto" w:fill="auto"/>
          </w:tcPr>
          <w:p w14:paraId="34F75241" w14:textId="77777777" w:rsidR="004E69D2" w:rsidRDefault="004E69D2" w:rsidP="004E69D2">
            <w:pPr>
              <w:jc w:val="both"/>
            </w:pPr>
            <w:r>
              <w:rPr>
                <w:sz w:val="28"/>
                <w:szCs w:val="28"/>
                <w:lang w:val="en-US"/>
              </w:rPr>
              <w:t>INT NOT NULL</w:t>
            </w:r>
          </w:p>
        </w:tc>
      </w:tr>
    </w:tbl>
    <w:p w14:paraId="2717C098" w14:textId="77777777" w:rsidR="004E69D2" w:rsidRDefault="004E69D2" w:rsidP="004E69D2">
      <w:pPr>
        <w:spacing w:line="360" w:lineRule="auto"/>
        <w:jc w:val="both"/>
        <w:rPr>
          <w:sz w:val="28"/>
          <w:szCs w:val="28"/>
        </w:rPr>
      </w:pPr>
    </w:p>
    <w:p w14:paraId="55443E4A" w14:textId="77777777" w:rsidR="004E69D2" w:rsidRDefault="004E69D2" w:rsidP="004E69D2">
      <w:pPr>
        <w:spacing w:line="360" w:lineRule="auto"/>
        <w:jc w:val="both"/>
      </w:pPr>
      <w:r>
        <w:rPr>
          <w:sz w:val="28"/>
          <w:szCs w:val="28"/>
          <w:u w:val="single"/>
        </w:rPr>
        <w:t>Ограничения</w:t>
      </w:r>
      <w:r>
        <w:rPr>
          <w:sz w:val="28"/>
          <w:szCs w:val="28"/>
        </w:rPr>
        <w:t>:</w:t>
      </w:r>
    </w:p>
    <w:p w14:paraId="36168A21" w14:textId="77777777" w:rsidR="004E69D2" w:rsidRDefault="004E69D2" w:rsidP="004E69D2">
      <w:pPr>
        <w:spacing w:line="360" w:lineRule="auto"/>
        <w:jc w:val="both"/>
      </w:pPr>
      <w:r>
        <w:rPr>
          <w:b/>
          <w:sz w:val="28"/>
          <w:szCs w:val="28"/>
          <w:lang w:val="en-US"/>
        </w:rPr>
        <w:t>id</w:t>
      </w:r>
      <w:r>
        <w:rPr>
          <w:sz w:val="28"/>
          <w:szCs w:val="28"/>
        </w:rPr>
        <w:t xml:space="preserve"> – первичный ключ (значение - автоинкримент с 1)</w:t>
      </w:r>
    </w:p>
    <w:p w14:paraId="19BDE763" w14:textId="77777777" w:rsidR="004E69D2" w:rsidRDefault="004E69D2" w:rsidP="004E69D2">
      <w:pPr>
        <w:spacing w:line="360" w:lineRule="auto"/>
        <w:jc w:val="both"/>
      </w:pPr>
      <w:r>
        <w:rPr>
          <w:b/>
          <w:sz w:val="28"/>
          <w:szCs w:val="28"/>
          <w:lang w:val="en-US"/>
        </w:rPr>
        <w:t>user</w:t>
      </w:r>
      <w:r w:rsidRPr="00B00EA5">
        <w:rPr>
          <w:b/>
          <w:sz w:val="28"/>
          <w:szCs w:val="28"/>
        </w:rPr>
        <w:t>_</w:t>
      </w:r>
      <w:r>
        <w:rPr>
          <w:b/>
          <w:sz w:val="28"/>
          <w:szCs w:val="28"/>
          <w:lang w:val="en-US"/>
        </w:rPr>
        <w:t>id</w:t>
      </w:r>
      <w:r>
        <w:rPr>
          <w:sz w:val="28"/>
          <w:szCs w:val="28"/>
        </w:rPr>
        <w:t xml:space="preserve"> – внешний ключ к отношению «</w:t>
      </w:r>
      <w:r>
        <w:rPr>
          <w:sz w:val="28"/>
          <w:szCs w:val="28"/>
          <w:lang w:val="en-US"/>
        </w:rPr>
        <w:t>user</w:t>
      </w:r>
      <w:r>
        <w:rPr>
          <w:sz w:val="28"/>
          <w:szCs w:val="28"/>
        </w:rPr>
        <w:t>» поле «</w:t>
      </w:r>
      <w:r>
        <w:rPr>
          <w:sz w:val="28"/>
          <w:szCs w:val="28"/>
          <w:lang w:val="en-US"/>
        </w:rPr>
        <w:t>id</w:t>
      </w:r>
      <w:r>
        <w:rPr>
          <w:sz w:val="28"/>
          <w:szCs w:val="28"/>
        </w:rPr>
        <w:t>»</w:t>
      </w:r>
    </w:p>
    <w:p w14:paraId="25627AD0" w14:textId="77777777" w:rsidR="004E69D2" w:rsidRDefault="004E69D2" w:rsidP="004E69D2">
      <w:pPr>
        <w:spacing w:line="360" w:lineRule="auto"/>
        <w:ind w:firstLine="708"/>
        <w:jc w:val="both"/>
      </w:pPr>
      <w:r>
        <w:rPr>
          <w:sz w:val="28"/>
          <w:szCs w:val="28"/>
        </w:rPr>
        <w:t xml:space="preserve">Отношение «admin» </w:t>
      </w:r>
    </w:p>
    <w:p w14:paraId="4E0E39BB" w14:textId="77777777" w:rsidR="004E69D2" w:rsidRDefault="004E69D2" w:rsidP="004E69D2">
      <w:pPr>
        <w:spacing w:line="360" w:lineRule="auto"/>
        <w:ind w:firstLine="708"/>
        <w:jc w:val="both"/>
      </w:pPr>
      <w:r>
        <w:rPr>
          <w:sz w:val="28"/>
          <w:szCs w:val="28"/>
        </w:rPr>
        <w:t>Таблица</w:t>
      </w:r>
      <w:r w:rsidRPr="00B00EA5">
        <w:rPr>
          <w:sz w:val="28"/>
          <w:szCs w:val="28"/>
        </w:rPr>
        <w:t xml:space="preserve"> 6 </w:t>
      </w:r>
      <w:r>
        <w:rPr>
          <w:sz w:val="28"/>
          <w:szCs w:val="28"/>
        </w:rPr>
        <w:t>– Описание доменов отношения «admin</w:t>
      </w:r>
      <w:r>
        <w:t xml:space="preserve">» </w:t>
      </w:r>
    </w:p>
    <w:tbl>
      <w:tblPr>
        <w:tblW w:w="0" w:type="auto"/>
        <w:tblInd w:w="113" w:type="dxa"/>
        <w:tblLayout w:type="fixed"/>
        <w:tblLook w:val="0000" w:firstRow="0" w:lastRow="0" w:firstColumn="0" w:lastColumn="0" w:noHBand="0" w:noVBand="0"/>
      </w:tblPr>
      <w:tblGrid>
        <w:gridCol w:w="4624"/>
        <w:gridCol w:w="4660"/>
      </w:tblGrid>
      <w:tr w:rsidR="004E69D2" w14:paraId="54965851" w14:textId="77777777" w:rsidTr="004E69D2">
        <w:trPr>
          <w:trHeight w:val="228"/>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12C98F4E" w14:textId="77777777" w:rsidR="004E69D2" w:rsidRDefault="004E69D2" w:rsidP="004E69D2">
            <w:pPr>
              <w:jc w:val="center"/>
            </w:pPr>
            <w:r>
              <w:rPr>
                <w:b/>
                <w:sz w:val="28"/>
                <w:szCs w:val="28"/>
              </w:rPr>
              <w:t>Имя атрибута</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598B6B0B" w14:textId="77777777" w:rsidR="004E69D2" w:rsidRDefault="004E69D2" w:rsidP="004E69D2">
            <w:pPr>
              <w:jc w:val="center"/>
            </w:pPr>
            <w:r>
              <w:rPr>
                <w:b/>
                <w:sz w:val="28"/>
                <w:szCs w:val="28"/>
              </w:rPr>
              <w:t>Домен атрибута</w:t>
            </w:r>
          </w:p>
        </w:tc>
      </w:tr>
      <w:tr w:rsidR="004E69D2" w:rsidRPr="00C042EB" w14:paraId="0AA70425" w14:textId="77777777" w:rsidTr="004E69D2">
        <w:trPr>
          <w:trHeight w:val="197"/>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26C6F4AB" w14:textId="77777777" w:rsidR="004E69D2" w:rsidRDefault="004E69D2" w:rsidP="004E69D2">
            <w:pPr>
              <w:jc w:val="both"/>
            </w:pPr>
            <w:r>
              <w:rPr>
                <w:b/>
                <w:sz w:val="28"/>
                <w:szCs w:val="28"/>
              </w:rPr>
              <w:t>`id`</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39A50469" w14:textId="77777777" w:rsidR="004E69D2" w:rsidRPr="00B00EA5" w:rsidRDefault="004E69D2" w:rsidP="004E69D2">
            <w:pPr>
              <w:jc w:val="both"/>
              <w:rPr>
                <w:lang w:val="en-US"/>
              </w:rPr>
            </w:pPr>
            <w:r>
              <w:rPr>
                <w:sz w:val="28"/>
                <w:szCs w:val="28"/>
                <w:lang w:val="en-US"/>
              </w:rPr>
              <w:t>INT NOT NULL AUTO_INCREMENT</w:t>
            </w:r>
          </w:p>
        </w:tc>
      </w:tr>
      <w:tr w:rsidR="004E69D2" w14:paraId="14B0DDB6" w14:textId="77777777" w:rsidTr="004E69D2">
        <w:trPr>
          <w:trHeight w:val="192"/>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4456A44E" w14:textId="77777777" w:rsidR="004E69D2" w:rsidRDefault="004E69D2" w:rsidP="004E69D2">
            <w:pPr>
              <w:jc w:val="both"/>
            </w:pPr>
            <w:r>
              <w:rPr>
                <w:b/>
                <w:sz w:val="28"/>
                <w:szCs w:val="28"/>
              </w:rPr>
              <w:t>`email`</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4AEA2C43" w14:textId="77777777" w:rsidR="004E69D2" w:rsidRDefault="004E69D2" w:rsidP="004E69D2">
            <w:pPr>
              <w:jc w:val="both"/>
            </w:pPr>
            <w:r>
              <w:rPr>
                <w:sz w:val="28"/>
                <w:szCs w:val="28"/>
                <w:lang w:val="en-US"/>
              </w:rPr>
              <w:t>VARCHAR(45) NOT NULL</w:t>
            </w:r>
          </w:p>
        </w:tc>
      </w:tr>
      <w:tr w:rsidR="004E69D2" w14:paraId="6DD935CE" w14:textId="77777777" w:rsidTr="004E69D2">
        <w:trPr>
          <w:trHeight w:val="192"/>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60363AA6" w14:textId="77777777" w:rsidR="004E69D2" w:rsidRDefault="004E69D2" w:rsidP="004E69D2">
            <w:pPr>
              <w:jc w:val="both"/>
            </w:pPr>
            <w:r>
              <w:rPr>
                <w:b/>
                <w:sz w:val="28"/>
                <w:szCs w:val="28"/>
              </w:rPr>
              <w:t>`password`</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1B74E09A" w14:textId="77777777" w:rsidR="004E69D2" w:rsidRDefault="004E69D2" w:rsidP="004E69D2">
            <w:pPr>
              <w:jc w:val="both"/>
            </w:pPr>
            <w:r>
              <w:rPr>
                <w:sz w:val="28"/>
                <w:szCs w:val="28"/>
                <w:lang w:val="en-US"/>
              </w:rPr>
              <w:t>VARCHAR(45) NOT NULL</w:t>
            </w:r>
          </w:p>
        </w:tc>
      </w:tr>
      <w:tr w:rsidR="004E69D2" w14:paraId="297D4762" w14:textId="77777777" w:rsidTr="004E69D2">
        <w:trPr>
          <w:trHeight w:val="192"/>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40F21313" w14:textId="77777777" w:rsidR="004E69D2" w:rsidRDefault="004E69D2" w:rsidP="004E69D2">
            <w:pPr>
              <w:jc w:val="both"/>
            </w:pPr>
            <w:r>
              <w:rPr>
                <w:b/>
                <w:sz w:val="28"/>
                <w:szCs w:val="28"/>
              </w:rPr>
              <w:t>`admin_firstname`</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21D2A7D4" w14:textId="77777777" w:rsidR="004E69D2" w:rsidRDefault="004E69D2" w:rsidP="004E69D2">
            <w:pPr>
              <w:jc w:val="both"/>
            </w:pPr>
            <w:r>
              <w:rPr>
                <w:sz w:val="28"/>
                <w:szCs w:val="28"/>
                <w:lang w:val="en-US"/>
              </w:rPr>
              <w:t>VARCHAR(45) NOT NULL</w:t>
            </w:r>
          </w:p>
        </w:tc>
      </w:tr>
      <w:tr w:rsidR="004E69D2" w14:paraId="3DFD6E30" w14:textId="77777777" w:rsidTr="004E69D2">
        <w:trPr>
          <w:trHeight w:val="192"/>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46284C80" w14:textId="77777777" w:rsidR="004E69D2" w:rsidRDefault="004E69D2" w:rsidP="004E69D2">
            <w:pPr>
              <w:jc w:val="both"/>
            </w:pPr>
            <w:r>
              <w:rPr>
                <w:b/>
                <w:sz w:val="28"/>
                <w:szCs w:val="28"/>
              </w:rPr>
              <w:t>`admin_lastname`</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130B926F" w14:textId="77777777" w:rsidR="004E69D2" w:rsidRDefault="004E69D2" w:rsidP="004E69D2">
            <w:pPr>
              <w:jc w:val="both"/>
            </w:pPr>
            <w:r>
              <w:rPr>
                <w:sz w:val="28"/>
                <w:szCs w:val="28"/>
                <w:lang w:val="en-US"/>
              </w:rPr>
              <w:t>VARCHAR(45) NOT NULL</w:t>
            </w:r>
          </w:p>
        </w:tc>
      </w:tr>
    </w:tbl>
    <w:p w14:paraId="3E78F450" w14:textId="77777777" w:rsidR="004E69D2" w:rsidRDefault="004E69D2" w:rsidP="004E69D2">
      <w:pPr>
        <w:jc w:val="both"/>
        <w:rPr>
          <w:sz w:val="28"/>
          <w:szCs w:val="28"/>
        </w:rPr>
      </w:pPr>
    </w:p>
    <w:p w14:paraId="414188D7" w14:textId="77777777" w:rsidR="004E69D2" w:rsidRDefault="004E69D2" w:rsidP="004E69D2">
      <w:pPr>
        <w:spacing w:line="360" w:lineRule="auto"/>
        <w:jc w:val="both"/>
      </w:pPr>
      <w:r>
        <w:rPr>
          <w:sz w:val="28"/>
          <w:szCs w:val="28"/>
          <w:u w:val="single"/>
        </w:rPr>
        <w:t>Ограничения</w:t>
      </w:r>
      <w:r>
        <w:rPr>
          <w:sz w:val="28"/>
          <w:szCs w:val="28"/>
        </w:rPr>
        <w:t>:</w:t>
      </w:r>
    </w:p>
    <w:p w14:paraId="0A2B698A" w14:textId="77777777" w:rsidR="004E69D2" w:rsidRDefault="004E69D2" w:rsidP="004E69D2">
      <w:pPr>
        <w:spacing w:line="360" w:lineRule="auto"/>
        <w:jc w:val="both"/>
      </w:pPr>
      <w:r>
        <w:rPr>
          <w:b/>
          <w:sz w:val="28"/>
          <w:szCs w:val="28"/>
        </w:rPr>
        <w:t>id</w:t>
      </w:r>
      <w:r>
        <w:rPr>
          <w:sz w:val="28"/>
          <w:szCs w:val="28"/>
        </w:rPr>
        <w:t xml:space="preserve"> – первичный ключ (значение - автоинкримент с 1) </w:t>
      </w:r>
    </w:p>
    <w:p w14:paraId="3E7C86E9" w14:textId="77777777" w:rsidR="004E69D2" w:rsidRDefault="004E69D2" w:rsidP="004E69D2">
      <w:pPr>
        <w:spacing w:line="360" w:lineRule="auto"/>
        <w:ind w:firstLine="708"/>
        <w:jc w:val="both"/>
      </w:pPr>
      <w:r>
        <w:rPr>
          <w:sz w:val="28"/>
          <w:szCs w:val="28"/>
        </w:rPr>
        <w:t>Отношение «comments»</w:t>
      </w:r>
    </w:p>
    <w:p w14:paraId="4A505FD3" w14:textId="77777777" w:rsidR="004E69D2" w:rsidRDefault="004E69D2" w:rsidP="004E69D2">
      <w:pPr>
        <w:spacing w:line="360" w:lineRule="auto"/>
        <w:ind w:firstLine="708"/>
        <w:jc w:val="both"/>
      </w:pPr>
      <w:r>
        <w:rPr>
          <w:sz w:val="28"/>
          <w:szCs w:val="28"/>
        </w:rPr>
        <w:t>Таблица</w:t>
      </w:r>
      <w:r w:rsidRPr="00B00EA5">
        <w:rPr>
          <w:sz w:val="28"/>
          <w:szCs w:val="28"/>
        </w:rPr>
        <w:t xml:space="preserve"> 7 </w:t>
      </w:r>
      <w:r>
        <w:rPr>
          <w:sz w:val="28"/>
          <w:szCs w:val="28"/>
        </w:rPr>
        <w:t>– Описание доменов отношения «comments</w:t>
      </w:r>
      <w:r>
        <w:t>»</w:t>
      </w:r>
    </w:p>
    <w:tbl>
      <w:tblPr>
        <w:tblW w:w="0" w:type="auto"/>
        <w:tblInd w:w="113" w:type="dxa"/>
        <w:tblLayout w:type="fixed"/>
        <w:tblLook w:val="0000" w:firstRow="0" w:lastRow="0" w:firstColumn="0" w:lastColumn="0" w:noHBand="0" w:noVBand="0"/>
      </w:tblPr>
      <w:tblGrid>
        <w:gridCol w:w="4624"/>
        <w:gridCol w:w="4660"/>
      </w:tblGrid>
      <w:tr w:rsidR="004E69D2" w14:paraId="1A2A5589" w14:textId="77777777" w:rsidTr="004E69D2">
        <w:trPr>
          <w:trHeight w:val="228"/>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087910ED" w14:textId="77777777" w:rsidR="004E69D2" w:rsidRDefault="004E69D2" w:rsidP="004E69D2">
            <w:pPr>
              <w:jc w:val="center"/>
            </w:pPr>
            <w:r>
              <w:rPr>
                <w:b/>
                <w:sz w:val="28"/>
                <w:szCs w:val="28"/>
              </w:rPr>
              <w:t>Имя атрибута</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278AFD76" w14:textId="77777777" w:rsidR="004E69D2" w:rsidRDefault="004E69D2" w:rsidP="004E69D2">
            <w:pPr>
              <w:jc w:val="center"/>
            </w:pPr>
            <w:r>
              <w:rPr>
                <w:b/>
                <w:sz w:val="28"/>
                <w:szCs w:val="28"/>
              </w:rPr>
              <w:t>Домен атрибута</w:t>
            </w:r>
          </w:p>
        </w:tc>
      </w:tr>
      <w:tr w:rsidR="004E69D2" w:rsidRPr="00C042EB" w14:paraId="5DF00FE5" w14:textId="77777777" w:rsidTr="004E69D2">
        <w:trPr>
          <w:trHeight w:val="174"/>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65202F0D" w14:textId="77777777" w:rsidR="004E69D2" w:rsidRDefault="004E69D2" w:rsidP="004E69D2">
            <w:pPr>
              <w:jc w:val="both"/>
            </w:pPr>
            <w:r>
              <w:rPr>
                <w:b/>
                <w:sz w:val="28"/>
                <w:szCs w:val="28"/>
              </w:rPr>
              <w:t>`id`</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1EB9EE1A" w14:textId="77777777" w:rsidR="004E69D2" w:rsidRPr="00B00EA5" w:rsidRDefault="004E69D2" w:rsidP="004E69D2">
            <w:pPr>
              <w:jc w:val="both"/>
              <w:rPr>
                <w:lang w:val="en-US"/>
              </w:rPr>
            </w:pPr>
            <w:r>
              <w:rPr>
                <w:sz w:val="28"/>
                <w:szCs w:val="28"/>
                <w:lang w:val="en-US"/>
              </w:rPr>
              <w:t>INT NOT NULL AUTO_INCREMENT</w:t>
            </w:r>
          </w:p>
        </w:tc>
      </w:tr>
      <w:tr w:rsidR="004E69D2" w14:paraId="3EE9F8D9" w14:textId="77777777" w:rsidTr="004E69D2">
        <w:trPr>
          <w:trHeight w:val="183"/>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5D9EA3B9" w14:textId="77777777" w:rsidR="004E69D2" w:rsidRDefault="004E69D2" w:rsidP="004E69D2">
            <w:pPr>
              <w:jc w:val="both"/>
            </w:pPr>
            <w:r>
              <w:rPr>
                <w:b/>
                <w:sz w:val="28"/>
                <w:szCs w:val="28"/>
              </w:rPr>
              <w:t>`commentator_firstname`</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29FBE0C0" w14:textId="77777777" w:rsidR="004E69D2" w:rsidRDefault="004E69D2" w:rsidP="004E69D2">
            <w:pPr>
              <w:jc w:val="both"/>
            </w:pPr>
            <w:r>
              <w:rPr>
                <w:sz w:val="28"/>
                <w:szCs w:val="28"/>
              </w:rPr>
              <w:t xml:space="preserve">VARCHAR(45) </w:t>
            </w:r>
            <w:r>
              <w:rPr>
                <w:sz w:val="28"/>
                <w:szCs w:val="28"/>
                <w:lang w:val="en-US"/>
              </w:rPr>
              <w:t xml:space="preserve">NOT </w:t>
            </w:r>
            <w:r>
              <w:rPr>
                <w:sz w:val="28"/>
                <w:szCs w:val="28"/>
              </w:rPr>
              <w:t>NULL</w:t>
            </w:r>
          </w:p>
        </w:tc>
      </w:tr>
      <w:tr w:rsidR="004E69D2" w14:paraId="750DFF4C" w14:textId="77777777" w:rsidTr="004E69D2">
        <w:trPr>
          <w:trHeight w:val="120"/>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30FC612B" w14:textId="77777777" w:rsidR="004E69D2" w:rsidRDefault="004E69D2" w:rsidP="004E69D2">
            <w:pPr>
              <w:jc w:val="both"/>
            </w:pPr>
            <w:r>
              <w:rPr>
                <w:b/>
                <w:sz w:val="28"/>
                <w:szCs w:val="28"/>
                <w:lang w:val="en-US"/>
              </w:rPr>
              <w:t>`commentator_lastname`</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5D287B45" w14:textId="77777777" w:rsidR="004E69D2" w:rsidRDefault="004E69D2" w:rsidP="004E69D2">
            <w:pPr>
              <w:jc w:val="both"/>
            </w:pPr>
            <w:r>
              <w:rPr>
                <w:sz w:val="28"/>
                <w:szCs w:val="28"/>
                <w:lang w:val="en-US"/>
              </w:rPr>
              <w:t>VARCHAR(45) NOT NULL</w:t>
            </w:r>
          </w:p>
        </w:tc>
      </w:tr>
      <w:tr w:rsidR="004E69D2" w14:paraId="4881FFF6" w14:textId="77777777" w:rsidTr="004E69D2">
        <w:trPr>
          <w:trHeight w:val="120"/>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350802C4" w14:textId="77777777" w:rsidR="004E69D2" w:rsidRDefault="004E69D2" w:rsidP="004E69D2">
            <w:pPr>
              <w:jc w:val="both"/>
            </w:pPr>
            <w:r>
              <w:rPr>
                <w:b/>
                <w:sz w:val="28"/>
                <w:szCs w:val="28"/>
              </w:rPr>
              <w:t>`commentary`</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0F5EF24C" w14:textId="77777777" w:rsidR="004E69D2" w:rsidRDefault="004E69D2" w:rsidP="004E69D2">
            <w:pPr>
              <w:jc w:val="both"/>
            </w:pPr>
            <w:r>
              <w:rPr>
                <w:sz w:val="28"/>
                <w:szCs w:val="28"/>
                <w:lang w:val="en-US"/>
              </w:rPr>
              <w:t>LONGTEXT NOT NULL</w:t>
            </w:r>
          </w:p>
        </w:tc>
      </w:tr>
      <w:tr w:rsidR="004E69D2" w14:paraId="0D39BDFE" w14:textId="77777777" w:rsidTr="004E69D2">
        <w:trPr>
          <w:trHeight w:val="120"/>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3E455C9B" w14:textId="77777777" w:rsidR="004E69D2" w:rsidRDefault="004E69D2" w:rsidP="004E69D2">
            <w:pPr>
              <w:jc w:val="both"/>
            </w:pPr>
            <w:r>
              <w:rPr>
                <w:b/>
                <w:sz w:val="28"/>
                <w:szCs w:val="28"/>
              </w:rPr>
              <w:t>`user_id`</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05FE70CB" w14:textId="77777777" w:rsidR="004E69D2" w:rsidRDefault="004E69D2" w:rsidP="004E69D2">
            <w:pPr>
              <w:jc w:val="both"/>
            </w:pPr>
            <w:r>
              <w:rPr>
                <w:sz w:val="28"/>
                <w:szCs w:val="28"/>
                <w:lang w:val="en-US"/>
              </w:rPr>
              <w:t>INT NOT NULL</w:t>
            </w:r>
          </w:p>
        </w:tc>
      </w:tr>
    </w:tbl>
    <w:p w14:paraId="7B3A6D1F" w14:textId="77777777" w:rsidR="004E69D2" w:rsidRDefault="004E69D2" w:rsidP="004E69D2">
      <w:pPr>
        <w:jc w:val="both"/>
        <w:rPr>
          <w:sz w:val="28"/>
          <w:szCs w:val="28"/>
        </w:rPr>
      </w:pPr>
    </w:p>
    <w:p w14:paraId="0B7932C7" w14:textId="77777777" w:rsidR="004E69D2" w:rsidRDefault="004E69D2" w:rsidP="004E69D2">
      <w:pPr>
        <w:spacing w:line="360" w:lineRule="auto"/>
        <w:jc w:val="both"/>
      </w:pPr>
      <w:r>
        <w:rPr>
          <w:sz w:val="28"/>
          <w:szCs w:val="28"/>
          <w:u w:val="single"/>
        </w:rPr>
        <w:t>Ограничения</w:t>
      </w:r>
      <w:r>
        <w:rPr>
          <w:sz w:val="28"/>
          <w:szCs w:val="28"/>
        </w:rPr>
        <w:t>:</w:t>
      </w:r>
    </w:p>
    <w:p w14:paraId="439DC127" w14:textId="77777777" w:rsidR="004E69D2" w:rsidRDefault="004E69D2" w:rsidP="004E69D2">
      <w:pPr>
        <w:spacing w:line="360" w:lineRule="auto"/>
        <w:jc w:val="both"/>
      </w:pPr>
      <w:r>
        <w:rPr>
          <w:b/>
          <w:sz w:val="28"/>
          <w:szCs w:val="28"/>
          <w:lang w:val="en-US"/>
        </w:rPr>
        <w:t>id</w:t>
      </w:r>
      <w:r>
        <w:rPr>
          <w:sz w:val="28"/>
          <w:szCs w:val="28"/>
        </w:rPr>
        <w:t xml:space="preserve"> – первичный ключ (значение - автоинкримент с 1)</w:t>
      </w:r>
    </w:p>
    <w:p w14:paraId="1607CC3D" w14:textId="77777777" w:rsidR="004E69D2" w:rsidRDefault="004E69D2" w:rsidP="004E69D2">
      <w:pPr>
        <w:spacing w:line="360" w:lineRule="auto"/>
        <w:jc w:val="both"/>
      </w:pPr>
      <w:r>
        <w:rPr>
          <w:b/>
          <w:sz w:val="28"/>
          <w:szCs w:val="28"/>
          <w:lang w:val="en-US"/>
        </w:rPr>
        <w:t>user</w:t>
      </w:r>
      <w:r w:rsidRPr="00B00EA5">
        <w:rPr>
          <w:b/>
          <w:sz w:val="28"/>
          <w:szCs w:val="28"/>
        </w:rPr>
        <w:t>_</w:t>
      </w:r>
      <w:r>
        <w:rPr>
          <w:b/>
          <w:sz w:val="28"/>
          <w:szCs w:val="28"/>
          <w:lang w:val="en-US"/>
        </w:rPr>
        <w:t>id</w:t>
      </w:r>
      <w:r>
        <w:rPr>
          <w:sz w:val="28"/>
          <w:szCs w:val="28"/>
        </w:rPr>
        <w:t xml:space="preserve"> – первичный ключ (значение - автоинкримент с 1)</w:t>
      </w:r>
    </w:p>
    <w:p w14:paraId="4432F62F" w14:textId="77777777" w:rsidR="004E69D2" w:rsidRDefault="004E69D2" w:rsidP="004E69D2">
      <w:pPr>
        <w:spacing w:line="360" w:lineRule="auto"/>
        <w:ind w:firstLine="708"/>
        <w:jc w:val="both"/>
      </w:pPr>
      <w:r>
        <w:rPr>
          <w:sz w:val="28"/>
          <w:szCs w:val="28"/>
        </w:rPr>
        <w:t>Отношение «review»</w:t>
      </w:r>
    </w:p>
    <w:p w14:paraId="721B417D" w14:textId="77777777" w:rsidR="004E69D2" w:rsidRDefault="004E69D2" w:rsidP="004E69D2">
      <w:pPr>
        <w:spacing w:line="360" w:lineRule="auto"/>
        <w:ind w:firstLine="708"/>
        <w:jc w:val="both"/>
      </w:pPr>
      <w:r>
        <w:rPr>
          <w:sz w:val="28"/>
          <w:szCs w:val="28"/>
        </w:rPr>
        <w:lastRenderedPageBreak/>
        <w:t>Таблица</w:t>
      </w:r>
      <w:r w:rsidRPr="00B00EA5">
        <w:rPr>
          <w:sz w:val="28"/>
          <w:szCs w:val="28"/>
        </w:rPr>
        <w:t xml:space="preserve"> 8 </w:t>
      </w:r>
      <w:r>
        <w:rPr>
          <w:sz w:val="28"/>
          <w:szCs w:val="28"/>
        </w:rPr>
        <w:t>– Описание доменов отношения «review</w:t>
      </w:r>
      <w:r>
        <w:t>»</w:t>
      </w:r>
    </w:p>
    <w:tbl>
      <w:tblPr>
        <w:tblW w:w="0" w:type="auto"/>
        <w:tblInd w:w="113" w:type="dxa"/>
        <w:tblLayout w:type="fixed"/>
        <w:tblLook w:val="0000" w:firstRow="0" w:lastRow="0" w:firstColumn="0" w:lastColumn="0" w:noHBand="0" w:noVBand="0"/>
      </w:tblPr>
      <w:tblGrid>
        <w:gridCol w:w="4624"/>
        <w:gridCol w:w="4660"/>
      </w:tblGrid>
      <w:tr w:rsidR="004E69D2" w14:paraId="3D334630" w14:textId="77777777" w:rsidTr="004E69D2">
        <w:trPr>
          <w:trHeight w:val="228"/>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1AAC3F24" w14:textId="77777777" w:rsidR="004E69D2" w:rsidRDefault="004E69D2" w:rsidP="004E69D2">
            <w:pPr>
              <w:jc w:val="center"/>
            </w:pPr>
            <w:r>
              <w:rPr>
                <w:b/>
                <w:sz w:val="28"/>
                <w:szCs w:val="28"/>
              </w:rPr>
              <w:t>Имя атрибута</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5CFEFCC0" w14:textId="77777777" w:rsidR="004E69D2" w:rsidRDefault="004E69D2" w:rsidP="004E69D2">
            <w:pPr>
              <w:jc w:val="center"/>
            </w:pPr>
            <w:r>
              <w:rPr>
                <w:b/>
                <w:sz w:val="28"/>
                <w:szCs w:val="28"/>
              </w:rPr>
              <w:t>Домен атрибута</w:t>
            </w:r>
          </w:p>
        </w:tc>
      </w:tr>
      <w:tr w:rsidR="004E69D2" w:rsidRPr="00C042EB" w14:paraId="16834589" w14:textId="77777777" w:rsidTr="004E69D2">
        <w:trPr>
          <w:trHeight w:val="150"/>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7318839D" w14:textId="77777777" w:rsidR="004E69D2" w:rsidRDefault="004E69D2" w:rsidP="004E69D2">
            <w:pPr>
              <w:jc w:val="both"/>
            </w:pPr>
            <w:r>
              <w:rPr>
                <w:b/>
                <w:sz w:val="28"/>
                <w:szCs w:val="28"/>
                <w:lang w:val="en-US"/>
              </w:rPr>
              <w:t>`id`</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0E7E189F" w14:textId="77777777" w:rsidR="004E69D2" w:rsidRPr="00B00EA5" w:rsidRDefault="004E69D2" w:rsidP="004E69D2">
            <w:pPr>
              <w:jc w:val="both"/>
              <w:rPr>
                <w:lang w:val="en-US"/>
              </w:rPr>
            </w:pPr>
            <w:r>
              <w:rPr>
                <w:sz w:val="28"/>
                <w:szCs w:val="28"/>
                <w:lang w:val="en-US"/>
              </w:rPr>
              <w:t>INT NOT NULL AUTO_INCREMENT</w:t>
            </w:r>
          </w:p>
        </w:tc>
      </w:tr>
      <w:tr w:rsidR="004E69D2" w14:paraId="607670D3" w14:textId="77777777" w:rsidTr="004E69D2">
        <w:trPr>
          <w:trHeight w:val="70"/>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450F4DF8" w14:textId="77777777" w:rsidR="004E69D2" w:rsidRDefault="004E69D2" w:rsidP="004E69D2">
            <w:pPr>
              <w:jc w:val="both"/>
            </w:pPr>
            <w:r>
              <w:rPr>
                <w:b/>
                <w:sz w:val="28"/>
                <w:szCs w:val="28"/>
              </w:rPr>
              <w:t>`id_user`</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772EFB95" w14:textId="77777777" w:rsidR="004E69D2" w:rsidRDefault="004E69D2" w:rsidP="004E69D2">
            <w:pPr>
              <w:jc w:val="both"/>
            </w:pPr>
            <w:r>
              <w:rPr>
                <w:sz w:val="28"/>
                <w:szCs w:val="28"/>
                <w:lang w:val="en-US"/>
              </w:rPr>
              <w:t>VARCHAR(45) NULL</w:t>
            </w:r>
          </w:p>
        </w:tc>
      </w:tr>
      <w:tr w:rsidR="004E69D2" w14:paraId="5B85D22D" w14:textId="77777777" w:rsidTr="004E69D2">
        <w:trPr>
          <w:trHeight w:val="70"/>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3AD3257F" w14:textId="77777777" w:rsidR="004E69D2" w:rsidRDefault="004E69D2" w:rsidP="004E69D2">
            <w:pPr>
              <w:jc w:val="both"/>
            </w:pPr>
            <w:r>
              <w:rPr>
                <w:b/>
                <w:sz w:val="28"/>
                <w:szCs w:val="28"/>
              </w:rPr>
              <w:t>`user_firstname`</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5152409E" w14:textId="77777777" w:rsidR="004E69D2" w:rsidRDefault="004E69D2" w:rsidP="004E69D2">
            <w:pPr>
              <w:jc w:val="both"/>
            </w:pPr>
            <w:r>
              <w:rPr>
                <w:sz w:val="28"/>
                <w:szCs w:val="28"/>
                <w:lang w:val="en-US"/>
              </w:rPr>
              <w:t>VARCHAR(45) NULL</w:t>
            </w:r>
          </w:p>
        </w:tc>
      </w:tr>
      <w:tr w:rsidR="004E69D2" w14:paraId="183E8566" w14:textId="77777777" w:rsidTr="004E69D2">
        <w:trPr>
          <w:trHeight w:val="70"/>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37DCEDF4" w14:textId="77777777" w:rsidR="004E69D2" w:rsidRDefault="004E69D2" w:rsidP="004E69D2">
            <w:pPr>
              <w:jc w:val="both"/>
            </w:pPr>
            <w:r>
              <w:rPr>
                <w:b/>
                <w:sz w:val="28"/>
                <w:szCs w:val="28"/>
              </w:rPr>
              <w:t>`commentary`</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31A168CE" w14:textId="77777777" w:rsidR="004E69D2" w:rsidRDefault="004E69D2" w:rsidP="004E69D2">
            <w:pPr>
              <w:jc w:val="both"/>
            </w:pPr>
            <w:r>
              <w:rPr>
                <w:sz w:val="28"/>
                <w:szCs w:val="28"/>
                <w:lang w:val="en-US"/>
              </w:rPr>
              <w:t>LONGTEXT NULL</w:t>
            </w:r>
          </w:p>
        </w:tc>
      </w:tr>
      <w:tr w:rsidR="004E69D2" w14:paraId="1E4BA3C1" w14:textId="77777777" w:rsidTr="004E69D2">
        <w:trPr>
          <w:trHeight w:val="70"/>
        </w:trPr>
        <w:tc>
          <w:tcPr>
            <w:tcW w:w="4624" w:type="dxa"/>
            <w:tcBorders>
              <w:left w:val="single" w:sz="4" w:space="0" w:color="000000"/>
              <w:bottom w:val="single" w:sz="4" w:space="0" w:color="000000"/>
              <w:right w:val="single" w:sz="4" w:space="0" w:color="000000"/>
            </w:tcBorders>
            <w:shd w:val="clear" w:color="auto" w:fill="auto"/>
          </w:tcPr>
          <w:p w14:paraId="31905660" w14:textId="77777777" w:rsidR="004E69D2" w:rsidRDefault="004E69D2" w:rsidP="004E69D2">
            <w:pPr>
              <w:jc w:val="both"/>
            </w:pPr>
            <w:r>
              <w:rPr>
                <w:b/>
                <w:bCs/>
                <w:sz w:val="28"/>
                <w:szCs w:val="28"/>
              </w:rPr>
              <w:t>`is_user`</w:t>
            </w:r>
          </w:p>
        </w:tc>
        <w:tc>
          <w:tcPr>
            <w:tcW w:w="4660" w:type="dxa"/>
            <w:tcBorders>
              <w:left w:val="single" w:sz="4" w:space="0" w:color="000000"/>
              <w:bottom w:val="single" w:sz="4" w:space="0" w:color="000000"/>
              <w:right w:val="single" w:sz="4" w:space="0" w:color="000000"/>
            </w:tcBorders>
            <w:shd w:val="clear" w:color="auto" w:fill="auto"/>
          </w:tcPr>
          <w:p w14:paraId="094E5CD2" w14:textId="77777777" w:rsidR="004E69D2" w:rsidRDefault="004E69D2" w:rsidP="004E69D2">
            <w:pPr>
              <w:jc w:val="both"/>
            </w:pPr>
            <w:r>
              <w:rPr>
                <w:sz w:val="28"/>
                <w:szCs w:val="28"/>
                <w:lang w:val="en-US"/>
              </w:rPr>
              <w:t>TINYINT NULL</w:t>
            </w:r>
          </w:p>
        </w:tc>
      </w:tr>
      <w:tr w:rsidR="004E69D2" w14:paraId="527672DF" w14:textId="77777777" w:rsidTr="004E69D2">
        <w:trPr>
          <w:trHeight w:val="70"/>
        </w:trPr>
        <w:tc>
          <w:tcPr>
            <w:tcW w:w="4624" w:type="dxa"/>
            <w:tcBorders>
              <w:left w:val="single" w:sz="4" w:space="0" w:color="000000"/>
              <w:bottom w:val="single" w:sz="4" w:space="0" w:color="000000"/>
              <w:right w:val="single" w:sz="4" w:space="0" w:color="000000"/>
            </w:tcBorders>
            <w:shd w:val="clear" w:color="auto" w:fill="auto"/>
          </w:tcPr>
          <w:p w14:paraId="56D5F72F" w14:textId="77777777" w:rsidR="004E69D2" w:rsidRDefault="004E69D2" w:rsidP="004E69D2">
            <w:pPr>
              <w:jc w:val="both"/>
            </w:pPr>
            <w:r>
              <w:rPr>
                <w:b/>
                <w:bCs/>
                <w:sz w:val="28"/>
                <w:szCs w:val="28"/>
              </w:rPr>
              <w:t>`user_id`</w:t>
            </w:r>
          </w:p>
        </w:tc>
        <w:tc>
          <w:tcPr>
            <w:tcW w:w="4660" w:type="dxa"/>
            <w:tcBorders>
              <w:left w:val="single" w:sz="4" w:space="0" w:color="000000"/>
              <w:bottom w:val="single" w:sz="4" w:space="0" w:color="000000"/>
              <w:right w:val="single" w:sz="4" w:space="0" w:color="000000"/>
            </w:tcBorders>
            <w:shd w:val="clear" w:color="auto" w:fill="auto"/>
          </w:tcPr>
          <w:p w14:paraId="69789845" w14:textId="77777777" w:rsidR="004E69D2" w:rsidRDefault="004E69D2" w:rsidP="004E69D2">
            <w:pPr>
              <w:jc w:val="both"/>
            </w:pPr>
            <w:r>
              <w:rPr>
                <w:sz w:val="28"/>
                <w:szCs w:val="28"/>
                <w:lang w:val="en-US"/>
              </w:rPr>
              <w:t>INT NOT NULL</w:t>
            </w:r>
          </w:p>
        </w:tc>
      </w:tr>
    </w:tbl>
    <w:p w14:paraId="2521ACC1" w14:textId="77777777" w:rsidR="004E69D2" w:rsidRDefault="004E69D2" w:rsidP="004E69D2">
      <w:pPr>
        <w:spacing w:line="360" w:lineRule="auto"/>
        <w:jc w:val="both"/>
      </w:pPr>
      <w:r>
        <w:rPr>
          <w:sz w:val="28"/>
          <w:szCs w:val="28"/>
          <w:u w:val="single"/>
        </w:rPr>
        <w:t>Ограничения</w:t>
      </w:r>
      <w:r>
        <w:rPr>
          <w:sz w:val="28"/>
          <w:szCs w:val="28"/>
        </w:rPr>
        <w:t>:</w:t>
      </w:r>
    </w:p>
    <w:p w14:paraId="17ED367E" w14:textId="77777777" w:rsidR="004E69D2" w:rsidRDefault="004E69D2" w:rsidP="004E69D2">
      <w:pPr>
        <w:spacing w:line="360" w:lineRule="auto"/>
        <w:jc w:val="both"/>
      </w:pPr>
      <w:r>
        <w:rPr>
          <w:b/>
          <w:sz w:val="28"/>
          <w:szCs w:val="28"/>
          <w:lang w:val="en-US"/>
        </w:rPr>
        <w:t>id</w:t>
      </w:r>
      <w:r>
        <w:rPr>
          <w:sz w:val="28"/>
          <w:szCs w:val="28"/>
        </w:rPr>
        <w:t xml:space="preserve"> – первичный ключ (значение - автоинкримент с 1)</w:t>
      </w:r>
    </w:p>
    <w:p w14:paraId="0250331A" w14:textId="77777777" w:rsidR="004E69D2" w:rsidRPr="00B00EA5" w:rsidRDefault="004E69D2" w:rsidP="004E69D2">
      <w:pPr>
        <w:spacing w:line="360" w:lineRule="auto"/>
        <w:jc w:val="both"/>
        <w:rPr>
          <w:lang w:val="en-US"/>
        </w:rPr>
      </w:pPr>
      <w:r>
        <w:rPr>
          <w:b/>
          <w:sz w:val="28"/>
          <w:szCs w:val="28"/>
          <w:lang w:val="en-US"/>
        </w:rPr>
        <w:t>user</w:t>
      </w:r>
      <w:r w:rsidRPr="00B00EA5">
        <w:rPr>
          <w:b/>
          <w:sz w:val="28"/>
          <w:szCs w:val="28"/>
        </w:rPr>
        <w:t>_</w:t>
      </w:r>
      <w:r>
        <w:rPr>
          <w:b/>
          <w:sz w:val="28"/>
          <w:szCs w:val="28"/>
          <w:lang w:val="en-US"/>
        </w:rPr>
        <w:t>i</w:t>
      </w:r>
      <w:r>
        <w:rPr>
          <w:b/>
          <w:sz w:val="28"/>
          <w:szCs w:val="28"/>
        </w:rPr>
        <w:t>d</w:t>
      </w:r>
      <w:r>
        <w:rPr>
          <w:sz w:val="28"/>
          <w:szCs w:val="28"/>
        </w:rPr>
        <w:t xml:space="preserve"> – внешний ключ к отношению </w:t>
      </w:r>
      <w:r w:rsidRPr="00B00EA5">
        <w:rPr>
          <w:sz w:val="28"/>
          <w:szCs w:val="28"/>
          <w:lang w:val="en-US"/>
        </w:rPr>
        <w:t>«</w:t>
      </w:r>
      <w:r>
        <w:rPr>
          <w:sz w:val="28"/>
          <w:szCs w:val="28"/>
          <w:lang w:val="en-US"/>
        </w:rPr>
        <w:t>user</w:t>
      </w:r>
      <w:r w:rsidRPr="00B00EA5">
        <w:rPr>
          <w:sz w:val="28"/>
          <w:szCs w:val="28"/>
          <w:lang w:val="en-US"/>
        </w:rPr>
        <w:t xml:space="preserve">» </w:t>
      </w:r>
      <w:r>
        <w:rPr>
          <w:sz w:val="28"/>
          <w:szCs w:val="28"/>
        </w:rPr>
        <w:t>поле</w:t>
      </w:r>
      <w:r w:rsidRPr="00B00EA5">
        <w:rPr>
          <w:sz w:val="28"/>
          <w:szCs w:val="28"/>
          <w:lang w:val="en-US"/>
        </w:rPr>
        <w:t xml:space="preserve"> «</w:t>
      </w:r>
      <w:r>
        <w:rPr>
          <w:sz w:val="28"/>
          <w:szCs w:val="28"/>
          <w:lang w:val="en-US"/>
        </w:rPr>
        <w:t>id</w:t>
      </w:r>
      <w:r w:rsidRPr="00B00EA5">
        <w:rPr>
          <w:sz w:val="28"/>
          <w:szCs w:val="28"/>
          <w:lang w:val="en-US"/>
        </w:rPr>
        <w:t>»</w:t>
      </w:r>
    </w:p>
    <w:p w14:paraId="59C5302E" w14:textId="77777777" w:rsidR="004E69D2" w:rsidRPr="00B00EA5" w:rsidRDefault="004E69D2" w:rsidP="004E69D2">
      <w:pPr>
        <w:spacing w:line="360" w:lineRule="auto"/>
        <w:ind w:firstLine="708"/>
        <w:jc w:val="both"/>
        <w:rPr>
          <w:lang w:val="en-US"/>
        </w:rPr>
      </w:pPr>
      <w:r>
        <w:rPr>
          <w:sz w:val="28"/>
          <w:szCs w:val="28"/>
        </w:rPr>
        <w:t>Отношение</w:t>
      </w:r>
      <w:r w:rsidRPr="00B00EA5">
        <w:rPr>
          <w:sz w:val="28"/>
          <w:szCs w:val="28"/>
          <w:lang w:val="en-US"/>
        </w:rPr>
        <w:t xml:space="preserve"> «</w:t>
      </w:r>
      <w:r>
        <w:rPr>
          <w:sz w:val="28"/>
          <w:szCs w:val="28"/>
          <w:lang w:val="en-US"/>
        </w:rPr>
        <w:t>product_has_transaction</w:t>
      </w:r>
      <w:r w:rsidRPr="00B00EA5">
        <w:rPr>
          <w:sz w:val="28"/>
          <w:szCs w:val="28"/>
          <w:lang w:val="en-US"/>
        </w:rPr>
        <w:t xml:space="preserve">» </w:t>
      </w:r>
    </w:p>
    <w:p w14:paraId="7CD63657" w14:textId="77777777" w:rsidR="004E69D2" w:rsidRPr="00C042EB" w:rsidRDefault="004E69D2" w:rsidP="004E69D2">
      <w:pPr>
        <w:spacing w:line="360" w:lineRule="auto"/>
        <w:ind w:firstLine="708"/>
        <w:jc w:val="both"/>
      </w:pPr>
      <w:r>
        <w:rPr>
          <w:sz w:val="28"/>
          <w:szCs w:val="28"/>
        </w:rPr>
        <w:t>Таблица</w:t>
      </w:r>
      <w:r w:rsidRPr="00C042EB">
        <w:rPr>
          <w:sz w:val="28"/>
          <w:szCs w:val="28"/>
        </w:rPr>
        <w:t xml:space="preserve"> 9 – </w:t>
      </w:r>
      <w:r>
        <w:rPr>
          <w:sz w:val="28"/>
          <w:szCs w:val="28"/>
        </w:rPr>
        <w:t>Описание</w:t>
      </w:r>
      <w:r w:rsidRPr="00C042EB">
        <w:rPr>
          <w:sz w:val="28"/>
          <w:szCs w:val="28"/>
        </w:rPr>
        <w:t xml:space="preserve"> </w:t>
      </w:r>
      <w:r>
        <w:rPr>
          <w:sz w:val="28"/>
          <w:szCs w:val="28"/>
        </w:rPr>
        <w:t>доменов</w:t>
      </w:r>
      <w:r w:rsidRPr="00C042EB">
        <w:rPr>
          <w:sz w:val="28"/>
          <w:szCs w:val="28"/>
        </w:rPr>
        <w:t xml:space="preserve"> </w:t>
      </w:r>
      <w:r>
        <w:rPr>
          <w:sz w:val="28"/>
          <w:szCs w:val="28"/>
        </w:rPr>
        <w:t>отношения</w:t>
      </w:r>
      <w:r w:rsidRPr="00C042EB">
        <w:rPr>
          <w:sz w:val="28"/>
          <w:szCs w:val="28"/>
        </w:rPr>
        <w:t xml:space="preserve"> «</w:t>
      </w:r>
      <w:r>
        <w:rPr>
          <w:sz w:val="28"/>
          <w:szCs w:val="28"/>
          <w:lang w:val="en-US"/>
        </w:rPr>
        <w:t>product</w:t>
      </w:r>
      <w:r w:rsidRPr="00C042EB">
        <w:rPr>
          <w:sz w:val="28"/>
          <w:szCs w:val="28"/>
        </w:rPr>
        <w:t>_</w:t>
      </w:r>
      <w:r>
        <w:rPr>
          <w:sz w:val="28"/>
          <w:szCs w:val="28"/>
          <w:lang w:val="en-US"/>
        </w:rPr>
        <w:t>has</w:t>
      </w:r>
      <w:r w:rsidRPr="00C042EB">
        <w:rPr>
          <w:sz w:val="28"/>
          <w:szCs w:val="28"/>
        </w:rPr>
        <w:t>_</w:t>
      </w:r>
      <w:r>
        <w:rPr>
          <w:sz w:val="28"/>
          <w:szCs w:val="28"/>
          <w:lang w:val="en-US"/>
        </w:rPr>
        <w:t>transaction</w:t>
      </w:r>
      <w:r w:rsidRPr="00C042EB">
        <w:t>»</w:t>
      </w:r>
    </w:p>
    <w:tbl>
      <w:tblPr>
        <w:tblW w:w="0" w:type="auto"/>
        <w:tblInd w:w="113" w:type="dxa"/>
        <w:tblLayout w:type="fixed"/>
        <w:tblLook w:val="0000" w:firstRow="0" w:lastRow="0" w:firstColumn="0" w:lastColumn="0" w:noHBand="0" w:noVBand="0"/>
      </w:tblPr>
      <w:tblGrid>
        <w:gridCol w:w="4624"/>
        <w:gridCol w:w="4660"/>
      </w:tblGrid>
      <w:tr w:rsidR="004E69D2" w14:paraId="2A65BDBF" w14:textId="77777777" w:rsidTr="004E69D2">
        <w:trPr>
          <w:trHeight w:val="228"/>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40EFB273" w14:textId="77777777" w:rsidR="004E69D2" w:rsidRDefault="004E69D2" w:rsidP="004E69D2">
            <w:pPr>
              <w:spacing w:line="360" w:lineRule="auto"/>
              <w:jc w:val="center"/>
            </w:pPr>
            <w:r>
              <w:rPr>
                <w:b/>
                <w:sz w:val="28"/>
                <w:szCs w:val="28"/>
              </w:rPr>
              <w:t>Имя атрибута</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469DAF95" w14:textId="77777777" w:rsidR="004E69D2" w:rsidRDefault="004E69D2" w:rsidP="004E69D2">
            <w:pPr>
              <w:spacing w:line="360" w:lineRule="auto"/>
              <w:jc w:val="center"/>
            </w:pPr>
            <w:r>
              <w:rPr>
                <w:b/>
                <w:sz w:val="28"/>
                <w:szCs w:val="28"/>
              </w:rPr>
              <w:t>Домен атрибута</w:t>
            </w:r>
          </w:p>
        </w:tc>
      </w:tr>
      <w:tr w:rsidR="004E69D2" w14:paraId="478247BA" w14:textId="77777777" w:rsidTr="004E69D2">
        <w:trPr>
          <w:trHeight w:val="197"/>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1C2D2154" w14:textId="77777777" w:rsidR="004E69D2" w:rsidRDefault="004E69D2" w:rsidP="004E69D2">
            <w:pPr>
              <w:spacing w:line="360" w:lineRule="auto"/>
              <w:jc w:val="both"/>
            </w:pPr>
            <w:r>
              <w:rPr>
                <w:b/>
                <w:sz w:val="28"/>
                <w:szCs w:val="28"/>
              </w:rPr>
              <w:t>`</w:t>
            </w:r>
            <w:r>
              <w:rPr>
                <w:b/>
                <w:sz w:val="28"/>
                <w:szCs w:val="28"/>
                <w:lang w:val="en-US"/>
              </w:rPr>
              <w:t>product_</w:t>
            </w:r>
            <w:r>
              <w:rPr>
                <w:b/>
                <w:sz w:val="28"/>
                <w:szCs w:val="28"/>
              </w:rPr>
              <w:t>id`</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0A645E4C" w14:textId="77777777" w:rsidR="004E69D2" w:rsidRDefault="004E69D2" w:rsidP="004E69D2">
            <w:pPr>
              <w:spacing w:line="360" w:lineRule="auto"/>
              <w:jc w:val="both"/>
            </w:pPr>
            <w:r>
              <w:rPr>
                <w:sz w:val="28"/>
                <w:szCs w:val="28"/>
                <w:lang w:val="en-US"/>
              </w:rPr>
              <w:t>INT NOT NULL</w:t>
            </w:r>
          </w:p>
        </w:tc>
      </w:tr>
      <w:tr w:rsidR="004E69D2" w14:paraId="30E819E6" w14:textId="77777777" w:rsidTr="004E69D2">
        <w:trPr>
          <w:trHeight w:val="197"/>
        </w:trPr>
        <w:tc>
          <w:tcPr>
            <w:tcW w:w="4624" w:type="dxa"/>
            <w:tcBorders>
              <w:top w:val="single" w:sz="4" w:space="0" w:color="000000"/>
              <w:left w:val="single" w:sz="4" w:space="0" w:color="000000"/>
              <w:bottom w:val="single" w:sz="4" w:space="0" w:color="000000"/>
              <w:right w:val="single" w:sz="4" w:space="0" w:color="000000"/>
            </w:tcBorders>
            <w:shd w:val="clear" w:color="auto" w:fill="auto"/>
          </w:tcPr>
          <w:p w14:paraId="6C06744C" w14:textId="77777777" w:rsidR="004E69D2" w:rsidRDefault="004E69D2" w:rsidP="004E69D2">
            <w:pPr>
              <w:spacing w:line="360" w:lineRule="auto"/>
              <w:jc w:val="both"/>
            </w:pPr>
            <w:r>
              <w:rPr>
                <w:b/>
                <w:sz w:val="28"/>
                <w:szCs w:val="28"/>
              </w:rPr>
              <w:t>`</w:t>
            </w:r>
            <w:r>
              <w:rPr>
                <w:b/>
                <w:sz w:val="28"/>
                <w:szCs w:val="28"/>
                <w:lang w:val="en-US"/>
              </w:rPr>
              <w:t>transaction_id</w:t>
            </w:r>
            <w:r>
              <w:rPr>
                <w:b/>
                <w:sz w:val="28"/>
                <w:szCs w:val="28"/>
              </w:rPr>
              <w:t>`</w:t>
            </w:r>
          </w:p>
        </w:tc>
        <w:tc>
          <w:tcPr>
            <w:tcW w:w="4660" w:type="dxa"/>
            <w:tcBorders>
              <w:top w:val="single" w:sz="4" w:space="0" w:color="000000"/>
              <w:left w:val="single" w:sz="4" w:space="0" w:color="000000"/>
              <w:bottom w:val="single" w:sz="4" w:space="0" w:color="000000"/>
              <w:right w:val="single" w:sz="4" w:space="0" w:color="000000"/>
            </w:tcBorders>
            <w:shd w:val="clear" w:color="auto" w:fill="auto"/>
          </w:tcPr>
          <w:p w14:paraId="4EA87D9F" w14:textId="77777777" w:rsidR="004E69D2" w:rsidRDefault="004E69D2" w:rsidP="004E69D2">
            <w:pPr>
              <w:spacing w:line="360" w:lineRule="auto"/>
              <w:jc w:val="both"/>
            </w:pPr>
            <w:r>
              <w:rPr>
                <w:sz w:val="28"/>
                <w:szCs w:val="28"/>
                <w:lang w:val="en-US"/>
              </w:rPr>
              <w:t>INT NOT NULL</w:t>
            </w:r>
          </w:p>
        </w:tc>
      </w:tr>
    </w:tbl>
    <w:p w14:paraId="53365DED" w14:textId="77777777" w:rsidR="004E69D2" w:rsidRDefault="004E69D2" w:rsidP="004E69D2">
      <w:pPr>
        <w:jc w:val="both"/>
        <w:rPr>
          <w:sz w:val="28"/>
          <w:szCs w:val="28"/>
          <w:u w:val="single"/>
          <w:lang w:val="en-US"/>
        </w:rPr>
      </w:pPr>
    </w:p>
    <w:p w14:paraId="67BE30FA" w14:textId="77777777" w:rsidR="004E69D2" w:rsidRDefault="004E69D2" w:rsidP="004E69D2">
      <w:pPr>
        <w:spacing w:line="360" w:lineRule="auto"/>
        <w:jc w:val="both"/>
      </w:pPr>
      <w:r>
        <w:rPr>
          <w:sz w:val="28"/>
          <w:szCs w:val="28"/>
          <w:u w:val="single"/>
        </w:rPr>
        <w:t>Ограничения</w:t>
      </w:r>
      <w:r>
        <w:rPr>
          <w:sz w:val="28"/>
          <w:szCs w:val="28"/>
        </w:rPr>
        <w:t>:</w:t>
      </w:r>
    </w:p>
    <w:p w14:paraId="0669C589" w14:textId="77777777" w:rsidR="004E69D2" w:rsidRDefault="004E69D2" w:rsidP="004E69D2">
      <w:pPr>
        <w:spacing w:line="360" w:lineRule="auto"/>
        <w:jc w:val="both"/>
      </w:pPr>
      <w:r>
        <w:rPr>
          <w:b/>
          <w:sz w:val="28"/>
          <w:szCs w:val="28"/>
          <w:lang w:val="en-US"/>
        </w:rPr>
        <w:t>product</w:t>
      </w:r>
      <w:r w:rsidRPr="00B00EA5">
        <w:rPr>
          <w:b/>
          <w:sz w:val="28"/>
          <w:szCs w:val="28"/>
        </w:rPr>
        <w:t>_</w:t>
      </w:r>
      <w:r>
        <w:rPr>
          <w:b/>
          <w:sz w:val="28"/>
          <w:szCs w:val="28"/>
          <w:lang w:val="en-US"/>
        </w:rPr>
        <w:t>id</w:t>
      </w:r>
      <w:r>
        <w:rPr>
          <w:sz w:val="28"/>
          <w:szCs w:val="28"/>
        </w:rPr>
        <w:t xml:space="preserve"> – первичный ключ (значение — </w:t>
      </w:r>
      <w:r>
        <w:rPr>
          <w:sz w:val="28"/>
          <w:szCs w:val="28"/>
          <w:lang w:val="en-US"/>
        </w:rPr>
        <w:t>id</w:t>
      </w:r>
      <w:r w:rsidRPr="00B00EA5">
        <w:rPr>
          <w:sz w:val="28"/>
          <w:szCs w:val="28"/>
        </w:rPr>
        <w:t xml:space="preserve"> </w:t>
      </w:r>
      <w:r>
        <w:rPr>
          <w:sz w:val="28"/>
          <w:szCs w:val="28"/>
        </w:rPr>
        <w:t xml:space="preserve">в таблице </w:t>
      </w:r>
      <w:r>
        <w:rPr>
          <w:sz w:val="28"/>
          <w:szCs w:val="28"/>
          <w:lang w:val="en-US"/>
        </w:rPr>
        <w:t>Product</w:t>
      </w:r>
      <w:r>
        <w:rPr>
          <w:sz w:val="28"/>
          <w:szCs w:val="28"/>
        </w:rPr>
        <w:t>)</w:t>
      </w:r>
    </w:p>
    <w:p w14:paraId="22CBBCAA" w14:textId="77777777" w:rsidR="004E69D2" w:rsidRDefault="004E69D2" w:rsidP="004E69D2">
      <w:pPr>
        <w:spacing w:line="360" w:lineRule="auto"/>
        <w:jc w:val="both"/>
      </w:pPr>
      <w:r>
        <w:rPr>
          <w:b/>
          <w:sz w:val="28"/>
          <w:szCs w:val="28"/>
          <w:lang w:val="en-US"/>
        </w:rPr>
        <w:t>transaction</w:t>
      </w:r>
      <w:r w:rsidRPr="00B00EA5">
        <w:rPr>
          <w:b/>
          <w:sz w:val="28"/>
          <w:szCs w:val="28"/>
        </w:rPr>
        <w:t>_</w:t>
      </w:r>
      <w:r>
        <w:rPr>
          <w:b/>
          <w:sz w:val="28"/>
          <w:szCs w:val="28"/>
          <w:lang w:val="en-US"/>
        </w:rPr>
        <w:t>id</w:t>
      </w:r>
      <w:r>
        <w:rPr>
          <w:sz w:val="28"/>
          <w:szCs w:val="28"/>
        </w:rPr>
        <w:t xml:space="preserve"> – первичный ключ (значение — </w:t>
      </w:r>
      <w:r>
        <w:rPr>
          <w:sz w:val="28"/>
          <w:szCs w:val="28"/>
          <w:lang w:val="en-US"/>
        </w:rPr>
        <w:t>id</w:t>
      </w:r>
      <w:r w:rsidRPr="00B00EA5">
        <w:rPr>
          <w:sz w:val="28"/>
          <w:szCs w:val="28"/>
        </w:rPr>
        <w:t xml:space="preserve"> </w:t>
      </w:r>
      <w:r>
        <w:rPr>
          <w:sz w:val="28"/>
          <w:szCs w:val="28"/>
        </w:rPr>
        <w:t xml:space="preserve">в таблице </w:t>
      </w:r>
      <w:r>
        <w:rPr>
          <w:sz w:val="28"/>
          <w:szCs w:val="28"/>
          <w:lang w:val="en-US"/>
        </w:rPr>
        <w:t>Transaction</w:t>
      </w:r>
      <w:r>
        <w:rPr>
          <w:sz w:val="28"/>
          <w:szCs w:val="28"/>
        </w:rPr>
        <w:t>)</w:t>
      </w:r>
    </w:p>
    <w:p w14:paraId="7D117974" w14:textId="77777777" w:rsidR="004E69D2" w:rsidRDefault="004E69D2" w:rsidP="004E69D2">
      <w:pPr>
        <w:pStyle w:val="2"/>
        <w:keepNext w:val="0"/>
        <w:keepLines w:val="0"/>
        <w:suppressAutoHyphens/>
        <w:spacing w:before="0" w:line="360" w:lineRule="auto"/>
        <w:ind w:firstLine="707"/>
        <w:jc w:val="center"/>
      </w:pPr>
      <w:bookmarkStart w:id="5" w:name="__RefHeading___Toc63342427"/>
      <w:bookmarkEnd w:id="5"/>
      <w:r>
        <w:rPr>
          <w:rFonts w:ascii="Times New Roman" w:hAnsi="Times New Roman" w:cs="Times New Roman"/>
          <w:b/>
          <w:bCs/>
          <w:color w:val="000000"/>
          <w:sz w:val="28"/>
          <w:szCs w:val="28"/>
        </w:rPr>
        <w:t xml:space="preserve">1.1.4 </w:t>
      </w:r>
      <w:r>
        <w:rPr>
          <w:rFonts w:ascii="Times New Roman" w:hAnsi="Times New Roman" w:cs="Times New Roman"/>
          <w:b/>
          <w:color w:val="000000"/>
          <w:sz w:val="28"/>
          <w:szCs w:val="28"/>
        </w:rPr>
        <w:t>Создание схемы в виде ER-диаграммы</w:t>
      </w:r>
    </w:p>
    <w:p w14:paraId="226D6415" w14:textId="77777777" w:rsidR="004E69D2" w:rsidRDefault="004E69D2" w:rsidP="004E69D2">
      <w:pPr>
        <w:pStyle w:val="16"/>
        <w:shd w:val="clear" w:color="auto" w:fill="FFFFFF"/>
        <w:spacing w:before="0" w:after="0" w:line="360" w:lineRule="auto"/>
        <w:ind w:firstLine="709"/>
        <w:jc w:val="both"/>
      </w:pPr>
      <w:r>
        <w:rPr>
          <w:sz w:val="28"/>
        </w:rPr>
        <w:t xml:space="preserve">Создание логической схемы является следующим этапом в процессе разработки и проектирования базы данных магазина. </w:t>
      </w:r>
    </w:p>
    <w:p w14:paraId="59A546BB" w14:textId="77777777" w:rsidR="004E69D2" w:rsidRDefault="004E69D2" w:rsidP="004E69D2">
      <w:pPr>
        <w:pStyle w:val="16"/>
        <w:shd w:val="clear" w:color="auto" w:fill="FFFFFF"/>
        <w:spacing w:before="0" w:after="0" w:line="360" w:lineRule="auto"/>
        <w:ind w:firstLine="709"/>
        <w:jc w:val="both"/>
      </w:pPr>
      <w:r>
        <w:rPr>
          <w:b/>
          <w:bCs/>
          <w:sz w:val="28"/>
        </w:rPr>
        <w:t xml:space="preserve">Логическое (даталогическое) проектирование </w:t>
      </w:r>
      <w:r>
        <w:rPr>
          <w:bCs/>
          <w:sz w:val="28"/>
        </w:rPr>
        <w:t>— создание схемы базы данных на основе конкретной модели данных, например, реляционной модели данных. Для реляционной модели данных даталогическая модель — набор схем отношений, обычно с указанием первичных ключей, а также «связей» между отношениями, представляющих собой внешние ключи</w:t>
      </w:r>
      <w:r>
        <w:rPr>
          <w:sz w:val="28"/>
        </w:rPr>
        <w:t xml:space="preserve"> [2].</w:t>
      </w:r>
    </w:p>
    <w:p w14:paraId="34974A41" w14:textId="77777777" w:rsidR="004E69D2" w:rsidRDefault="004E69D2" w:rsidP="004E69D2">
      <w:pPr>
        <w:pStyle w:val="16"/>
        <w:shd w:val="clear" w:color="auto" w:fill="FFFFFF"/>
        <w:spacing w:before="0" w:after="0" w:line="360" w:lineRule="auto"/>
        <w:ind w:firstLine="708"/>
        <w:jc w:val="both"/>
      </w:pPr>
      <w:r>
        <w:rPr>
          <w:sz w:val="28"/>
        </w:rPr>
        <w:t>В процессе разработки логическая модель данных постоянно тестируется и проверяется на соответствие требованиям пользователей.</w:t>
      </w:r>
    </w:p>
    <w:p w14:paraId="2B085CAE" w14:textId="77777777" w:rsidR="004E69D2" w:rsidRDefault="004E69D2" w:rsidP="004E69D2">
      <w:pPr>
        <w:spacing w:line="360" w:lineRule="auto"/>
        <w:ind w:firstLine="708"/>
        <w:jc w:val="both"/>
      </w:pPr>
      <w:r>
        <w:rPr>
          <w:sz w:val="28"/>
        </w:rPr>
        <w:lastRenderedPageBreak/>
        <w:t xml:space="preserve">Созданная логическая модель данных является источником информации для этапа физического проектирования и обеспечивает разработчика физической базы данных средствами поиска компромиссов, необходимых для достижения поставленных целей, что очень важно для эффективного проектирования. При правильно </w:t>
      </w:r>
      <w:r>
        <w:rPr>
          <w:sz w:val="28"/>
          <w:szCs w:val="28"/>
        </w:rPr>
        <w:t>организованном сопровождении поддерживаемая в актуальном состоянии модель данных позволяет точно и наглядно представить любые вносимые в базу данных изменения, а также оценить их влияние на прикладные программы и использование данных, уже имеющихся в базе.</w:t>
      </w:r>
      <w:r>
        <w:rPr>
          <w:b/>
          <w:bCs/>
          <w:sz w:val="28"/>
          <w:szCs w:val="28"/>
        </w:rPr>
        <w:t> </w:t>
      </w:r>
      <w:r>
        <w:rPr>
          <w:rFonts w:eastAsia="Arial Unicode MS"/>
          <w:bCs/>
          <w:sz w:val="28"/>
          <w:szCs w:val="28"/>
          <w:bdr w:val="none" w:sz="0" w:space="0" w:color="000000"/>
        </w:rPr>
        <w:t xml:space="preserve">В настоящий момент фактическим стандартом в моделировании баз данных стала модель «сущность-связь» </w:t>
      </w:r>
      <w:r>
        <w:rPr>
          <w:sz w:val="28"/>
        </w:rPr>
        <w:t>[2]</w:t>
      </w:r>
      <w:r>
        <w:rPr>
          <w:rFonts w:eastAsia="Arial Unicode MS"/>
          <w:bCs/>
          <w:sz w:val="28"/>
          <w:szCs w:val="28"/>
          <w:bdr w:val="none" w:sz="0" w:space="0" w:color="000000"/>
        </w:rPr>
        <w:t>.</w:t>
      </w:r>
    </w:p>
    <w:p w14:paraId="7AD85A78" w14:textId="77777777" w:rsidR="004E69D2" w:rsidRDefault="004E69D2" w:rsidP="004E69D2">
      <w:pPr>
        <w:spacing w:line="360" w:lineRule="auto"/>
        <w:ind w:firstLine="708"/>
        <w:jc w:val="both"/>
      </w:pPr>
      <w:r>
        <w:rPr>
          <w:rFonts w:eastAsia="Arial Unicode MS"/>
          <w:bCs/>
          <w:sz w:val="28"/>
          <w:szCs w:val="28"/>
          <w:bdr w:val="none" w:sz="0" w:space="0" w:color="000000"/>
        </w:rPr>
        <w:t xml:space="preserve">Рассмотрим основные понятия, используемые для построения </w:t>
      </w:r>
      <w:r>
        <w:rPr>
          <w:rFonts w:eastAsia="Arial Unicode MS"/>
          <w:bCs/>
          <w:sz w:val="28"/>
          <w:szCs w:val="28"/>
          <w:bdr w:val="none" w:sz="0" w:space="0" w:color="000000"/>
          <w:lang w:val="en-US"/>
        </w:rPr>
        <w:t>ER</w:t>
      </w:r>
      <w:r>
        <w:rPr>
          <w:rFonts w:eastAsia="Arial Unicode MS"/>
          <w:bCs/>
          <w:sz w:val="28"/>
          <w:szCs w:val="28"/>
          <w:bdr w:val="none" w:sz="0" w:space="0" w:color="000000"/>
        </w:rPr>
        <w:t xml:space="preserve">-диаграммы. </w:t>
      </w:r>
    </w:p>
    <w:p w14:paraId="5913B6F0" w14:textId="77777777" w:rsidR="004E69D2" w:rsidRDefault="004E69D2" w:rsidP="004E69D2">
      <w:pPr>
        <w:spacing w:line="360" w:lineRule="auto"/>
        <w:ind w:firstLine="708"/>
        <w:jc w:val="both"/>
      </w:pPr>
      <w:r>
        <w:rPr>
          <w:b/>
          <w:bCs/>
          <w:color w:val="000000"/>
          <w:sz w:val="28"/>
          <w:szCs w:val="28"/>
        </w:rPr>
        <w:t xml:space="preserve">Сущность </w:t>
      </w:r>
      <w:r>
        <w:rPr>
          <w:color w:val="000000"/>
          <w:sz w:val="28"/>
          <w:szCs w:val="28"/>
        </w:rPr>
        <w:t>(entity) – это реальный или представляемый тип объекта, информация о котором должна сохраняться и быть доступна. В диаграммах сущность представляется в виде прямоугольника, содержащего имя сущности. При этом имя сущности – это имя типа, а не некоторого конкретного экземпляра этого типа. Каждый экземпляр сущности (объект) должен быть отличим от любого другого экземпляра той же сущности</w:t>
      </w:r>
      <w:r>
        <w:rPr>
          <w:sz w:val="28"/>
        </w:rPr>
        <w:t xml:space="preserve"> [3].</w:t>
      </w:r>
    </w:p>
    <w:p w14:paraId="645DED14" w14:textId="77777777" w:rsidR="004E69D2" w:rsidRDefault="004E69D2" w:rsidP="004E69D2">
      <w:pPr>
        <w:spacing w:line="360" w:lineRule="auto"/>
        <w:ind w:firstLine="708"/>
        <w:jc w:val="both"/>
      </w:pPr>
      <w:r>
        <w:rPr>
          <w:b/>
          <w:bCs/>
          <w:color w:val="000000"/>
          <w:sz w:val="28"/>
          <w:szCs w:val="28"/>
        </w:rPr>
        <w:t xml:space="preserve">Связь </w:t>
      </w:r>
      <w:r>
        <w:rPr>
          <w:color w:val="000000"/>
          <w:sz w:val="28"/>
          <w:szCs w:val="28"/>
        </w:rPr>
        <w:t>(relationship) – это графически изображаемая ассоциация, устанавливаемая между двумя сущностями. Связь может существовать между двумя разными сущностями или между сущностью и ей же самой (рекурсивная связь). Возможны связи на основе отношений:</w:t>
      </w:r>
      <w:r>
        <w:rPr>
          <w:sz w:val="28"/>
        </w:rPr>
        <w:t xml:space="preserve"> </w:t>
      </w:r>
    </w:p>
    <w:p w14:paraId="025CF495" w14:textId="77777777" w:rsidR="004E69D2" w:rsidRDefault="004E69D2" w:rsidP="004E69D2">
      <w:pPr>
        <w:spacing w:line="360" w:lineRule="auto"/>
        <w:ind w:firstLine="708"/>
        <w:jc w:val="both"/>
      </w:pPr>
      <w:r>
        <w:rPr>
          <w:rFonts w:eastAsia="Arial Unicode MS"/>
          <w:bCs/>
          <w:sz w:val="28"/>
          <w:szCs w:val="28"/>
          <w:bdr w:val="none" w:sz="0" w:space="0" w:color="000000"/>
        </w:rPr>
        <w:t>–</w:t>
      </w:r>
      <w:r>
        <w:rPr>
          <w:bCs/>
          <w:sz w:val="28"/>
          <w:szCs w:val="28"/>
          <w:bdr w:val="none" w:sz="0" w:space="0" w:color="000000"/>
        </w:rPr>
        <w:t xml:space="preserve"> </w:t>
      </w:r>
      <w:r>
        <w:rPr>
          <w:rFonts w:eastAsia="Arial Unicode MS"/>
          <w:bCs/>
          <w:sz w:val="28"/>
          <w:szCs w:val="28"/>
          <w:bdr w:val="none" w:sz="0" w:space="0" w:color="000000"/>
        </w:rPr>
        <w:t>один-к-одному, т.е., каждый экземпляр одного множества сущностей допускает соединение не более чем с одним экземпляром другого множества сущностей.</w:t>
      </w:r>
    </w:p>
    <w:p w14:paraId="431FA336" w14:textId="77777777" w:rsidR="004E69D2" w:rsidRDefault="004E69D2" w:rsidP="004E69D2">
      <w:pPr>
        <w:spacing w:line="360" w:lineRule="auto"/>
        <w:ind w:firstLine="708"/>
        <w:jc w:val="both"/>
      </w:pPr>
      <w:r>
        <w:rPr>
          <w:rFonts w:eastAsia="Arial Unicode MS"/>
          <w:bCs/>
          <w:sz w:val="28"/>
          <w:szCs w:val="28"/>
          <w:bdr w:val="none" w:sz="0" w:space="0" w:color="000000"/>
        </w:rPr>
        <w:t>–</w:t>
      </w:r>
      <w:r>
        <w:rPr>
          <w:bCs/>
          <w:sz w:val="28"/>
          <w:szCs w:val="28"/>
          <w:bdr w:val="none" w:sz="0" w:space="0" w:color="000000"/>
        </w:rPr>
        <w:t xml:space="preserve"> </w:t>
      </w:r>
      <w:r>
        <w:rPr>
          <w:rFonts w:eastAsia="Arial Unicode MS"/>
          <w:bCs/>
          <w:sz w:val="28"/>
          <w:szCs w:val="28"/>
          <w:bdr w:val="none" w:sz="0" w:space="0" w:color="000000"/>
        </w:rPr>
        <w:t>один-ко-многим означает, что каждой записи первой сущности могут соответствовать несколько записей из второй сущности. Однако каждой записи второй сущности соответствует только одна запись из первой сущности. Например, один клиент может сделать несколько заказов.</w:t>
      </w:r>
    </w:p>
    <w:p w14:paraId="2FC53978" w14:textId="652F9D25" w:rsidR="004E69D2" w:rsidRDefault="004E69D2" w:rsidP="004E69D2">
      <w:pPr>
        <w:spacing w:line="360" w:lineRule="auto"/>
        <w:ind w:firstLine="708"/>
        <w:jc w:val="both"/>
      </w:pPr>
      <w:r>
        <w:rPr>
          <w:rFonts w:eastAsia="Arial Unicode MS"/>
          <w:bCs/>
          <w:sz w:val="28"/>
          <w:szCs w:val="28"/>
          <w:bdr w:val="none" w:sz="0" w:space="0" w:color="000000"/>
        </w:rPr>
        <w:lastRenderedPageBreak/>
        <w:t>–</w:t>
      </w:r>
      <w:r>
        <w:rPr>
          <w:bCs/>
          <w:sz w:val="28"/>
          <w:szCs w:val="28"/>
          <w:bdr w:val="none" w:sz="0" w:space="0" w:color="000000"/>
        </w:rPr>
        <w:t xml:space="preserve"> </w:t>
      </w:r>
      <w:r>
        <w:rPr>
          <w:rFonts w:eastAsia="Arial Unicode MS"/>
          <w:bCs/>
          <w:sz w:val="28"/>
          <w:szCs w:val="28"/>
          <w:bdr w:val="none" w:sz="0" w:space="0" w:color="000000"/>
        </w:rPr>
        <w:t xml:space="preserve">многие-ко-многим означает, что каждой записи первой сущности могут соответствовать несколько записей из второй сущности. Однако и каждой записи второй сущности может соответствовать несколько записей из первой сущности </w:t>
      </w:r>
      <w:r w:rsidR="00F73DA5">
        <w:rPr>
          <w:sz w:val="28"/>
        </w:rPr>
        <w:t>[3]. Например, один заказ</w:t>
      </w:r>
      <w:r>
        <w:rPr>
          <w:sz w:val="28"/>
        </w:rPr>
        <w:t xml:space="preserve"> может содержать несколько продуктов и один продукт может находиться в нескольких заказах.</w:t>
      </w:r>
    </w:p>
    <w:p w14:paraId="3C3A7BD3" w14:textId="375AB619" w:rsidR="004E69D2" w:rsidRDefault="004E69D2" w:rsidP="004E69D2">
      <w:pPr>
        <w:spacing w:line="360" w:lineRule="auto"/>
        <w:ind w:firstLine="708"/>
        <w:jc w:val="both"/>
      </w:pPr>
      <w:r>
        <w:rPr>
          <w:rFonts w:eastAsia="Arial Unicode MS"/>
          <w:bCs/>
          <w:sz w:val="28"/>
          <w:szCs w:val="28"/>
          <w:bdr w:val="none" w:sz="0" w:space="0" w:color="000000"/>
        </w:rPr>
        <w:t>Таким образом, на основе представлений коне</w:t>
      </w:r>
      <w:r w:rsidR="00F73DA5">
        <w:rPr>
          <w:rFonts w:eastAsia="Arial Unicode MS"/>
          <w:bCs/>
          <w:sz w:val="28"/>
          <w:szCs w:val="28"/>
          <w:bdr w:val="none" w:sz="0" w:space="0" w:color="000000"/>
        </w:rPr>
        <w:t>чных пользователей БД интернет магазина хлебной продукции</w:t>
      </w:r>
      <w:r>
        <w:rPr>
          <w:rFonts w:eastAsia="Arial Unicode MS"/>
          <w:bCs/>
          <w:sz w:val="28"/>
          <w:szCs w:val="28"/>
          <w:bdr w:val="none" w:sz="0" w:space="0" w:color="000000"/>
        </w:rPr>
        <w:t xml:space="preserve"> можно составить обобщенное представление предметной области, выделив основные объекты будущей базы данных и отбросив второстепенные. В качестве концептуальной модели была выбрана ER-диаграмма. ER-диаграммы удобны тем, что процесс выделения сущностей, атрибутов и связей является цикличным. ER-модель использует графическое изображение сущностей предметной области, их свойств (атрибутов), и взаимосвязей между сущностями.</w:t>
      </w:r>
    </w:p>
    <w:p w14:paraId="2AAD0F37" w14:textId="77777777" w:rsidR="004E69D2" w:rsidRDefault="004E69D2" w:rsidP="004E69D2">
      <w:pPr>
        <w:spacing w:line="360" w:lineRule="auto"/>
        <w:ind w:firstLine="708"/>
        <w:jc w:val="both"/>
        <w:rPr>
          <w:rFonts w:eastAsia="Arial Unicode MS"/>
          <w:bCs/>
          <w:sz w:val="28"/>
          <w:szCs w:val="28"/>
          <w:bdr w:val="none" w:sz="0" w:space="0" w:color="000000"/>
        </w:rPr>
      </w:pPr>
    </w:p>
    <w:p w14:paraId="4C2D8859" w14:textId="77777777" w:rsidR="004E69D2" w:rsidRDefault="004E69D2" w:rsidP="004E69D2">
      <w:pPr>
        <w:spacing w:line="360" w:lineRule="auto"/>
        <w:ind w:firstLine="708"/>
        <w:jc w:val="both"/>
      </w:pPr>
      <w:r>
        <w:rPr>
          <w:rFonts w:eastAsia="Arial Unicode MS"/>
          <w:bCs/>
          <w:color w:val="000000"/>
          <w:sz w:val="28"/>
          <w:szCs w:val="28"/>
          <w:bdr w:val="none" w:sz="0" w:space="0" w:color="000000"/>
        </w:rPr>
        <w:t>В базе данных «Интернет магазин» можно выделить следующие основные сущности: «Пользователь», «Администратор», «Продукт», «Комментарий», «Категория», «Подкатегория», «Обзор», «Заказ»</w:t>
      </w:r>
      <w:r>
        <w:rPr>
          <w:rFonts w:eastAsia="Arial Unicode MS"/>
          <w:bCs/>
          <w:sz w:val="28"/>
          <w:szCs w:val="28"/>
          <w:bdr w:val="none" w:sz="0" w:space="0" w:color="000000"/>
        </w:rPr>
        <w:t xml:space="preserve">. </w:t>
      </w:r>
      <w:r>
        <w:rPr>
          <w:rFonts w:eastAsia="Arial Unicode MS"/>
          <w:bCs/>
          <w:color w:val="000000"/>
          <w:sz w:val="28"/>
          <w:szCs w:val="28"/>
          <w:bdr w:val="none" w:sz="0" w:space="0" w:color="000000"/>
        </w:rPr>
        <w:t>Рассмотрим атрибуты каждой сущности, необходимые конечным пользователям для работы.</w:t>
      </w:r>
    </w:p>
    <w:p w14:paraId="09D4903B" w14:textId="77777777" w:rsidR="004E69D2" w:rsidRDefault="004E69D2" w:rsidP="004E69D2">
      <w:pPr>
        <w:spacing w:line="360" w:lineRule="auto"/>
        <w:ind w:firstLine="708"/>
        <w:jc w:val="both"/>
      </w:pPr>
      <w:r>
        <w:rPr>
          <w:rFonts w:eastAsia="Arial Unicode MS"/>
          <w:bCs/>
          <w:color w:val="000000"/>
          <w:sz w:val="28"/>
          <w:szCs w:val="28"/>
          <w:bdr w:val="none" w:sz="0" w:space="0" w:color="000000"/>
        </w:rPr>
        <w:t xml:space="preserve">«Пользователь»: </w:t>
      </w:r>
      <w:r>
        <w:rPr>
          <w:sz w:val="28"/>
          <w:szCs w:val="28"/>
        </w:rPr>
        <w:t>код пользователя, имя, фамилия, е-мэйл, пароль.</w:t>
      </w:r>
      <w:r>
        <w:rPr>
          <w:rFonts w:eastAsia="Arial Unicode MS"/>
          <w:bCs/>
          <w:color w:val="000000"/>
          <w:sz w:val="28"/>
          <w:szCs w:val="28"/>
          <w:bdr w:val="none" w:sz="0" w:space="0" w:color="000000"/>
        </w:rPr>
        <w:t xml:space="preserve"> </w:t>
      </w:r>
    </w:p>
    <w:p w14:paraId="3AADEF5E" w14:textId="77777777" w:rsidR="004E69D2" w:rsidRDefault="004E69D2" w:rsidP="004E69D2">
      <w:pPr>
        <w:spacing w:line="360" w:lineRule="auto"/>
        <w:ind w:firstLine="708"/>
        <w:jc w:val="both"/>
      </w:pPr>
      <w:r>
        <w:rPr>
          <w:rFonts w:eastAsia="Arial Unicode MS"/>
          <w:bCs/>
          <w:color w:val="000000"/>
          <w:sz w:val="28"/>
          <w:szCs w:val="28"/>
          <w:bdr w:val="none" w:sz="0" w:space="0" w:color="000000"/>
        </w:rPr>
        <w:t xml:space="preserve">«Продукт»: </w:t>
      </w:r>
      <w:r>
        <w:rPr>
          <w:sz w:val="28"/>
          <w:szCs w:val="28"/>
        </w:rPr>
        <w:t>код продукта, описание, цена, вес.</w:t>
      </w:r>
    </w:p>
    <w:p w14:paraId="3DC4AB03" w14:textId="77777777" w:rsidR="004E69D2" w:rsidRDefault="004E69D2" w:rsidP="004E69D2">
      <w:pPr>
        <w:spacing w:line="360" w:lineRule="auto"/>
        <w:ind w:firstLine="708"/>
        <w:jc w:val="both"/>
      </w:pPr>
      <w:r>
        <w:rPr>
          <w:rFonts w:eastAsia="Arial Unicode MS"/>
          <w:bCs/>
          <w:color w:val="000000"/>
          <w:sz w:val="28"/>
          <w:szCs w:val="28"/>
          <w:bdr w:val="none" w:sz="0" w:space="0" w:color="000000"/>
        </w:rPr>
        <w:t>«Категория»: код категории, коды подкатегорий, которые находятся в категориях.</w:t>
      </w:r>
    </w:p>
    <w:p w14:paraId="3CE15EF7" w14:textId="77777777" w:rsidR="004E69D2" w:rsidRDefault="004E69D2" w:rsidP="004E69D2">
      <w:pPr>
        <w:spacing w:line="360" w:lineRule="auto"/>
        <w:ind w:firstLine="708"/>
        <w:jc w:val="both"/>
      </w:pPr>
      <w:r>
        <w:rPr>
          <w:rFonts w:eastAsia="Arial Unicode MS"/>
          <w:bCs/>
          <w:color w:val="000000"/>
          <w:sz w:val="28"/>
          <w:szCs w:val="28"/>
          <w:bdr w:val="none" w:sz="0" w:space="0" w:color="000000"/>
        </w:rPr>
        <w:t xml:space="preserve">«Комментарий»: </w:t>
      </w:r>
      <w:r>
        <w:rPr>
          <w:sz w:val="28"/>
          <w:szCs w:val="28"/>
        </w:rPr>
        <w:t>код комментария, текст, имя автора, фамилия автора.</w:t>
      </w:r>
    </w:p>
    <w:p w14:paraId="2D051182" w14:textId="77777777" w:rsidR="004E69D2" w:rsidRDefault="004E69D2" w:rsidP="004E69D2">
      <w:pPr>
        <w:spacing w:line="360" w:lineRule="auto"/>
        <w:ind w:firstLine="708"/>
        <w:jc w:val="both"/>
      </w:pPr>
      <w:r>
        <w:rPr>
          <w:rFonts w:eastAsia="Arial Unicode MS"/>
          <w:bCs/>
          <w:color w:val="000000"/>
          <w:sz w:val="28"/>
          <w:szCs w:val="28"/>
          <w:bdr w:val="none" w:sz="0" w:space="0" w:color="000000"/>
        </w:rPr>
        <w:t>«Отзыв»: код отзыва, имя автора, фамилия автора, текст отзыва.</w:t>
      </w:r>
    </w:p>
    <w:p w14:paraId="367D71A8" w14:textId="77777777" w:rsidR="004E69D2" w:rsidRDefault="004E69D2" w:rsidP="004E69D2">
      <w:pPr>
        <w:spacing w:line="360" w:lineRule="auto"/>
        <w:ind w:firstLine="708"/>
        <w:jc w:val="both"/>
      </w:pPr>
      <w:r>
        <w:rPr>
          <w:rFonts w:eastAsia="Arial Unicode MS"/>
          <w:bCs/>
          <w:color w:val="000000"/>
          <w:sz w:val="28"/>
          <w:szCs w:val="28"/>
          <w:bdr w:val="none" w:sz="0" w:space="0" w:color="000000"/>
        </w:rPr>
        <w:t>«Подкатегория»: код подкатегории, коды продуктов, которые находятся в подкатегории.</w:t>
      </w:r>
    </w:p>
    <w:p w14:paraId="057E142D" w14:textId="77777777" w:rsidR="004E69D2" w:rsidRDefault="004E69D2" w:rsidP="004E69D2">
      <w:pPr>
        <w:spacing w:line="360" w:lineRule="auto"/>
        <w:ind w:firstLine="708"/>
        <w:jc w:val="both"/>
      </w:pPr>
      <w:r>
        <w:rPr>
          <w:rFonts w:eastAsia="Arial Unicode MS"/>
          <w:bCs/>
          <w:color w:val="000000"/>
          <w:sz w:val="28"/>
          <w:szCs w:val="28"/>
          <w:bdr w:val="none" w:sz="0" w:space="0" w:color="000000"/>
        </w:rPr>
        <w:t>«Администратор»: код администратора, е-мэйл, пароль, имя, фамилия.</w:t>
      </w:r>
    </w:p>
    <w:p w14:paraId="21F87187" w14:textId="52291F09" w:rsidR="004E69D2" w:rsidRPr="004E69D2" w:rsidRDefault="004E69D2" w:rsidP="004E69D2">
      <w:pPr>
        <w:spacing w:line="360" w:lineRule="auto"/>
        <w:ind w:firstLine="708"/>
        <w:jc w:val="both"/>
      </w:pPr>
      <w:r>
        <w:rPr>
          <w:rFonts w:eastAsia="Arial Unicode MS"/>
          <w:bCs/>
          <w:color w:val="000000"/>
          <w:sz w:val="28"/>
          <w:szCs w:val="28"/>
          <w:bdr w:val="none" w:sz="0" w:space="0" w:color="000000"/>
        </w:rPr>
        <w:lastRenderedPageBreak/>
        <w:t>«Заказ»:</w:t>
      </w:r>
      <w:r>
        <w:rPr>
          <w:sz w:val="28"/>
          <w:szCs w:val="28"/>
        </w:rPr>
        <w:t xml:space="preserve"> код заказа, номер карты для оплаты, список товаров, сумма заказа.</w:t>
      </w:r>
      <w:r>
        <w:rPr>
          <w:rFonts w:eastAsia="Arial Unicode MS"/>
          <w:bCs/>
          <w:color w:val="000000"/>
          <w:sz w:val="28"/>
          <w:szCs w:val="28"/>
          <w:bdr w:val="none" w:sz="0" w:space="0" w:color="000000"/>
        </w:rPr>
        <w:t xml:space="preserve"> </w:t>
      </w:r>
    </w:p>
    <w:p w14:paraId="532817C4" w14:textId="3833E952" w:rsidR="004E69D2" w:rsidRDefault="004E69D2" w:rsidP="004E69D2">
      <w:pPr>
        <w:spacing w:line="360" w:lineRule="auto"/>
        <w:ind w:firstLine="708"/>
        <w:jc w:val="both"/>
      </w:pPr>
      <w:r>
        <w:rPr>
          <w:rFonts w:eastAsia="Arial Unicode MS"/>
          <w:bCs/>
          <w:color w:val="000000"/>
          <w:sz w:val="28"/>
          <w:szCs w:val="28"/>
          <w:bdr w:val="none" w:sz="0" w:space="0" w:color="000000"/>
        </w:rPr>
        <w:t>Основные связи в проектируемой ER-диаграмме: «Категория» имеет название и у каждой «Категории» имеется «Подкатегории». «Подкатегория» имеет название и в нем содержатся «Продукты». У продуктов ес</w:t>
      </w:r>
      <w:r w:rsidR="00F73DA5">
        <w:rPr>
          <w:rFonts w:eastAsia="Arial Unicode MS"/>
          <w:bCs/>
          <w:color w:val="000000"/>
          <w:sz w:val="28"/>
          <w:szCs w:val="28"/>
          <w:bdr w:val="none" w:sz="0" w:space="0" w:color="000000"/>
        </w:rPr>
        <w:t>ть «Комментарии», которые создает «Пользователь</w:t>
      </w:r>
      <w:r>
        <w:rPr>
          <w:rFonts w:eastAsia="Arial Unicode MS"/>
          <w:bCs/>
          <w:color w:val="000000"/>
          <w:sz w:val="28"/>
          <w:szCs w:val="28"/>
          <w:bdr w:val="none" w:sz="0" w:space="0" w:color="000000"/>
        </w:rPr>
        <w:t>». У продуктов есть «Обзоры», имеющие автора «Пользователя». «Заказы» имеет несколько «Продуктов».</w:t>
      </w:r>
    </w:p>
    <w:p w14:paraId="4BD72A14" w14:textId="3AAFFEA3" w:rsidR="004E69D2" w:rsidRDefault="004E69D2" w:rsidP="004E69D2">
      <w:pPr>
        <w:spacing w:line="360" w:lineRule="auto"/>
        <w:ind w:firstLine="708"/>
        <w:jc w:val="both"/>
      </w:pPr>
      <w:r>
        <w:rPr>
          <w:rFonts w:eastAsia="Arial Unicode MS"/>
          <w:bCs/>
          <w:color w:val="000000"/>
          <w:sz w:val="28"/>
          <w:szCs w:val="28"/>
          <w:bdr w:val="none" w:sz="0" w:space="0" w:color="000000"/>
        </w:rPr>
        <w:t>Таким образом, на основе приведенных представлений пользователей, выделенных основных объектов, описанных атрибутов и связей была спроектирована семантическая модель предметной области «Онлайн магазин» (Приложение А: ER-диаграмма).</w:t>
      </w:r>
    </w:p>
    <w:p w14:paraId="0CC880D8" w14:textId="77777777" w:rsidR="004E69D2" w:rsidRPr="004E69D2" w:rsidRDefault="004E69D2" w:rsidP="004E69D2">
      <w:pPr>
        <w:spacing w:line="360" w:lineRule="auto"/>
        <w:ind w:firstLine="708"/>
        <w:jc w:val="both"/>
      </w:pPr>
    </w:p>
    <w:p w14:paraId="08285365" w14:textId="534B862F" w:rsidR="004E69D2" w:rsidRPr="004E69D2" w:rsidRDefault="004E69D2" w:rsidP="004E69D2">
      <w:pPr>
        <w:pStyle w:val="2"/>
        <w:keepNext w:val="0"/>
        <w:keepLines w:val="0"/>
        <w:suppressAutoHyphens/>
        <w:spacing w:before="0" w:line="360" w:lineRule="auto"/>
        <w:ind w:firstLine="707"/>
        <w:jc w:val="center"/>
      </w:pPr>
      <w:bookmarkStart w:id="6" w:name="__RefHeading___Toc63342428"/>
      <w:bookmarkEnd w:id="6"/>
      <w:r>
        <w:rPr>
          <w:rFonts w:ascii="Times New Roman" w:hAnsi="Times New Roman" w:cs="Times New Roman"/>
          <w:b/>
          <w:bCs/>
          <w:color w:val="000000"/>
          <w:sz w:val="28"/>
          <w:szCs w:val="28"/>
        </w:rPr>
        <w:t xml:space="preserve">1.1.5 </w:t>
      </w:r>
      <w:r>
        <w:rPr>
          <w:rFonts w:ascii="Times New Roman" w:hAnsi="Times New Roman" w:cs="Times New Roman"/>
          <w:b/>
          <w:color w:val="000000"/>
          <w:sz w:val="28"/>
          <w:szCs w:val="28"/>
        </w:rPr>
        <w:t>Описание связей между объектами</w:t>
      </w:r>
    </w:p>
    <w:p w14:paraId="0E1402DD" w14:textId="77777777" w:rsidR="004E69D2" w:rsidRDefault="004E69D2" w:rsidP="004E69D2">
      <w:pPr>
        <w:pStyle w:val="af3"/>
        <w:numPr>
          <w:ilvl w:val="0"/>
          <w:numId w:val="18"/>
        </w:numPr>
        <w:pBdr>
          <w:top w:val="none" w:sz="0" w:space="0" w:color="000000"/>
          <w:left w:val="none" w:sz="0" w:space="0" w:color="000000"/>
          <w:bottom w:val="none" w:sz="0" w:space="0" w:color="000000"/>
          <w:right w:val="none" w:sz="0" w:space="0" w:color="000000"/>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line="360" w:lineRule="auto"/>
        <w:jc w:val="both"/>
      </w:pPr>
      <w:r>
        <w:rPr>
          <w:bCs/>
          <w:sz w:val="28"/>
          <w:szCs w:val="28"/>
        </w:rPr>
        <w:t xml:space="preserve">У каждой категории может быть несколько подкатегории. Отсюда возникает связь: </w:t>
      </w:r>
      <w:r>
        <w:rPr>
          <w:bCs/>
          <w:sz w:val="28"/>
          <w:szCs w:val="28"/>
          <w:lang w:val="en-US"/>
        </w:rPr>
        <w:t>Category</w:t>
      </w:r>
      <w:r>
        <w:rPr>
          <w:bCs/>
          <w:sz w:val="28"/>
          <w:szCs w:val="28"/>
        </w:rPr>
        <w:t>–</w:t>
      </w:r>
      <w:r>
        <w:rPr>
          <w:bCs/>
          <w:sz w:val="28"/>
          <w:szCs w:val="28"/>
          <w:lang w:val="en-US"/>
        </w:rPr>
        <w:t>Subcategory</w:t>
      </w:r>
      <w:r>
        <w:rPr>
          <w:bCs/>
          <w:sz w:val="28"/>
          <w:szCs w:val="28"/>
        </w:rPr>
        <w:t xml:space="preserve"> (</w:t>
      </w:r>
      <w:r>
        <w:rPr>
          <w:bCs/>
          <w:sz w:val="28"/>
          <w:szCs w:val="28"/>
          <w:lang w:val="en-US"/>
        </w:rPr>
        <w:t>1</w:t>
      </w:r>
      <w:r>
        <w:rPr>
          <w:bCs/>
          <w:sz w:val="28"/>
          <w:szCs w:val="28"/>
        </w:rPr>
        <w:t xml:space="preserve">: </w:t>
      </w:r>
      <w:r>
        <w:rPr>
          <w:bCs/>
          <w:sz w:val="28"/>
          <w:szCs w:val="28"/>
          <w:lang w:val="en-US"/>
        </w:rPr>
        <w:t>N</w:t>
      </w:r>
      <w:r>
        <w:rPr>
          <w:bCs/>
          <w:sz w:val="28"/>
          <w:szCs w:val="28"/>
        </w:rPr>
        <w:t>);</w:t>
      </w:r>
    </w:p>
    <w:p w14:paraId="30BEA277" w14:textId="77777777" w:rsidR="004E69D2" w:rsidRDefault="004E69D2" w:rsidP="004E69D2">
      <w:pPr>
        <w:pStyle w:val="af3"/>
        <w:numPr>
          <w:ilvl w:val="0"/>
          <w:numId w:val="17"/>
        </w:numPr>
        <w:pBdr>
          <w:top w:val="none" w:sz="0" w:space="0" w:color="000000"/>
          <w:left w:val="none" w:sz="0" w:space="0" w:color="000000"/>
          <w:bottom w:val="none" w:sz="0" w:space="0" w:color="000000"/>
          <w:right w:val="none" w:sz="0" w:space="0" w:color="000000"/>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line="360" w:lineRule="auto"/>
        <w:jc w:val="both"/>
      </w:pPr>
      <w:r>
        <w:rPr>
          <w:bCs/>
          <w:sz w:val="28"/>
          <w:szCs w:val="28"/>
        </w:rPr>
        <w:t xml:space="preserve">У каждой подкатегории может быть несколько продуктов. Отсюда возникает связь: </w:t>
      </w:r>
      <w:r>
        <w:rPr>
          <w:bCs/>
          <w:sz w:val="28"/>
          <w:szCs w:val="28"/>
          <w:lang w:val="en-US"/>
        </w:rPr>
        <w:t>Subcategory</w:t>
      </w:r>
      <w:r>
        <w:rPr>
          <w:bCs/>
          <w:sz w:val="28"/>
          <w:szCs w:val="28"/>
        </w:rPr>
        <w:t xml:space="preserve"> – </w:t>
      </w:r>
      <w:r>
        <w:rPr>
          <w:bCs/>
          <w:sz w:val="28"/>
          <w:szCs w:val="28"/>
          <w:lang w:val="en-US"/>
        </w:rPr>
        <w:t>Product</w:t>
      </w:r>
      <w:r>
        <w:rPr>
          <w:bCs/>
          <w:sz w:val="28"/>
          <w:szCs w:val="28"/>
        </w:rPr>
        <w:t xml:space="preserve"> (1: </w:t>
      </w:r>
      <w:r>
        <w:rPr>
          <w:bCs/>
          <w:sz w:val="28"/>
          <w:szCs w:val="28"/>
          <w:lang w:val="en-US"/>
        </w:rPr>
        <w:t>N</w:t>
      </w:r>
      <w:r>
        <w:rPr>
          <w:bCs/>
          <w:sz w:val="28"/>
          <w:szCs w:val="28"/>
        </w:rPr>
        <w:t>);</w:t>
      </w:r>
    </w:p>
    <w:p w14:paraId="1C6B8254" w14:textId="77777777" w:rsidR="004E69D2" w:rsidRDefault="004E69D2" w:rsidP="004E69D2">
      <w:pPr>
        <w:pStyle w:val="af3"/>
        <w:numPr>
          <w:ilvl w:val="0"/>
          <w:numId w:val="17"/>
        </w:numPr>
        <w:pBdr>
          <w:top w:val="none" w:sz="0" w:space="0" w:color="000000"/>
          <w:left w:val="none" w:sz="0" w:space="0" w:color="000000"/>
          <w:bottom w:val="none" w:sz="0" w:space="0" w:color="000000"/>
          <w:right w:val="none" w:sz="0" w:space="0" w:color="000000"/>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line="360" w:lineRule="auto"/>
        <w:jc w:val="both"/>
      </w:pPr>
      <w:r>
        <w:rPr>
          <w:rFonts w:cs="Times New Roman"/>
          <w:bCs/>
          <w:sz w:val="28"/>
          <w:szCs w:val="28"/>
        </w:rPr>
        <w:t xml:space="preserve">Один товар может быть в нескольких заказах и один заказ может включать в себя несколько товаров. Отсюда возникает связь: </w:t>
      </w:r>
      <w:r>
        <w:rPr>
          <w:rFonts w:cs="Times New Roman"/>
          <w:bCs/>
          <w:sz w:val="28"/>
          <w:szCs w:val="28"/>
          <w:lang w:val="en-US"/>
        </w:rPr>
        <w:t>Transaction</w:t>
      </w:r>
      <w:r>
        <w:rPr>
          <w:rFonts w:cs="Times New Roman"/>
          <w:bCs/>
          <w:sz w:val="28"/>
          <w:szCs w:val="28"/>
        </w:rPr>
        <w:t>–</w:t>
      </w:r>
      <w:r>
        <w:rPr>
          <w:rFonts w:cs="Times New Roman"/>
          <w:bCs/>
          <w:sz w:val="28"/>
          <w:szCs w:val="28"/>
          <w:lang w:val="en-US"/>
        </w:rPr>
        <w:t>Product</w:t>
      </w:r>
      <w:r w:rsidRPr="00B00EA5">
        <w:rPr>
          <w:rFonts w:cs="Times New Roman"/>
          <w:bCs/>
          <w:sz w:val="28"/>
          <w:szCs w:val="28"/>
        </w:rPr>
        <w:t xml:space="preserve"> </w:t>
      </w:r>
      <w:r>
        <w:rPr>
          <w:rFonts w:cs="Times New Roman"/>
          <w:bCs/>
          <w:sz w:val="28"/>
          <w:szCs w:val="28"/>
        </w:rPr>
        <w:t>(N: N); Данная связь порождает новую сущность P</w:t>
      </w:r>
      <w:r>
        <w:rPr>
          <w:rFonts w:cs="Times New Roman"/>
          <w:bCs/>
          <w:sz w:val="28"/>
          <w:szCs w:val="28"/>
          <w:lang w:val="en-US"/>
        </w:rPr>
        <w:t>roduct</w:t>
      </w:r>
      <w:r w:rsidRPr="00B00EA5">
        <w:rPr>
          <w:rFonts w:cs="Times New Roman"/>
          <w:bCs/>
          <w:sz w:val="28"/>
          <w:szCs w:val="28"/>
        </w:rPr>
        <w:t>_</w:t>
      </w:r>
      <w:r>
        <w:rPr>
          <w:rFonts w:cs="Times New Roman"/>
          <w:bCs/>
          <w:sz w:val="28"/>
          <w:szCs w:val="28"/>
          <w:lang w:val="en-US"/>
        </w:rPr>
        <w:t>has</w:t>
      </w:r>
      <w:r w:rsidRPr="00B00EA5">
        <w:rPr>
          <w:rFonts w:cs="Times New Roman"/>
          <w:bCs/>
          <w:sz w:val="28"/>
          <w:szCs w:val="28"/>
        </w:rPr>
        <w:t>_</w:t>
      </w:r>
      <w:r>
        <w:rPr>
          <w:rFonts w:cs="Times New Roman"/>
          <w:bCs/>
          <w:sz w:val="28"/>
          <w:szCs w:val="28"/>
          <w:lang w:val="en-US"/>
        </w:rPr>
        <w:t>transaction</w:t>
      </w:r>
      <w:r>
        <w:rPr>
          <w:rFonts w:cs="Times New Roman"/>
          <w:bCs/>
          <w:sz w:val="28"/>
          <w:szCs w:val="28"/>
        </w:rPr>
        <w:t xml:space="preserve"> со связями</w:t>
      </w:r>
      <w:r w:rsidRPr="00B00EA5">
        <w:rPr>
          <w:rFonts w:cs="Times New Roman"/>
          <w:bCs/>
          <w:sz w:val="28"/>
          <w:szCs w:val="28"/>
        </w:rPr>
        <w:t xml:space="preserve"> </w:t>
      </w:r>
      <w:r>
        <w:rPr>
          <w:rFonts w:cs="Times New Roman"/>
          <w:bCs/>
          <w:sz w:val="28"/>
          <w:szCs w:val="28"/>
          <w:lang w:val="en-US"/>
        </w:rPr>
        <w:t>Transaction</w:t>
      </w:r>
      <w:r w:rsidRPr="00B00EA5">
        <w:rPr>
          <w:rFonts w:cs="Times New Roman"/>
          <w:bCs/>
          <w:sz w:val="28"/>
          <w:szCs w:val="28"/>
        </w:rPr>
        <w:t xml:space="preserve"> </w:t>
      </w:r>
      <w:r>
        <w:rPr>
          <w:rFonts w:cs="Times New Roman"/>
          <w:bCs/>
          <w:sz w:val="28"/>
          <w:szCs w:val="28"/>
        </w:rPr>
        <w:t>(1: N)</w:t>
      </w:r>
      <w:r w:rsidRPr="00B00EA5">
        <w:rPr>
          <w:rFonts w:cs="Times New Roman"/>
          <w:bCs/>
          <w:sz w:val="28"/>
          <w:szCs w:val="28"/>
        </w:rPr>
        <w:t xml:space="preserve"> </w:t>
      </w:r>
      <w:r>
        <w:rPr>
          <w:rFonts w:cs="Times New Roman"/>
          <w:bCs/>
          <w:sz w:val="28"/>
          <w:szCs w:val="28"/>
          <w:lang w:val="en-US"/>
        </w:rPr>
        <w:t>Product</w:t>
      </w:r>
      <w:r w:rsidRPr="00B00EA5">
        <w:rPr>
          <w:rFonts w:cs="Times New Roman"/>
          <w:bCs/>
          <w:sz w:val="28"/>
          <w:szCs w:val="28"/>
        </w:rPr>
        <w:t xml:space="preserve"> </w:t>
      </w:r>
      <w:r>
        <w:rPr>
          <w:rFonts w:cs="Times New Roman"/>
          <w:bCs/>
          <w:sz w:val="28"/>
          <w:szCs w:val="28"/>
        </w:rPr>
        <w:t>(N: 1) соответственно.</w:t>
      </w:r>
    </w:p>
    <w:p w14:paraId="637394D9" w14:textId="77777777" w:rsidR="004E69D2" w:rsidRDefault="004E69D2" w:rsidP="004E69D2">
      <w:pPr>
        <w:pStyle w:val="af3"/>
        <w:numPr>
          <w:ilvl w:val="0"/>
          <w:numId w:val="17"/>
        </w:numPr>
        <w:pBdr>
          <w:top w:val="none" w:sz="0" w:space="0" w:color="000000"/>
          <w:left w:val="none" w:sz="0" w:space="0" w:color="000000"/>
          <w:bottom w:val="none" w:sz="0" w:space="0" w:color="000000"/>
          <w:right w:val="none" w:sz="0" w:space="0" w:color="000000"/>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line="360" w:lineRule="auto"/>
        <w:jc w:val="both"/>
      </w:pPr>
      <w:r>
        <w:rPr>
          <w:bCs/>
          <w:sz w:val="28"/>
          <w:szCs w:val="28"/>
        </w:rPr>
        <w:t xml:space="preserve">У каждого продукта может быть несколько комментариев. Отсюда возникает связь: </w:t>
      </w:r>
      <w:r>
        <w:rPr>
          <w:bCs/>
          <w:sz w:val="28"/>
          <w:szCs w:val="28"/>
          <w:lang w:val="en-US"/>
        </w:rPr>
        <w:t>User</w:t>
      </w:r>
      <w:r>
        <w:rPr>
          <w:bCs/>
          <w:sz w:val="28"/>
          <w:szCs w:val="28"/>
        </w:rPr>
        <w:t>–</w:t>
      </w:r>
      <w:r>
        <w:rPr>
          <w:bCs/>
          <w:sz w:val="28"/>
          <w:szCs w:val="28"/>
          <w:lang w:val="en-US"/>
        </w:rPr>
        <w:t>Comments</w:t>
      </w:r>
      <w:r>
        <w:rPr>
          <w:bCs/>
          <w:sz w:val="28"/>
          <w:szCs w:val="28"/>
        </w:rPr>
        <w:t xml:space="preserve"> (1: </w:t>
      </w:r>
      <w:r>
        <w:rPr>
          <w:bCs/>
          <w:sz w:val="28"/>
          <w:szCs w:val="28"/>
          <w:lang w:val="en-US"/>
        </w:rPr>
        <w:t>N</w:t>
      </w:r>
      <w:r>
        <w:rPr>
          <w:bCs/>
          <w:sz w:val="28"/>
          <w:szCs w:val="28"/>
        </w:rPr>
        <w:t>);</w:t>
      </w:r>
    </w:p>
    <w:p w14:paraId="64223BD8" w14:textId="77777777" w:rsidR="004E69D2" w:rsidRDefault="004E69D2" w:rsidP="004E69D2">
      <w:pPr>
        <w:pStyle w:val="af3"/>
        <w:numPr>
          <w:ilvl w:val="0"/>
          <w:numId w:val="17"/>
        </w:numPr>
        <w:pBdr>
          <w:top w:val="none" w:sz="0" w:space="0" w:color="000000"/>
          <w:left w:val="none" w:sz="0" w:space="0" w:color="000000"/>
          <w:bottom w:val="none" w:sz="0" w:space="0" w:color="000000"/>
          <w:right w:val="none" w:sz="0" w:space="0" w:color="000000"/>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line="360" w:lineRule="auto"/>
        <w:jc w:val="both"/>
      </w:pPr>
      <w:r>
        <w:rPr>
          <w:bCs/>
          <w:sz w:val="28"/>
          <w:szCs w:val="28"/>
        </w:rPr>
        <w:t xml:space="preserve">У каждого продукта может быть несколько обзоров. Отсюда возникает связь: </w:t>
      </w:r>
      <w:r>
        <w:rPr>
          <w:bCs/>
          <w:sz w:val="28"/>
          <w:szCs w:val="28"/>
          <w:lang w:val="en-US"/>
        </w:rPr>
        <w:t>Product</w:t>
      </w:r>
      <w:r>
        <w:rPr>
          <w:bCs/>
          <w:sz w:val="28"/>
          <w:szCs w:val="28"/>
        </w:rPr>
        <w:t>–</w:t>
      </w:r>
      <w:r>
        <w:rPr>
          <w:bCs/>
          <w:sz w:val="28"/>
          <w:szCs w:val="28"/>
          <w:lang w:val="en-US"/>
        </w:rPr>
        <w:t>Review</w:t>
      </w:r>
      <w:r>
        <w:rPr>
          <w:bCs/>
          <w:sz w:val="28"/>
          <w:szCs w:val="28"/>
        </w:rPr>
        <w:t xml:space="preserve"> (1: </w:t>
      </w:r>
      <w:r>
        <w:rPr>
          <w:bCs/>
          <w:sz w:val="28"/>
          <w:szCs w:val="28"/>
          <w:lang w:val="en-US"/>
        </w:rPr>
        <w:t>N</w:t>
      </w:r>
      <w:r>
        <w:rPr>
          <w:bCs/>
          <w:sz w:val="28"/>
          <w:szCs w:val="28"/>
        </w:rPr>
        <w:t>);</w:t>
      </w:r>
    </w:p>
    <w:p w14:paraId="1EF9BD30" w14:textId="7F39DAFA" w:rsidR="004E69D2" w:rsidRDefault="004E69D2" w:rsidP="004E69D2">
      <w:pPr>
        <w:pStyle w:val="af3"/>
        <w:numPr>
          <w:ilvl w:val="0"/>
          <w:numId w:val="17"/>
        </w:numPr>
        <w:pBdr>
          <w:top w:val="none" w:sz="0" w:space="0" w:color="000000"/>
          <w:left w:val="none" w:sz="0" w:space="0" w:color="000000"/>
          <w:bottom w:val="none" w:sz="0" w:space="0" w:color="000000"/>
          <w:right w:val="none" w:sz="0" w:space="0" w:color="000000"/>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line="360" w:lineRule="auto"/>
        <w:jc w:val="both"/>
      </w:pPr>
      <w:r>
        <w:rPr>
          <w:bCs/>
          <w:sz w:val="28"/>
          <w:szCs w:val="28"/>
        </w:rPr>
        <w:t xml:space="preserve">У каждого пользователя может быть несколько заказов. Отсюда возникает связь: </w:t>
      </w:r>
      <w:r>
        <w:rPr>
          <w:bCs/>
          <w:sz w:val="28"/>
          <w:szCs w:val="28"/>
          <w:lang w:val="en-US"/>
        </w:rPr>
        <w:t>User</w:t>
      </w:r>
      <w:r>
        <w:rPr>
          <w:bCs/>
          <w:sz w:val="28"/>
          <w:szCs w:val="28"/>
        </w:rPr>
        <w:t>–</w:t>
      </w:r>
      <w:r>
        <w:rPr>
          <w:bCs/>
          <w:sz w:val="28"/>
          <w:szCs w:val="28"/>
          <w:lang w:val="en-US"/>
        </w:rPr>
        <w:t>Transaction</w:t>
      </w:r>
      <w:r>
        <w:rPr>
          <w:bCs/>
          <w:sz w:val="28"/>
          <w:szCs w:val="28"/>
        </w:rPr>
        <w:t xml:space="preserve"> (1: </w:t>
      </w:r>
      <w:r>
        <w:rPr>
          <w:bCs/>
          <w:sz w:val="28"/>
          <w:szCs w:val="28"/>
          <w:lang w:val="en-US"/>
        </w:rPr>
        <w:t>N</w:t>
      </w:r>
      <w:r>
        <w:rPr>
          <w:bCs/>
          <w:sz w:val="28"/>
          <w:szCs w:val="28"/>
        </w:rPr>
        <w:t>);</w:t>
      </w:r>
    </w:p>
    <w:p w14:paraId="6DDB8D16" w14:textId="77777777" w:rsidR="004E69D2" w:rsidRDefault="004E69D2" w:rsidP="004E69D2">
      <w:pPr>
        <w:pStyle w:val="2"/>
        <w:keepNext w:val="0"/>
        <w:keepLines w:val="0"/>
        <w:suppressAutoHyphens/>
        <w:spacing w:before="0" w:line="360" w:lineRule="auto"/>
        <w:ind w:firstLine="707"/>
        <w:jc w:val="center"/>
      </w:pPr>
      <w:bookmarkStart w:id="7" w:name="__RefHeading___Toc63342429"/>
      <w:bookmarkEnd w:id="7"/>
      <w:r>
        <w:rPr>
          <w:rFonts w:ascii="Times New Roman" w:hAnsi="Times New Roman" w:cs="Times New Roman"/>
          <w:b/>
          <w:bCs/>
          <w:color w:val="000000"/>
          <w:sz w:val="28"/>
          <w:szCs w:val="28"/>
        </w:rPr>
        <w:lastRenderedPageBreak/>
        <w:t xml:space="preserve">1.2 </w:t>
      </w:r>
      <w:r>
        <w:rPr>
          <w:rFonts w:ascii="Times New Roman" w:hAnsi="Times New Roman" w:cs="Times New Roman"/>
          <w:b/>
          <w:color w:val="000000"/>
          <w:sz w:val="28"/>
          <w:szCs w:val="28"/>
        </w:rPr>
        <w:t>Построение концептуального уровня БД интернет магазина хлебной продукции</w:t>
      </w:r>
    </w:p>
    <w:p w14:paraId="1AC07D1B" w14:textId="77777777" w:rsidR="004E69D2" w:rsidRDefault="004E69D2" w:rsidP="004E69D2">
      <w:pPr>
        <w:pStyle w:val="2"/>
        <w:keepNext w:val="0"/>
        <w:keepLines w:val="0"/>
        <w:suppressAutoHyphens/>
        <w:spacing w:before="0" w:line="360" w:lineRule="auto"/>
        <w:ind w:firstLine="707"/>
        <w:jc w:val="center"/>
      </w:pPr>
      <w:bookmarkStart w:id="8" w:name="__RefHeading___Toc63342430"/>
      <w:bookmarkEnd w:id="8"/>
      <w:r>
        <w:rPr>
          <w:rFonts w:ascii="Times New Roman" w:hAnsi="Times New Roman" w:cs="Times New Roman"/>
          <w:b/>
          <w:bCs/>
          <w:color w:val="000000"/>
          <w:sz w:val="28"/>
          <w:szCs w:val="28"/>
        </w:rPr>
        <w:t xml:space="preserve">1.2.1 </w:t>
      </w:r>
      <w:r>
        <w:rPr>
          <w:rFonts w:ascii="Times New Roman" w:hAnsi="Times New Roman" w:cs="Times New Roman"/>
          <w:b/>
          <w:color w:val="000000"/>
          <w:sz w:val="28"/>
        </w:rPr>
        <w:t>Описание функциональных зависимостей, имеющих место в предметной области</w:t>
      </w:r>
    </w:p>
    <w:p w14:paraId="658C2EE0"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sz w:val="28"/>
          <w:szCs w:val="28"/>
          <w:lang w:val="en-US"/>
        </w:rPr>
        <w:t>User</w:t>
      </w:r>
      <w:r>
        <w:rPr>
          <w:color w:val="000000"/>
          <w:sz w:val="28"/>
          <w:szCs w:val="28"/>
          <w:lang w:val="en-US"/>
        </w:rPr>
        <w:t xml:space="preserve"> = {id, </w:t>
      </w:r>
      <w:r>
        <w:rPr>
          <w:sz w:val="28"/>
          <w:szCs w:val="28"/>
          <w:lang w:val="en-US"/>
        </w:rPr>
        <w:t>firstname</w:t>
      </w:r>
      <w:r>
        <w:rPr>
          <w:color w:val="000000"/>
          <w:sz w:val="28"/>
          <w:szCs w:val="28"/>
          <w:lang w:val="en-US"/>
        </w:rPr>
        <w:t xml:space="preserve">, lastname, email, </w:t>
      </w:r>
      <w:proofErr w:type="gramStart"/>
      <w:r>
        <w:rPr>
          <w:color w:val="000000"/>
          <w:sz w:val="28"/>
          <w:szCs w:val="28"/>
          <w:lang w:val="en-US"/>
        </w:rPr>
        <w:t>password,is</w:t>
      </w:r>
      <w:proofErr w:type="gramEnd"/>
      <w:r>
        <w:rPr>
          <w:color w:val="000000"/>
          <w:sz w:val="28"/>
          <w:szCs w:val="28"/>
          <w:lang w:val="en-US"/>
        </w:rPr>
        <w:t>_stuff}</w:t>
      </w:r>
    </w:p>
    <w:p w14:paraId="4DEF3ECF" w14:textId="77777777" w:rsidR="004E69D2" w:rsidRDefault="004E69D2" w:rsidP="004E69D2">
      <w:pPr>
        <w:spacing w:line="360" w:lineRule="auto"/>
        <w:jc w:val="both"/>
      </w:pPr>
      <w:r w:rsidRPr="00B00EA5">
        <w:rPr>
          <w:color w:val="000000"/>
          <w:sz w:val="28"/>
          <w:szCs w:val="28"/>
          <w:lang w:val="en-US"/>
        </w:rPr>
        <w:tab/>
      </w:r>
      <w:r>
        <w:rPr>
          <w:color w:val="000000"/>
          <w:sz w:val="28"/>
          <w:szCs w:val="28"/>
        </w:rPr>
        <w:t xml:space="preserve">От имени, фамилии, пароля и является ли пользователь работником или нет зависит его уникальный номер и электронная почта, т.к. два разных человека не могут быть зарегистрированными под одной электронной почтой. </w:t>
      </w:r>
    </w:p>
    <w:p w14:paraId="6E497991" w14:textId="77777777" w:rsidR="004E69D2" w:rsidRPr="00B00EA5" w:rsidRDefault="004E69D2" w:rsidP="004E69D2">
      <w:pPr>
        <w:spacing w:line="360" w:lineRule="auto"/>
        <w:ind w:left="707" w:firstLine="707"/>
        <w:jc w:val="both"/>
        <w:rPr>
          <w:lang w:val="en-US"/>
        </w:rPr>
      </w:pPr>
      <w:proofErr w:type="gramStart"/>
      <w:r>
        <w:rPr>
          <w:color w:val="000000"/>
          <w:sz w:val="28"/>
          <w:szCs w:val="28"/>
          <w:lang w:val="en-US"/>
        </w:rPr>
        <w:t>{ id</w:t>
      </w:r>
      <w:proofErr w:type="gramEnd"/>
      <w:r>
        <w:rPr>
          <w:color w:val="000000"/>
          <w:sz w:val="28"/>
          <w:szCs w:val="28"/>
          <w:lang w:val="en-US"/>
        </w:rPr>
        <w:t xml:space="preserve">, email} </w:t>
      </w:r>
      <w:r>
        <w:rPr>
          <w:rFonts w:ascii="Symbol" w:hAnsi="Symbol" w:cs="Symbol"/>
          <w:color w:val="000000"/>
        </w:rPr>
        <w:t></w:t>
      </w:r>
      <w:r>
        <w:rPr>
          <w:color w:val="000000"/>
          <w:sz w:val="28"/>
          <w:szCs w:val="28"/>
          <w:lang w:val="en-US"/>
        </w:rPr>
        <w:t xml:space="preserve"> { firstname, lastname, password, is_stuff,}</w:t>
      </w:r>
    </w:p>
    <w:p w14:paraId="13C99EDF"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color w:val="000000"/>
          <w:sz w:val="28"/>
          <w:szCs w:val="28"/>
          <w:lang w:val="en-US"/>
        </w:rPr>
        <w:t>Product</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xml:space="preserve">, </w:t>
      </w:r>
      <w:r>
        <w:rPr>
          <w:sz w:val="28"/>
          <w:szCs w:val="28"/>
          <w:lang w:val="en-US"/>
        </w:rPr>
        <w:t xml:space="preserve">name, </w:t>
      </w:r>
      <w:r>
        <w:rPr>
          <w:color w:val="000000"/>
          <w:sz w:val="28"/>
          <w:szCs w:val="28"/>
          <w:lang w:val="en-US"/>
        </w:rPr>
        <w:t xml:space="preserve">price, description, shelf_life, weight, image, </w:t>
      </w:r>
      <w:r>
        <w:rPr>
          <w:color w:val="000000"/>
          <w:sz w:val="28"/>
          <w:szCs w:val="28"/>
        </w:rPr>
        <w:t>модель</w:t>
      </w:r>
      <w:r w:rsidRPr="00B00EA5">
        <w:rPr>
          <w:color w:val="000000"/>
          <w:sz w:val="28"/>
          <w:szCs w:val="28"/>
          <w:lang w:val="en-US"/>
        </w:rPr>
        <w:t xml:space="preserve"> </w:t>
      </w:r>
      <w:r>
        <w:rPr>
          <w:color w:val="000000"/>
          <w:sz w:val="28"/>
          <w:szCs w:val="28"/>
          <w:lang w:val="en-US"/>
        </w:rPr>
        <w:t>Subcategory}</w:t>
      </w:r>
    </w:p>
    <w:p w14:paraId="38E099C5" w14:textId="77777777" w:rsidR="004E69D2" w:rsidRDefault="004E69D2" w:rsidP="004E69D2">
      <w:pPr>
        <w:spacing w:line="360" w:lineRule="auto"/>
        <w:jc w:val="both"/>
      </w:pPr>
      <w:r>
        <w:rPr>
          <w:color w:val="000000"/>
          <w:sz w:val="28"/>
          <w:szCs w:val="28"/>
          <w:lang w:val="en-US"/>
        </w:rPr>
        <w:tab/>
      </w:r>
      <w:r>
        <w:rPr>
          <w:color w:val="000000"/>
          <w:sz w:val="28"/>
          <w:szCs w:val="28"/>
        </w:rPr>
        <w:t xml:space="preserve">От названия, цены, описания, срока годности, веса зависит уникальный номер продукта и номер подкатегории в которой он находится, т.к. не может существовать два одинаковых продукта в одной подкатегории.   </w:t>
      </w:r>
    </w:p>
    <w:p w14:paraId="1B77DC5B" w14:textId="77777777" w:rsidR="004E69D2" w:rsidRPr="00B00EA5" w:rsidRDefault="004E69D2" w:rsidP="004E69D2">
      <w:pPr>
        <w:spacing w:line="360" w:lineRule="auto"/>
        <w:ind w:left="707" w:firstLine="707"/>
        <w:jc w:val="both"/>
        <w:rPr>
          <w:lang w:val="en-US"/>
        </w:rPr>
      </w:pPr>
      <w:proofErr w:type="gramStart"/>
      <w:r>
        <w:rPr>
          <w:color w:val="000000"/>
          <w:sz w:val="28"/>
          <w:szCs w:val="28"/>
          <w:lang w:val="en-US"/>
        </w:rPr>
        <w:t>{</w:t>
      </w:r>
      <w:r>
        <w:rPr>
          <w:sz w:val="28"/>
          <w:szCs w:val="28"/>
          <w:lang w:val="en-US"/>
        </w:rPr>
        <w:t xml:space="preserve"> </w:t>
      </w:r>
      <w:r>
        <w:rPr>
          <w:rFonts w:eastAsia="Arial Unicode MS"/>
          <w:bCs/>
          <w:color w:val="000000"/>
          <w:sz w:val="28"/>
          <w:szCs w:val="28"/>
          <w:bdr w:val="none" w:sz="0" w:space="0" w:color="000000"/>
          <w:lang w:val="en-US"/>
        </w:rPr>
        <w:t>id</w:t>
      </w:r>
      <w:proofErr w:type="gramEnd"/>
      <w:r>
        <w:rPr>
          <w:rFonts w:eastAsia="Arial Unicode MS"/>
          <w:bCs/>
          <w:color w:val="000000"/>
          <w:sz w:val="28"/>
          <w:szCs w:val="28"/>
          <w:bdr w:val="none" w:sz="0" w:space="0" w:color="000000"/>
          <w:lang w:val="en-US"/>
        </w:rPr>
        <w:t>,</w:t>
      </w:r>
      <w:r w:rsidRPr="00B00EA5">
        <w:rPr>
          <w:rFonts w:eastAsia="Arial Unicode MS"/>
          <w:bCs/>
          <w:color w:val="000000"/>
          <w:sz w:val="28"/>
          <w:szCs w:val="28"/>
          <w:bdr w:val="none" w:sz="0" w:space="0" w:color="000000"/>
          <w:lang w:val="en-US"/>
        </w:rPr>
        <w:t xml:space="preserve"> </w:t>
      </w:r>
      <w:r>
        <w:rPr>
          <w:rFonts w:eastAsia="Arial Unicode MS"/>
          <w:bCs/>
          <w:color w:val="000000"/>
          <w:sz w:val="28"/>
          <w:szCs w:val="28"/>
          <w:bdr w:val="none" w:sz="0" w:space="0" w:color="000000"/>
        </w:rPr>
        <w:t>модель</w:t>
      </w:r>
      <w:r>
        <w:rPr>
          <w:rFonts w:eastAsia="Arial Unicode MS"/>
          <w:bCs/>
          <w:color w:val="000000"/>
          <w:sz w:val="28"/>
          <w:szCs w:val="28"/>
          <w:bdr w:val="none" w:sz="0" w:space="0" w:color="000000"/>
          <w:lang w:val="en-US"/>
        </w:rPr>
        <w:t xml:space="preserve"> Subcategory</w:t>
      </w:r>
      <w:r>
        <w:rPr>
          <w:sz w:val="28"/>
          <w:szCs w:val="28"/>
          <w:lang w:val="en-US"/>
        </w:rPr>
        <w:t xml:space="preserve"> </w:t>
      </w:r>
      <w:r>
        <w:rPr>
          <w:color w:val="000000"/>
          <w:sz w:val="28"/>
          <w:szCs w:val="28"/>
          <w:lang w:val="en-US"/>
        </w:rPr>
        <w:t xml:space="preserve">} </w:t>
      </w:r>
      <w:r>
        <w:rPr>
          <w:rFonts w:ascii="Symbol" w:hAnsi="Symbol" w:cs="Symbol"/>
          <w:color w:val="000000"/>
        </w:rPr>
        <w:t></w:t>
      </w:r>
      <w:r>
        <w:rPr>
          <w:color w:val="000000"/>
          <w:sz w:val="28"/>
          <w:szCs w:val="28"/>
          <w:lang w:val="en-US"/>
        </w:rPr>
        <w:t xml:space="preserve"> { </w:t>
      </w:r>
      <w:r>
        <w:rPr>
          <w:sz w:val="28"/>
          <w:szCs w:val="28"/>
          <w:lang w:val="en-US"/>
        </w:rPr>
        <w:t>name</w:t>
      </w:r>
      <w:r>
        <w:rPr>
          <w:color w:val="000000"/>
          <w:sz w:val="28"/>
          <w:szCs w:val="28"/>
          <w:lang w:val="en-US"/>
        </w:rPr>
        <w:t>, price, description, shelf_life, weight }</w:t>
      </w:r>
    </w:p>
    <w:p w14:paraId="604D54F7"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color w:val="000000"/>
          <w:sz w:val="28"/>
          <w:szCs w:val="28"/>
          <w:lang w:val="en-US"/>
        </w:rPr>
        <w:t>Admin</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email, password</w:t>
      </w:r>
      <w:r>
        <w:rPr>
          <w:sz w:val="28"/>
          <w:szCs w:val="28"/>
          <w:lang w:val="en-US"/>
        </w:rPr>
        <w:t>, admin_firstname, admin_lastname</w:t>
      </w:r>
      <w:r>
        <w:rPr>
          <w:color w:val="000000"/>
          <w:sz w:val="28"/>
          <w:szCs w:val="28"/>
          <w:lang w:val="en-US"/>
        </w:rPr>
        <w:t>}</w:t>
      </w:r>
    </w:p>
    <w:p w14:paraId="11C173A1" w14:textId="77777777" w:rsidR="004E69D2" w:rsidRDefault="004E69D2" w:rsidP="004E69D2">
      <w:pPr>
        <w:spacing w:line="360" w:lineRule="auto"/>
        <w:jc w:val="both"/>
      </w:pPr>
      <w:r>
        <w:rPr>
          <w:color w:val="000000"/>
          <w:sz w:val="28"/>
          <w:szCs w:val="28"/>
          <w:lang w:val="en-US"/>
        </w:rPr>
        <w:tab/>
      </w:r>
      <w:r>
        <w:rPr>
          <w:color w:val="000000"/>
          <w:sz w:val="28"/>
          <w:szCs w:val="28"/>
        </w:rPr>
        <w:t>От имени, фамилии, пароля администратора зависит его уникальный номер и его электронная почта, т.к. не может быть зарегистрировано два администратора под одной электронной почтой.</w:t>
      </w:r>
    </w:p>
    <w:p w14:paraId="457DB08B" w14:textId="77777777" w:rsidR="004E69D2" w:rsidRPr="00B00EA5" w:rsidRDefault="004E69D2" w:rsidP="004E69D2">
      <w:pPr>
        <w:spacing w:line="360" w:lineRule="auto"/>
        <w:ind w:left="707" w:firstLine="707"/>
        <w:jc w:val="both"/>
        <w:rPr>
          <w:lang w:val="en-US"/>
        </w:rPr>
      </w:pPr>
      <w:r>
        <w:rPr>
          <w:color w:val="000000"/>
          <w:sz w:val="28"/>
          <w:szCs w:val="28"/>
          <w:lang w:val="en-US"/>
        </w:rPr>
        <w:t>{</w:t>
      </w:r>
      <w:r>
        <w:rPr>
          <w:rFonts w:eastAsia="Arial Unicode MS"/>
          <w:bCs/>
          <w:color w:val="000000"/>
          <w:sz w:val="28"/>
          <w:szCs w:val="28"/>
          <w:bdr w:val="none" w:sz="0" w:space="0" w:color="000000"/>
          <w:lang w:val="en-US"/>
        </w:rPr>
        <w:t>id, email</w:t>
      </w:r>
      <w:r>
        <w:rPr>
          <w:color w:val="000000"/>
          <w:sz w:val="28"/>
          <w:szCs w:val="28"/>
          <w:lang w:val="en-US"/>
        </w:rPr>
        <w:t xml:space="preserve">} </w:t>
      </w:r>
      <w:r>
        <w:rPr>
          <w:rFonts w:ascii="Symbol" w:hAnsi="Symbol" w:cs="Symbol"/>
          <w:color w:val="000000"/>
        </w:rPr>
        <w:t></w:t>
      </w:r>
      <w:r>
        <w:rPr>
          <w:color w:val="000000"/>
          <w:sz w:val="28"/>
          <w:szCs w:val="28"/>
          <w:lang w:val="en-US"/>
        </w:rPr>
        <w:t xml:space="preserve"> {password, admin_firstname, admin_lastname}</w:t>
      </w:r>
    </w:p>
    <w:p w14:paraId="01EAA229"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color w:val="000000"/>
          <w:sz w:val="28"/>
          <w:szCs w:val="28"/>
          <w:shd w:val="clear" w:color="auto" w:fill="FFFFFF"/>
          <w:lang w:val="en-US"/>
        </w:rPr>
        <w:t>Category</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name_subcategory}</w:t>
      </w:r>
    </w:p>
    <w:p w14:paraId="215BB452" w14:textId="77777777" w:rsidR="004E69D2" w:rsidRDefault="004E69D2" w:rsidP="004E69D2">
      <w:pPr>
        <w:spacing w:line="360" w:lineRule="auto"/>
        <w:jc w:val="both"/>
      </w:pPr>
      <w:r>
        <w:rPr>
          <w:color w:val="000000"/>
          <w:sz w:val="28"/>
          <w:szCs w:val="28"/>
          <w:lang w:val="en-US"/>
        </w:rPr>
        <w:tab/>
      </w:r>
      <w:r>
        <w:rPr>
          <w:color w:val="000000"/>
          <w:sz w:val="28"/>
          <w:szCs w:val="28"/>
        </w:rPr>
        <w:t>От названия категории зависит её уникальный номер, т.к. не может существовать две категории с одним названием.</w:t>
      </w:r>
    </w:p>
    <w:p w14:paraId="562174D3" w14:textId="77777777" w:rsidR="004E69D2" w:rsidRPr="00B00EA5" w:rsidRDefault="004E69D2" w:rsidP="004E69D2">
      <w:pPr>
        <w:spacing w:line="360" w:lineRule="auto"/>
        <w:ind w:left="707" w:firstLine="707"/>
        <w:jc w:val="both"/>
        <w:rPr>
          <w:lang w:val="en-US"/>
        </w:rPr>
      </w:pPr>
      <w:r>
        <w:rPr>
          <w:color w:val="000000"/>
          <w:sz w:val="28"/>
          <w:szCs w:val="28"/>
          <w:lang w:val="en-US"/>
        </w:rPr>
        <w:t>{</w:t>
      </w:r>
      <w:r>
        <w:rPr>
          <w:rFonts w:eastAsia="Arial Unicode MS"/>
          <w:bCs/>
          <w:color w:val="000000"/>
          <w:sz w:val="28"/>
          <w:szCs w:val="28"/>
          <w:bdr w:val="none" w:sz="0" w:space="0" w:color="000000"/>
          <w:lang w:val="en-US"/>
        </w:rPr>
        <w:t xml:space="preserve">id} </w:t>
      </w:r>
      <w:proofErr w:type="gramStart"/>
      <w:r>
        <w:rPr>
          <w:rFonts w:eastAsia="Arial Unicode MS"/>
          <w:bCs/>
          <w:color w:val="000000"/>
          <w:sz w:val="28"/>
          <w:szCs w:val="28"/>
          <w:bdr w:val="none" w:sz="0" w:space="0" w:color="000000"/>
          <w:lang w:val="en-US"/>
        </w:rPr>
        <w:t xml:space="preserve">→ </w:t>
      </w:r>
      <w:r>
        <w:rPr>
          <w:sz w:val="28"/>
          <w:szCs w:val="28"/>
          <w:lang w:val="en-US"/>
        </w:rPr>
        <w:t xml:space="preserve"> {</w:t>
      </w:r>
      <w:proofErr w:type="gramEnd"/>
      <w:r>
        <w:rPr>
          <w:sz w:val="28"/>
          <w:szCs w:val="28"/>
          <w:lang w:val="en-US"/>
        </w:rPr>
        <w:t>name_category</w:t>
      </w:r>
      <w:r>
        <w:rPr>
          <w:color w:val="000000"/>
          <w:sz w:val="28"/>
          <w:szCs w:val="28"/>
          <w:lang w:val="en-US"/>
        </w:rPr>
        <w:t>}</w:t>
      </w:r>
    </w:p>
    <w:p w14:paraId="5C8B949F"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color w:val="000000"/>
          <w:sz w:val="28"/>
          <w:szCs w:val="28"/>
          <w:shd w:val="clear" w:color="auto" w:fill="FFFFFF"/>
          <w:lang w:val="en-US"/>
        </w:rPr>
        <w:t>Subcategory</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name_category,</w:t>
      </w:r>
      <w:r w:rsidRPr="00B00EA5">
        <w:rPr>
          <w:color w:val="000000"/>
          <w:sz w:val="28"/>
          <w:szCs w:val="28"/>
          <w:lang w:val="en-US"/>
        </w:rPr>
        <w:t xml:space="preserve"> </w:t>
      </w:r>
      <w:r>
        <w:rPr>
          <w:color w:val="000000"/>
          <w:sz w:val="28"/>
          <w:szCs w:val="28"/>
        </w:rPr>
        <w:t>модель</w:t>
      </w:r>
      <w:r>
        <w:rPr>
          <w:color w:val="000000"/>
          <w:sz w:val="28"/>
          <w:szCs w:val="28"/>
          <w:lang w:val="en-US"/>
        </w:rPr>
        <w:t xml:space="preserve"> Category</w:t>
      </w:r>
      <w:r>
        <w:rPr>
          <w:sz w:val="28"/>
          <w:szCs w:val="28"/>
          <w:lang w:val="en-US"/>
        </w:rPr>
        <w:t xml:space="preserve"> </w:t>
      </w:r>
      <w:r>
        <w:rPr>
          <w:color w:val="000000"/>
          <w:sz w:val="28"/>
          <w:szCs w:val="28"/>
          <w:lang w:val="en-US"/>
        </w:rPr>
        <w:t>}</w:t>
      </w:r>
    </w:p>
    <w:p w14:paraId="71D18D06" w14:textId="77777777" w:rsidR="004E69D2" w:rsidRDefault="004E69D2" w:rsidP="004E69D2">
      <w:pPr>
        <w:spacing w:line="360" w:lineRule="auto"/>
        <w:jc w:val="both"/>
      </w:pPr>
      <w:r>
        <w:rPr>
          <w:color w:val="000000"/>
          <w:sz w:val="28"/>
          <w:szCs w:val="28"/>
          <w:lang w:val="en-US"/>
        </w:rPr>
        <w:tab/>
      </w:r>
      <w:proofErr w:type="gramStart"/>
      <w:r>
        <w:rPr>
          <w:color w:val="000000"/>
          <w:sz w:val="28"/>
          <w:szCs w:val="28"/>
        </w:rPr>
        <w:t>От название</w:t>
      </w:r>
      <w:proofErr w:type="gramEnd"/>
      <w:r>
        <w:rPr>
          <w:color w:val="000000"/>
          <w:sz w:val="28"/>
          <w:szCs w:val="28"/>
        </w:rPr>
        <w:t xml:space="preserve"> подкатегории зависит её уникальный номер и уникальный номер категории в которой он находится, т.к. не может существовать две подкатегории с одинаковым названием в одной категории.</w:t>
      </w:r>
    </w:p>
    <w:p w14:paraId="0F1C034A" w14:textId="77777777" w:rsidR="004E69D2" w:rsidRPr="00B00EA5" w:rsidRDefault="004E69D2" w:rsidP="004E69D2">
      <w:pPr>
        <w:spacing w:line="360" w:lineRule="auto"/>
        <w:ind w:left="707" w:firstLine="707"/>
        <w:jc w:val="both"/>
        <w:rPr>
          <w:lang w:val="en-US"/>
        </w:rPr>
      </w:pPr>
      <w:r>
        <w:rPr>
          <w:color w:val="000000"/>
          <w:sz w:val="28"/>
          <w:szCs w:val="28"/>
          <w:lang w:val="en-US"/>
        </w:rPr>
        <w:lastRenderedPageBreak/>
        <w:t>{</w:t>
      </w:r>
      <w:r>
        <w:rPr>
          <w:rFonts w:eastAsia="Arial Unicode MS"/>
          <w:bCs/>
          <w:color w:val="000000"/>
          <w:sz w:val="28"/>
          <w:szCs w:val="28"/>
          <w:bdr w:val="none" w:sz="0" w:space="0" w:color="000000"/>
          <w:lang w:val="en-US"/>
        </w:rPr>
        <w:t xml:space="preserve">id, category_id} </w:t>
      </w:r>
      <w:proofErr w:type="gramStart"/>
      <w:r>
        <w:rPr>
          <w:rFonts w:eastAsia="Arial Unicode MS"/>
          <w:bCs/>
          <w:color w:val="000000"/>
          <w:sz w:val="28"/>
          <w:szCs w:val="28"/>
          <w:bdr w:val="none" w:sz="0" w:space="0" w:color="000000"/>
          <w:lang w:val="en-US"/>
        </w:rPr>
        <w:t xml:space="preserve">→ </w:t>
      </w:r>
      <w:r>
        <w:rPr>
          <w:color w:val="000000"/>
          <w:sz w:val="28"/>
          <w:szCs w:val="28"/>
          <w:lang w:val="en-US"/>
        </w:rPr>
        <w:t xml:space="preserve"> {</w:t>
      </w:r>
      <w:proofErr w:type="gramEnd"/>
      <w:r>
        <w:rPr>
          <w:color w:val="000000"/>
          <w:sz w:val="28"/>
          <w:szCs w:val="28"/>
          <w:lang w:val="en-US"/>
        </w:rPr>
        <w:t>name_subcategory}</w:t>
      </w:r>
    </w:p>
    <w:p w14:paraId="40B6D4C5"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color w:val="000000"/>
          <w:sz w:val="28"/>
          <w:szCs w:val="28"/>
          <w:shd w:val="clear" w:color="auto" w:fill="FFFFFF"/>
          <w:lang w:val="en-US"/>
        </w:rPr>
        <w:t>Comments</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w:t>
      </w:r>
      <w:r w:rsidRPr="00B00EA5">
        <w:rPr>
          <w:color w:val="000000"/>
          <w:sz w:val="28"/>
          <w:szCs w:val="28"/>
          <w:lang w:val="en-US"/>
        </w:rPr>
        <w:t xml:space="preserve"> </w:t>
      </w:r>
      <w:r w:rsidRPr="00B00EA5">
        <w:rPr>
          <w:sz w:val="28"/>
          <w:szCs w:val="28"/>
          <w:lang w:val="en-US"/>
        </w:rPr>
        <w:t xml:space="preserve"> </w:t>
      </w:r>
      <w:r>
        <w:rPr>
          <w:sz w:val="28"/>
          <w:szCs w:val="28"/>
          <w:lang w:val="en-US"/>
        </w:rPr>
        <w:t>product_id, user_id, commentary</w:t>
      </w:r>
      <w:r>
        <w:rPr>
          <w:color w:val="000000"/>
          <w:sz w:val="28"/>
          <w:szCs w:val="28"/>
          <w:lang w:val="en-US"/>
        </w:rPr>
        <w:t>}</w:t>
      </w:r>
    </w:p>
    <w:p w14:paraId="410D6DD2" w14:textId="77777777" w:rsidR="004E69D2" w:rsidRDefault="004E69D2" w:rsidP="004E69D2">
      <w:pPr>
        <w:spacing w:line="360" w:lineRule="auto"/>
        <w:jc w:val="both"/>
      </w:pPr>
      <w:r>
        <w:rPr>
          <w:color w:val="000000"/>
          <w:sz w:val="28"/>
          <w:szCs w:val="28"/>
          <w:lang w:val="en-US"/>
        </w:rPr>
        <w:tab/>
      </w:r>
      <w:r>
        <w:rPr>
          <w:color w:val="000000"/>
          <w:sz w:val="28"/>
          <w:szCs w:val="28"/>
        </w:rPr>
        <w:t>От текста комментария зависит уникальный номер комментария, номер продукта, уникальный номер пользователя, т.к. два одинаковых комментария не могут быть написаны одним пользователем под одним продуктом.</w:t>
      </w:r>
    </w:p>
    <w:p w14:paraId="3B3AEC7A" w14:textId="77777777" w:rsidR="004E69D2" w:rsidRPr="00B00EA5" w:rsidRDefault="004E69D2" w:rsidP="004E69D2">
      <w:pPr>
        <w:spacing w:line="360" w:lineRule="auto"/>
        <w:ind w:left="707" w:firstLine="707"/>
        <w:jc w:val="both"/>
        <w:rPr>
          <w:lang w:val="en-US"/>
        </w:rPr>
      </w:pPr>
      <w:r>
        <w:rPr>
          <w:color w:val="000000"/>
          <w:sz w:val="28"/>
          <w:szCs w:val="28"/>
          <w:lang w:val="en-US"/>
        </w:rPr>
        <w:t>{</w:t>
      </w:r>
      <w:proofErr w:type="gramStart"/>
      <w:r>
        <w:rPr>
          <w:rFonts w:eastAsia="Arial Unicode MS"/>
          <w:bCs/>
          <w:color w:val="000000"/>
          <w:sz w:val="28"/>
          <w:szCs w:val="28"/>
          <w:bdr w:val="none" w:sz="0" w:space="0" w:color="000000"/>
          <w:lang w:val="en-US"/>
        </w:rPr>
        <w:t>id,user</w:t>
      </w:r>
      <w:proofErr w:type="gramEnd"/>
      <w:r>
        <w:rPr>
          <w:rFonts w:eastAsia="Arial Unicode MS"/>
          <w:bCs/>
          <w:color w:val="000000"/>
          <w:sz w:val="28"/>
          <w:szCs w:val="28"/>
          <w:bdr w:val="none" w:sz="0" w:space="0" w:color="000000"/>
          <w:lang w:val="en-US"/>
        </w:rPr>
        <w:t xml:space="preserve">_id, product_id} → </w:t>
      </w:r>
      <w:r>
        <w:rPr>
          <w:color w:val="000000"/>
          <w:sz w:val="28"/>
          <w:szCs w:val="28"/>
          <w:lang w:val="en-US"/>
        </w:rPr>
        <w:t xml:space="preserve"> {commentary}</w:t>
      </w:r>
    </w:p>
    <w:p w14:paraId="5E8EE055"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color w:val="000000"/>
          <w:sz w:val="28"/>
          <w:szCs w:val="28"/>
          <w:shd w:val="clear" w:color="auto" w:fill="FFFFFF"/>
          <w:lang w:val="en-US"/>
        </w:rPr>
        <w:t>Review</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w:t>
      </w:r>
      <w:r w:rsidRPr="00B00EA5">
        <w:rPr>
          <w:color w:val="000000"/>
          <w:sz w:val="28"/>
          <w:szCs w:val="28"/>
          <w:lang w:val="en-US"/>
        </w:rPr>
        <w:t xml:space="preserve"> </w:t>
      </w:r>
      <w:r w:rsidRPr="00B00EA5">
        <w:rPr>
          <w:sz w:val="28"/>
          <w:szCs w:val="28"/>
          <w:lang w:val="en-US"/>
        </w:rPr>
        <w:t xml:space="preserve"> </w:t>
      </w:r>
      <w:r>
        <w:rPr>
          <w:sz w:val="28"/>
          <w:szCs w:val="28"/>
          <w:lang w:val="en-US"/>
        </w:rPr>
        <w:t>product_id, user_id, commentary</w:t>
      </w:r>
      <w:r>
        <w:rPr>
          <w:color w:val="000000"/>
          <w:sz w:val="28"/>
          <w:szCs w:val="28"/>
          <w:lang w:val="en-US"/>
        </w:rPr>
        <w:t>}</w:t>
      </w:r>
    </w:p>
    <w:p w14:paraId="2A40F8D1" w14:textId="77777777" w:rsidR="004E69D2" w:rsidRDefault="004E69D2" w:rsidP="004E69D2">
      <w:pPr>
        <w:spacing w:line="360" w:lineRule="auto"/>
        <w:jc w:val="both"/>
      </w:pPr>
      <w:r w:rsidRPr="00B00EA5">
        <w:rPr>
          <w:color w:val="000000"/>
          <w:sz w:val="28"/>
          <w:szCs w:val="28"/>
          <w:lang w:val="en-US"/>
        </w:rPr>
        <w:tab/>
      </w:r>
      <w:r>
        <w:rPr>
          <w:color w:val="000000"/>
          <w:sz w:val="28"/>
          <w:szCs w:val="28"/>
        </w:rPr>
        <w:t>От текста отзыва зависит уникальный номер отзыва, номер продукта, уникальный номер пользователя, т.к. два одинаковых отзыва не могут быть написаны одним пользователем под одним продуктом.</w:t>
      </w:r>
    </w:p>
    <w:p w14:paraId="19963EE6" w14:textId="77777777" w:rsidR="004E69D2" w:rsidRPr="00B00EA5" w:rsidRDefault="004E69D2" w:rsidP="004E69D2">
      <w:pPr>
        <w:spacing w:line="360" w:lineRule="auto"/>
        <w:ind w:left="707" w:firstLine="707"/>
        <w:jc w:val="both"/>
        <w:rPr>
          <w:lang w:val="en-US"/>
        </w:rPr>
      </w:pPr>
      <w:r>
        <w:rPr>
          <w:color w:val="000000"/>
          <w:sz w:val="28"/>
          <w:szCs w:val="28"/>
          <w:lang w:val="en-US"/>
        </w:rPr>
        <w:t>{</w:t>
      </w:r>
      <w:proofErr w:type="gramStart"/>
      <w:r>
        <w:rPr>
          <w:rFonts w:eastAsia="Arial Unicode MS"/>
          <w:bCs/>
          <w:color w:val="000000"/>
          <w:sz w:val="28"/>
          <w:szCs w:val="28"/>
          <w:bdr w:val="none" w:sz="0" w:space="0" w:color="000000"/>
          <w:lang w:val="en-US"/>
        </w:rPr>
        <w:t>id,user</w:t>
      </w:r>
      <w:proofErr w:type="gramEnd"/>
      <w:r>
        <w:rPr>
          <w:rFonts w:eastAsia="Arial Unicode MS"/>
          <w:bCs/>
          <w:color w:val="000000"/>
          <w:sz w:val="28"/>
          <w:szCs w:val="28"/>
          <w:bdr w:val="none" w:sz="0" w:space="0" w:color="000000"/>
          <w:lang w:val="en-US"/>
        </w:rPr>
        <w:t xml:space="preserve">_id, product_id} → </w:t>
      </w:r>
      <w:r>
        <w:rPr>
          <w:color w:val="000000"/>
          <w:sz w:val="28"/>
          <w:szCs w:val="28"/>
          <w:lang w:val="en-US"/>
        </w:rPr>
        <w:t xml:space="preserve"> {commentary}</w:t>
      </w:r>
    </w:p>
    <w:p w14:paraId="33F7B048" w14:textId="77777777" w:rsidR="004E69D2" w:rsidRPr="00B00EA5" w:rsidRDefault="004E69D2" w:rsidP="004E69D2">
      <w:pPr>
        <w:spacing w:line="360" w:lineRule="auto"/>
        <w:ind w:left="707" w:firstLine="707"/>
        <w:jc w:val="both"/>
        <w:rPr>
          <w:lang w:val="en-US"/>
        </w:rPr>
      </w:pPr>
    </w:p>
    <w:p w14:paraId="403292DF" w14:textId="77777777" w:rsidR="004E69D2" w:rsidRDefault="004E69D2" w:rsidP="004E69D2">
      <w:pPr>
        <w:pStyle w:val="2"/>
        <w:keepNext w:val="0"/>
        <w:keepLines w:val="0"/>
        <w:suppressAutoHyphens/>
        <w:spacing w:before="0" w:line="360" w:lineRule="auto"/>
        <w:ind w:firstLine="707"/>
        <w:jc w:val="center"/>
      </w:pPr>
      <w:bookmarkStart w:id="9" w:name="__RefHeading___Toc63342431"/>
      <w:bookmarkEnd w:id="9"/>
      <w:r>
        <w:rPr>
          <w:rFonts w:ascii="Times New Roman" w:hAnsi="Times New Roman" w:cs="Times New Roman"/>
          <w:b/>
          <w:bCs/>
          <w:color w:val="000000"/>
          <w:sz w:val="28"/>
          <w:szCs w:val="28"/>
        </w:rPr>
        <w:t xml:space="preserve">1.2.2 </w:t>
      </w:r>
      <w:r>
        <w:rPr>
          <w:rFonts w:ascii="Times New Roman" w:hAnsi="Times New Roman" w:cs="Times New Roman"/>
          <w:b/>
          <w:color w:val="000000"/>
          <w:sz w:val="28"/>
        </w:rPr>
        <w:t>Нормализация отношений</w:t>
      </w:r>
    </w:p>
    <w:p w14:paraId="6F39513F" w14:textId="77777777" w:rsidR="004E69D2" w:rsidRDefault="004E69D2" w:rsidP="004E69D2">
      <w:pPr>
        <w:pStyle w:val="2"/>
        <w:keepNext w:val="0"/>
        <w:keepLines w:val="0"/>
        <w:suppressAutoHyphens/>
        <w:spacing w:before="0" w:line="360" w:lineRule="auto"/>
        <w:ind w:firstLine="707"/>
        <w:jc w:val="center"/>
      </w:pPr>
      <w:bookmarkStart w:id="10" w:name="__RefHeading___Toc63342432"/>
      <w:bookmarkEnd w:id="10"/>
      <w:r>
        <w:rPr>
          <w:rFonts w:ascii="Times New Roman" w:hAnsi="Times New Roman" w:cs="Times New Roman"/>
          <w:b/>
          <w:bCs/>
          <w:color w:val="000000"/>
          <w:sz w:val="28"/>
          <w:szCs w:val="28"/>
        </w:rPr>
        <w:t xml:space="preserve">1.2.2.1 </w:t>
      </w:r>
      <w:r>
        <w:rPr>
          <w:rFonts w:ascii="Times New Roman" w:hAnsi="Times New Roman" w:cs="Times New Roman"/>
          <w:b/>
          <w:color w:val="000000"/>
          <w:sz w:val="28"/>
        </w:rPr>
        <w:t>Нормализация до первой нормальной формы (1НФ)</w:t>
      </w:r>
    </w:p>
    <w:p w14:paraId="04EECEBC" w14:textId="77777777" w:rsidR="004E69D2" w:rsidRDefault="004E69D2" w:rsidP="004E69D2">
      <w:pPr>
        <w:pStyle w:val="TableParagraph"/>
        <w:spacing w:line="360" w:lineRule="auto"/>
        <w:ind w:right="212" w:firstLine="708"/>
        <w:jc w:val="both"/>
      </w:pPr>
      <w:r>
        <w:rPr>
          <w:sz w:val="28"/>
        </w:rPr>
        <w:t>Отношение находится в первой нормальной форме (1НФ), если каждый его</w:t>
      </w:r>
      <w:r>
        <w:rPr>
          <w:spacing w:val="-18"/>
          <w:sz w:val="28"/>
        </w:rPr>
        <w:t xml:space="preserve"> </w:t>
      </w:r>
      <w:r>
        <w:rPr>
          <w:sz w:val="28"/>
        </w:rPr>
        <w:t>атрибут</w:t>
      </w:r>
      <w:r>
        <w:rPr>
          <w:spacing w:val="-19"/>
          <w:sz w:val="28"/>
        </w:rPr>
        <w:t xml:space="preserve"> </w:t>
      </w:r>
      <w:r>
        <w:rPr>
          <w:sz w:val="28"/>
        </w:rPr>
        <w:t>атомарен,</w:t>
      </w:r>
      <w:r>
        <w:rPr>
          <w:spacing w:val="-19"/>
          <w:sz w:val="28"/>
        </w:rPr>
        <w:t xml:space="preserve"> </w:t>
      </w:r>
      <w:r>
        <w:rPr>
          <w:sz w:val="28"/>
        </w:rPr>
        <w:t>т.е.</w:t>
      </w:r>
      <w:r>
        <w:rPr>
          <w:spacing w:val="-19"/>
          <w:sz w:val="28"/>
        </w:rPr>
        <w:t xml:space="preserve"> </w:t>
      </w:r>
      <w:r>
        <w:rPr>
          <w:sz w:val="28"/>
        </w:rPr>
        <w:t>содержит</w:t>
      </w:r>
      <w:r>
        <w:rPr>
          <w:spacing w:val="-19"/>
          <w:sz w:val="28"/>
        </w:rPr>
        <w:t xml:space="preserve"> </w:t>
      </w:r>
      <w:r>
        <w:rPr>
          <w:sz w:val="28"/>
        </w:rPr>
        <w:t>только</w:t>
      </w:r>
      <w:r>
        <w:rPr>
          <w:spacing w:val="-18"/>
          <w:sz w:val="28"/>
        </w:rPr>
        <w:t xml:space="preserve"> </w:t>
      </w:r>
      <w:r>
        <w:rPr>
          <w:sz w:val="28"/>
        </w:rPr>
        <w:t>одно</w:t>
      </w:r>
      <w:r>
        <w:rPr>
          <w:spacing w:val="-18"/>
          <w:sz w:val="28"/>
        </w:rPr>
        <w:t xml:space="preserve"> </w:t>
      </w:r>
      <w:r>
        <w:rPr>
          <w:sz w:val="28"/>
        </w:rPr>
        <w:t>значение,</w:t>
      </w:r>
      <w:r>
        <w:rPr>
          <w:spacing w:val="-18"/>
          <w:sz w:val="28"/>
        </w:rPr>
        <w:t xml:space="preserve"> </w:t>
      </w:r>
      <w:r>
        <w:rPr>
          <w:sz w:val="28"/>
        </w:rPr>
        <w:t>а</w:t>
      </w:r>
      <w:r>
        <w:rPr>
          <w:spacing w:val="-19"/>
          <w:sz w:val="28"/>
        </w:rPr>
        <w:t xml:space="preserve"> </w:t>
      </w:r>
      <w:r>
        <w:rPr>
          <w:sz w:val="28"/>
        </w:rPr>
        <w:t>не</w:t>
      </w:r>
      <w:r>
        <w:rPr>
          <w:spacing w:val="-19"/>
          <w:sz w:val="28"/>
        </w:rPr>
        <w:t xml:space="preserve"> </w:t>
      </w:r>
      <w:r>
        <w:rPr>
          <w:sz w:val="28"/>
        </w:rPr>
        <w:t>список</w:t>
      </w:r>
      <w:r>
        <w:rPr>
          <w:spacing w:val="-18"/>
          <w:sz w:val="28"/>
        </w:rPr>
        <w:t xml:space="preserve"> </w:t>
      </w:r>
      <w:r>
        <w:rPr>
          <w:sz w:val="28"/>
        </w:rPr>
        <w:t>значений.</w:t>
      </w:r>
    </w:p>
    <w:p w14:paraId="587DA4B0" w14:textId="77777777" w:rsidR="004E69D2" w:rsidRDefault="004E69D2" w:rsidP="004E69D2">
      <w:pPr>
        <w:pStyle w:val="TableParagraph"/>
        <w:spacing w:line="360" w:lineRule="auto"/>
        <w:ind w:right="212" w:firstLine="708"/>
        <w:jc w:val="both"/>
      </w:pPr>
      <w:r>
        <w:rPr>
          <w:sz w:val="28"/>
        </w:rPr>
        <w:t>Рассмотрим базовые отношения БД «Интернет магазин хлебной продукции»:</w:t>
      </w:r>
    </w:p>
    <w:p w14:paraId="6723DC16" w14:textId="77777777" w:rsidR="004E69D2" w:rsidRPr="00B00EA5" w:rsidRDefault="004E69D2" w:rsidP="004E69D2">
      <w:pPr>
        <w:spacing w:line="360" w:lineRule="auto"/>
        <w:jc w:val="both"/>
        <w:rPr>
          <w:lang w:val="en-US"/>
        </w:rPr>
      </w:pPr>
      <w:r>
        <w:rPr>
          <w:sz w:val="28"/>
          <w:szCs w:val="28"/>
        </w:rPr>
        <w:t>Отношение</w:t>
      </w:r>
      <w:r>
        <w:rPr>
          <w:sz w:val="28"/>
          <w:szCs w:val="28"/>
          <w:lang w:val="en-US"/>
        </w:rPr>
        <w:t xml:space="preserve"> </w:t>
      </w:r>
      <w:r>
        <w:rPr>
          <w:b/>
          <w:sz w:val="28"/>
          <w:szCs w:val="28"/>
          <w:lang w:val="en-US"/>
        </w:rPr>
        <w:t>User</w:t>
      </w:r>
      <w:r>
        <w:rPr>
          <w:color w:val="000000"/>
          <w:sz w:val="28"/>
          <w:szCs w:val="28"/>
          <w:lang w:val="en-US"/>
        </w:rPr>
        <w:t xml:space="preserve"> = {id, </w:t>
      </w:r>
      <w:r>
        <w:rPr>
          <w:sz w:val="28"/>
          <w:szCs w:val="28"/>
          <w:lang w:val="en-US"/>
        </w:rPr>
        <w:t>firstname</w:t>
      </w:r>
      <w:r>
        <w:rPr>
          <w:color w:val="000000"/>
          <w:sz w:val="28"/>
          <w:szCs w:val="28"/>
          <w:lang w:val="en-US"/>
        </w:rPr>
        <w:t>, lastname, email, password, create_time, is_stuff}</w:t>
      </w:r>
    </w:p>
    <w:p w14:paraId="65BF2443"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color w:val="000000"/>
          <w:sz w:val="28"/>
          <w:szCs w:val="28"/>
          <w:lang w:val="en-US"/>
        </w:rPr>
        <w:t>Transaction</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number_card, user_id, sum}</w:t>
      </w:r>
    </w:p>
    <w:p w14:paraId="70DF0A3C"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color w:val="000000"/>
          <w:sz w:val="28"/>
          <w:szCs w:val="28"/>
          <w:lang w:val="en-US"/>
        </w:rPr>
        <w:t>Review</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xml:space="preserve">, </w:t>
      </w:r>
      <w:r>
        <w:rPr>
          <w:sz w:val="28"/>
          <w:szCs w:val="28"/>
          <w:lang w:val="en-US"/>
        </w:rPr>
        <w:t>commentary, product_id, user_id</w:t>
      </w:r>
      <w:r>
        <w:rPr>
          <w:color w:val="000000"/>
          <w:sz w:val="28"/>
          <w:szCs w:val="28"/>
          <w:lang w:val="en-US"/>
        </w:rPr>
        <w:t>}</w:t>
      </w:r>
    </w:p>
    <w:p w14:paraId="37988F37"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sz w:val="28"/>
          <w:szCs w:val="28"/>
          <w:shd w:val="clear" w:color="auto" w:fill="FFFFFF"/>
          <w:lang w:val="en-US"/>
        </w:rPr>
        <w:t>Comment</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,commentary,user_i</w:t>
      </w:r>
      <w:r>
        <w:rPr>
          <w:sz w:val="28"/>
          <w:szCs w:val="28"/>
          <w:lang w:val="en-US"/>
        </w:rPr>
        <w:t>d</w:t>
      </w:r>
      <w:r>
        <w:rPr>
          <w:color w:val="000000"/>
          <w:sz w:val="28"/>
          <w:szCs w:val="28"/>
          <w:lang w:val="en-US"/>
        </w:rPr>
        <w:t>}</w:t>
      </w:r>
    </w:p>
    <w:p w14:paraId="72BB0EB7"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color w:val="000000"/>
          <w:sz w:val="28"/>
          <w:szCs w:val="28"/>
          <w:shd w:val="clear" w:color="auto" w:fill="FFFFFF"/>
          <w:lang w:val="en-US"/>
        </w:rPr>
        <w:t>Product</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name, price, description, shelf_life, weight, image, subcategory_id}</w:t>
      </w:r>
    </w:p>
    <w:p w14:paraId="0D30653D"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color w:val="000000"/>
          <w:sz w:val="28"/>
          <w:szCs w:val="28"/>
          <w:shd w:val="clear" w:color="auto" w:fill="FFFFFF"/>
          <w:lang w:val="en-US"/>
        </w:rPr>
        <w:t>Subcategory</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name_subcategory }</w:t>
      </w:r>
    </w:p>
    <w:p w14:paraId="14A89839"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color w:val="000000"/>
          <w:sz w:val="28"/>
          <w:szCs w:val="28"/>
          <w:shd w:val="clear" w:color="auto" w:fill="FFFFFF"/>
          <w:lang w:val="en-US"/>
        </w:rPr>
        <w:t>Admin</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email, password, admin_firstname, admin_lastname</w:t>
      </w:r>
      <w:r>
        <w:rPr>
          <w:sz w:val="28"/>
          <w:szCs w:val="28"/>
          <w:lang w:val="en-US"/>
        </w:rPr>
        <w:t xml:space="preserve"> </w:t>
      </w:r>
      <w:r>
        <w:rPr>
          <w:color w:val="000000"/>
          <w:sz w:val="28"/>
          <w:szCs w:val="28"/>
          <w:lang w:val="en-US"/>
        </w:rPr>
        <w:t>}</w:t>
      </w:r>
    </w:p>
    <w:p w14:paraId="22E48BFD" w14:textId="77777777" w:rsidR="004E69D2" w:rsidRPr="00B00EA5" w:rsidRDefault="004E69D2" w:rsidP="004E69D2">
      <w:pPr>
        <w:spacing w:line="360" w:lineRule="auto"/>
        <w:jc w:val="both"/>
        <w:rPr>
          <w:lang w:val="en-US"/>
        </w:rPr>
      </w:pPr>
      <w:r>
        <w:rPr>
          <w:color w:val="000000"/>
          <w:sz w:val="28"/>
          <w:szCs w:val="28"/>
          <w:lang w:val="en-US"/>
        </w:rPr>
        <w:t xml:space="preserve">Отношение </w:t>
      </w:r>
      <w:r>
        <w:rPr>
          <w:b/>
          <w:bCs/>
          <w:color w:val="000000"/>
          <w:sz w:val="28"/>
          <w:szCs w:val="28"/>
          <w:shd w:val="clear" w:color="auto" w:fill="FFFFFF"/>
          <w:lang w:val="en-US"/>
        </w:rPr>
        <w:t>Category</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name_category }</w:t>
      </w:r>
    </w:p>
    <w:p w14:paraId="34DB351D" w14:textId="77777777" w:rsidR="004E69D2" w:rsidRPr="00B00EA5" w:rsidRDefault="004E69D2" w:rsidP="004E69D2">
      <w:pPr>
        <w:spacing w:line="360" w:lineRule="auto"/>
        <w:jc w:val="both"/>
        <w:rPr>
          <w:lang w:val="en-US"/>
        </w:rPr>
      </w:pPr>
      <w:r>
        <w:rPr>
          <w:color w:val="000000"/>
          <w:sz w:val="28"/>
          <w:szCs w:val="28"/>
          <w:lang w:val="en-US"/>
        </w:rPr>
        <w:t xml:space="preserve">Отношение </w:t>
      </w:r>
      <w:r>
        <w:rPr>
          <w:b/>
          <w:bCs/>
          <w:color w:val="000000"/>
          <w:sz w:val="28"/>
          <w:szCs w:val="28"/>
          <w:shd w:val="clear" w:color="auto" w:fill="FFFFFF"/>
          <w:lang w:val="en-US"/>
        </w:rPr>
        <w:t>Product_has_transaction</w:t>
      </w:r>
      <w:r>
        <w:rPr>
          <w:color w:val="000000"/>
          <w:sz w:val="28"/>
          <w:szCs w:val="28"/>
          <w:lang w:val="en-US"/>
        </w:rPr>
        <w:t xml:space="preserve"> = </w:t>
      </w:r>
      <w:proofErr w:type="gramStart"/>
      <w:r>
        <w:rPr>
          <w:color w:val="000000"/>
          <w:sz w:val="28"/>
          <w:szCs w:val="28"/>
          <w:lang w:val="en-US"/>
        </w:rPr>
        <w:t>{ product</w:t>
      </w:r>
      <w:proofErr w:type="gramEnd"/>
      <w:r>
        <w:rPr>
          <w:color w:val="000000"/>
          <w:sz w:val="28"/>
          <w:szCs w:val="28"/>
          <w:lang w:val="en-US"/>
        </w:rPr>
        <w:t>_id, transaction_id }</w:t>
      </w:r>
    </w:p>
    <w:p w14:paraId="589168F5" w14:textId="77777777" w:rsidR="004E69D2" w:rsidRPr="00B00EA5" w:rsidRDefault="004E69D2" w:rsidP="004E69D2">
      <w:pPr>
        <w:spacing w:line="360" w:lineRule="auto"/>
        <w:jc w:val="both"/>
        <w:rPr>
          <w:lang w:val="en-US"/>
        </w:rPr>
      </w:pPr>
    </w:p>
    <w:p w14:paraId="5D746D86" w14:textId="77777777" w:rsidR="004E69D2" w:rsidRDefault="004E69D2" w:rsidP="004E69D2">
      <w:pPr>
        <w:pStyle w:val="TableParagraph"/>
        <w:spacing w:line="360" w:lineRule="auto"/>
        <w:ind w:firstLine="707"/>
        <w:jc w:val="both"/>
      </w:pPr>
      <w:r>
        <w:rPr>
          <w:bCs/>
          <w:sz w:val="28"/>
          <w:szCs w:val="28"/>
        </w:rPr>
        <w:lastRenderedPageBreak/>
        <w:t>Все базовые отношения находятся в 1НФ; Производное отношение «</w:t>
      </w:r>
      <w:r>
        <w:rPr>
          <w:bCs/>
          <w:sz w:val="28"/>
          <w:szCs w:val="28"/>
          <w:lang w:val="en-US"/>
        </w:rPr>
        <w:t>Product</w:t>
      </w:r>
      <w:r w:rsidRPr="00B00EA5">
        <w:rPr>
          <w:bCs/>
          <w:sz w:val="28"/>
          <w:szCs w:val="28"/>
        </w:rPr>
        <w:t>_</w:t>
      </w:r>
      <w:r>
        <w:rPr>
          <w:bCs/>
          <w:sz w:val="28"/>
          <w:szCs w:val="28"/>
          <w:lang w:val="en-US"/>
        </w:rPr>
        <w:t>has</w:t>
      </w:r>
      <w:r w:rsidRPr="00B00EA5">
        <w:rPr>
          <w:bCs/>
          <w:sz w:val="28"/>
          <w:szCs w:val="28"/>
        </w:rPr>
        <w:t>_</w:t>
      </w:r>
      <w:r>
        <w:rPr>
          <w:bCs/>
          <w:sz w:val="28"/>
          <w:szCs w:val="28"/>
          <w:lang w:val="en-US"/>
        </w:rPr>
        <w:t>transaction</w:t>
      </w:r>
      <w:r>
        <w:rPr>
          <w:bCs/>
          <w:sz w:val="28"/>
          <w:szCs w:val="28"/>
        </w:rPr>
        <w:t>» введено для того, чтобы нормализовать отношения «</w:t>
      </w:r>
      <w:r>
        <w:rPr>
          <w:bCs/>
          <w:sz w:val="28"/>
          <w:szCs w:val="28"/>
          <w:lang w:val="en-US"/>
        </w:rPr>
        <w:t>Product</w:t>
      </w:r>
      <w:r>
        <w:rPr>
          <w:bCs/>
          <w:sz w:val="28"/>
          <w:szCs w:val="28"/>
        </w:rPr>
        <w:t>», «</w:t>
      </w:r>
      <w:r>
        <w:rPr>
          <w:bCs/>
          <w:sz w:val="28"/>
          <w:szCs w:val="28"/>
          <w:lang w:val="en-US"/>
        </w:rPr>
        <w:t>Transaction</w:t>
      </w:r>
      <w:r>
        <w:rPr>
          <w:bCs/>
          <w:sz w:val="28"/>
          <w:szCs w:val="28"/>
        </w:rPr>
        <w:t>». Т.е. были устранены поля, которые представляют собой списки значения.</w:t>
      </w:r>
    </w:p>
    <w:p w14:paraId="569A8472" w14:textId="77777777" w:rsidR="004E69D2" w:rsidRDefault="004E69D2" w:rsidP="004E69D2">
      <w:pPr>
        <w:pStyle w:val="TableParagraph"/>
        <w:spacing w:line="360" w:lineRule="auto"/>
        <w:ind w:firstLine="707"/>
        <w:jc w:val="both"/>
        <w:rPr>
          <w:bCs/>
          <w:sz w:val="28"/>
          <w:szCs w:val="28"/>
        </w:rPr>
      </w:pPr>
    </w:p>
    <w:p w14:paraId="00D7F04B" w14:textId="77777777" w:rsidR="004E69D2" w:rsidRDefault="004E69D2" w:rsidP="004E69D2">
      <w:pPr>
        <w:pStyle w:val="2"/>
        <w:keepNext w:val="0"/>
        <w:keepLines w:val="0"/>
        <w:suppressAutoHyphens/>
        <w:spacing w:before="0" w:line="360" w:lineRule="auto"/>
        <w:ind w:firstLine="707"/>
        <w:jc w:val="center"/>
      </w:pPr>
      <w:bookmarkStart w:id="11" w:name="__RefHeading___Toc63342433"/>
      <w:bookmarkEnd w:id="11"/>
      <w:r>
        <w:rPr>
          <w:rFonts w:ascii="Times New Roman" w:hAnsi="Times New Roman" w:cs="Times New Roman"/>
          <w:b/>
          <w:bCs/>
          <w:color w:val="000000"/>
          <w:sz w:val="28"/>
          <w:szCs w:val="28"/>
        </w:rPr>
        <w:t xml:space="preserve">1.2.2.2 </w:t>
      </w:r>
      <w:r>
        <w:rPr>
          <w:rFonts w:ascii="Times New Roman" w:hAnsi="Times New Roman" w:cs="Times New Roman"/>
          <w:b/>
          <w:color w:val="000000"/>
          <w:sz w:val="28"/>
        </w:rPr>
        <w:t>Обоснование выбора первичных ключей и приведение ко второй нормальной форме (2НФ)</w:t>
      </w:r>
    </w:p>
    <w:p w14:paraId="772A2FC8" w14:textId="77777777" w:rsidR="004E69D2" w:rsidRDefault="004E69D2" w:rsidP="004E69D2">
      <w:pPr>
        <w:spacing w:line="360" w:lineRule="auto"/>
        <w:ind w:firstLine="708"/>
        <w:jc w:val="both"/>
      </w:pPr>
      <w:r>
        <w:rPr>
          <w:sz w:val="28"/>
          <w:szCs w:val="28"/>
        </w:rPr>
        <w:t>Отношение находится во второй нормальной форме, если все атрибуты, за исключением ключа, зависят от ключа полностью, а не частично. Иными словами, если отношение находится в первой нормальной форме, и при этом любой её атрибут, не входящий в состав первичного ключа, функционально полно зависит от первичного ключа.</w:t>
      </w:r>
    </w:p>
    <w:p w14:paraId="2877F0E3" w14:textId="77777777" w:rsidR="004E69D2" w:rsidRDefault="004E69D2" w:rsidP="004E69D2">
      <w:pPr>
        <w:spacing w:line="360" w:lineRule="auto"/>
        <w:ind w:firstLine="708"/>
        <w:jc w:val="both"/>
      </w:pPr>
      <w:r>
        <w:rPr>
          <w:sz w:val="28"/>
          <w:szCs w:val="28"/>
        </w:rPr>
        <w:t xml:space="preserve">Рассмотрим выбранные первичные ключи отношений </w:t>
      </w:r>
      <w:r>
        <w:rPr>
          <w:sz w:val="28"/>
        </w:rPr>
        <w:t>БД «Интернет магазин хлебной продукции»</w:t>
      </w:r>
      <w:r>
        <w:rPr>
          <w:sz w:val="28"/>
          <w:szCs w:val="28"/>
        </w:rPr>
        <w:t>.</w:t>
      </w:r>
    </w:p>
    <w:p w14:paraId="1C6102C4" w14:textId="77777777" w:rsidR="004E69D2" w:rsidRDefault="004E69D2" w:rsidP="004E69D2">
      <w:pPr>
        <w:spacing w:line="360" w:lineRule="auto"/>
        <w:ind w:firstLine="709"/>
        <w:jc w:val="both"/>
      </w:pPr>
      <w:r>
        <w:rPr>
          <w:sz w:val="28"/>
          <w:szCs w:val="28"/>
        </w:rPr>
        <w:t>Отношение</w:t>
      </w:r>
      <w:r w:rsidRPr="00B00EA5">
        <w:rPr>
          <w:sz w:val="28"/>
          <w:szCs w:val="28"/>
        </w:rPr>
        <w:t xml:space="preserve"> </w:t>
      </w:r>
      <w:r>
        <w:rPr>
          <w:sz w:val="28"/>
          <w:szCs w:val="28"/>
          <w:lang w:val="en-US"/>
        </w:rPr>
        <w:t>User</w:t>
      </w:r>
      <w:r w:rsidRPr="00B00EA5">
        <w:rPr>
          <w:color w:val="000000"/>
          <w:sz w:val="28"/>
          <w:szCs w:val="28"/>
        </w:rPr>
        <w:t xml:space="preserve"> </w:t>
      </w:r>
      <w:r>
        <w:rPr>
          <w:color w:val="000000"/>
          <w:sz w:val="28"/>
          <w:szCs w:val="28"/>
        </w:rPr>
        <w:t>содержит один потенциальный ключ: {id}; он же и является первичным.</w:t>
      </w:r>
    </w:p>
    <w:p w14:paraId="50B3EBEC" w14:textId="77777777" w:rsidR="004E69D2" w:rsidRDefault="004E69D2" w:rsidP="004E69D2">
      <w:pPr>
        <w:spacing w:line="360" w:lineRule="auto"/>
        <w:ind w:firstLine="709"/>
        <w:jc w:val="both"/>
      </w:pPr>
      <w:r>
        <w:rPr>
          <w:sz w:val="28"/>
          <w:szCs w:val="28"/>
        </w:rPr>
        <w:t>Отношение</w:t>
      </w:r>
      <w:r w:rsidRPr="00B00EA5">
        <w:rPr>
          <w:sz w:val="28"/>
          <w:szCs w:val="28"/>
        </w:rPr>
        <w:t xml:space="preserve"> </w:t>
      </w:r>
      <w:r>
        <w:rPr>
          <w:sz w:val="28"/>
          <w:szCs w:val="28"/>
          <w:lang w:val="en-US"/>
        </w:rPr>
        <w:t>Review</w:t>
      </w:r>
      <w:r w:rsidRPr="00B00EA5">
        <w:rPr>
          <w:color w:val="000000"/>
          <w:sz w:val="28"/>
          <w:szCs w:val="28"/>
        </w:rPr>
        <w:t xml:space="preserve"> </w:t>
      </w:r>
      <w:r>
        <w:rPr>
          <w:color w:val="000000"/>
          <w:sz w:val="28"/>
          <w:szCs w:val="28"/>
        </w:rPr>
        <w:t xml:space="preserve">содержит три потенциальных ключа: {id, </w:t>
      </w:r>
      <w:r>
        <w:rPr>
          <w:color w:val="000000"/>
          <w:sz w:val="28"/>
          <w:szCs w:val="28"/>
          <w:lang w:val="en-US"/>
        </w:rPr>
        <w:t>product</w:t>
      </w:r>
      <w:r w:rsidRPr="00B00EA5">
        <w:rPr>
          <w:color w:val="000000"/>
          <w:sz w:val="28"/>
          <w:szCs w:val="28"/>
        </w:rPr>
        <w:t>_</w:t>
      </w:r>
      <w:r>
        <w:rPr>
          <w:color w:val="000000"/>
          <w:sz w:val="28"/>
          <w:szCs w:val="28"/>
          <w:lang w:val="en-US"/>
        </w:rPr>
        <w:t>id</w:t>
      </w:r>
      <w:r w:rsidRPr="00B00EA5">
        <w:rPr>
          <w:color w:val="000000"/>
          <w:sz w:val="28"/>
          <w:szCs w:val="28"/>
        </w:rPr>
        <w:t xml:space="preserve">, </w:t>
      </w:r>
      <w:r>
        <w:rPr>
          <w:color w:val="000000"/>
          <w:sz w:val="28"/>
          <w:szCs w:val="28"/>
          <w:lang w:val="en-US"/>
        </w:rPr>
        <w:t>user</w:t>
      </w:r>
      <w:r w:rsidRPr="00B00EA5">
        <w:rPr>
          <w:color w:val="000000"/>
          <w:sz w:val="28"/>
          <w:szCs w:val="28"/>
        </w:rPr>
        <w:t>_</w:t>
      </w:r>
      <w:r>
        <w:rPr>
          <w:color w:val="000000"/>
          <w:sz w:val="28"/>
          <w:szCs w:val="28"/>
          <w:lang w:val="en-US"/>
        </w:rPr>
        <w:t>id</w:t>
      </w:r>
      <w:r>
        <w:rPr>
          <w:color w:val="000000"/>
          <w:sz w:val="28"/>
          <w:szCs w:val="28"/>
        </w:rPr>
        <w:t>}; ключ</w:t>
      </w:r>
      <w:r w:rsidRPr="00B00EA5">
        <w:rPr>
          <w:color w:val="000000"/>
          <w:sz w:val="28"/>
          <w:szCs w:val="28"/>
        </w:rPr>
        <w:t xml:space="preserve"> {</w:t>
      </w:r>
      <w:r>
        <w:rPr>
          <w:color w:val="000000"/>
          <w:sz w:val="28"/>
          <w:szCs w:val="28"/>
          <w:lang w:val="en-US"/>
        </w:rPr>
        <w:t>id</w:t>
      </w:r>
      <w:r w:rsidRPr="00B00EA5">
        <w:rPr>
          <w:color w:val="000000"/>
          <w:sz w:val="28"/>
          <w:szCs w:val="28"/>
        </w:rPr>
        <w:t xml:space="preserve">} - </w:t>
      </w:r>
      <w:r>
        <w:rPr>
          <w:color w:val="000000"/>
          <w:sz w:val="28"/>
          <w:szCs w:val="28"/>
        </w:rPr>
        <w:t>является первичным.</w:t>
      </w:r>
    </w:p>
    <w:p w14:paraId="216EAAF5" w14:textId="77777777" w:rsidR="004E69D2" w:rsidRDefault="004E69D2" w:rsidP="004E69D2">
      <w:pPr>
        <w:spacing w:line="360" w:lineRule="auto"/>
        <w:ind w:firstLine="709"/>
        <w:jc w:val="both"/>
      </w:pPr>
      <w:r>
        <w:rPr>
          <w:sz w:val="28"/>
          <w:szCs w:val="28"/>
        </w:rPr>
        <w:t>Отношение</w:t>
      </w:r>
      <w:r w:rsidRPr="00B00EA5">
        <w:rPr>
          <w:sz w:val="28"/>
          <w:szCs w:val="28"/>
        </w:rPr>
        <w:t xml:space="preserve"> </w:t>
      </w:r>
      <w:r>
        <w:rPr>
          <w:sz w:val="28"/>
          <w:szCs w:val="28"/>
          <w:lang w:val="en-US"/>
        </w:rPr>
        <w:t>Comments</w:t>
      </w:r>
      <w:r w:rsidRPr="00B00EA5">
        <w:rPr>
          <w:color w:val="000000"/>
          <w:sz w:val="28"/>
          <w:szCs w:val="28"/>
        </w:rPr>
        <w:t xml:space="preserve"> </w:t>
      </w:r>
      <w:r>
        <w:rPr>
          <w:color w:val="000000"/>
          <w:sz w:val="28"/>
          <w:szCs w:val="28"/>
        </w:rPr>
        <w:t xml:space="preserve">содержит три потенциальных ключа: {id, </w:t>
      </w:r>
      <w:r>
        <w:rPr>
          <w:color w:val="000000"/>
          <w:sz w:val="28"/>
          <w:szCs w:val="28"/>
          <w:lang w:val="en-US"/>
        </w:rPr>
        <w:t>product</w:t>
      </w:r>
      <w:r w:rsidRPr="00B00EA5">
        <w:rPr>
          <w:color w:val="000000"/>
          <w:sz w:val="28"/>
          <w:szCs w:val="28"/>
        </w:rPr>
        <w:t>_</w:t>
      </w:r>
      <w:r>
        <w:rPr>
          <w:color w:val="000000"/>
          <w:sz w:val="28"/>
          <w:szCs w:val="28"/>
          <w:lang w:val="en-US"/>
        </w:rPr>
        <w:t>id</w:t>
      </w:r>
      <w:r w:rsidRPr="00B00EA5">
        <w:rPr>
          <w:color w:val="000000"/>
          <w:sz w:val="28"/>
          <w:szCs w:val="28"/>
        </w:rPr>
        <w:t xml:space="preserve">, </w:t>
      </w:r>
      <w:r>
        <w:rPr>
          <w:color w:val="000000"/>
          <w:sz w:val="28"/>
          <w:szCs w:val="28"/>
          <w:lang w:val="en-US"/>
        </w:rPr>
        <w:t>user</w:t>
      </w:r>
      <w:r w:rsidRPr="00B00EA5">
        <w:rPr>
          <w:color w:val="000000"/>
          <w:sz w:val="28"/>
          <w:szCs w:val="28"/>
        </w:rPr>
        <w:t>_</w:t>
      </w:r>
      <w:r>
        <w:rPr>
          <w:color w:val="000000"/>
          <w:sz w:val="28"/>
          <w:szCs w:val="28"/>
          <w:lang w:val="en-US"/>
        </w:rPr>
        <w:t>id</w:t>
      </w:r>
      <w:r>
        <w:rPr>
          <w:color w:val="000000"/>
          <w:sz w:val="28"/>
          <w:szCs w:val="28"/>
        </w:rPr>
        <w:t>}; ключ</w:t>
      </w:r>
      <w:r w:rsidRPr="00B00EA5">
        <w:rPr>
          <w:color w:val="000000"/>
          <w:sz w:val="28"/>
          <w:szCs w:val="28"/>
        </w:rPr>
        <w:t xml:space="preserve"> {</w:t>
      </w:r>
      <w:r>
        <w:rPr>
          <w:color w:val="000000"/>
          <w:sz w:val="28"/>
          <w:szCs w:val="28"/>
          <w:lang w:val="en-US"/>
        </w:rPr>
        <w:t>id</w:t>
      </w:r>
      <w:r w:rsidRPr="00B00EA5">
        <w:rPr>
          <w:color w:val="000000"/>
          <w:sz w:val="28"/>
          <w:szCs w:val="28"/>
        </w:rPr>
        <w:t xml:space="preserve">} - </w:t>
      </w:r>
      <w:r>
        <w:rPr>
          <w:color w:val="000000"/>
          <w:sz w:val="28"/>
          <w:szCs w:val="28"/>
        </w:rPr>
        <w:t>является первичным.</w:t>
      </w:r>
    </w:p>
    <w:p w14:paraId="2DA133E6" w14:textId="77777777" w:rsidR="004E69D2" w:rsidRDefault="004E69D2" w:rsidP="004E69D2">
      <w:pPr>
        <w:spacing w:line="360" w:lineRule="auto"/>
        <w:ind w:firstLine="709"/>
        <w:jc w:val="both"/>
      </w:pPr>
      <w:r>
        <w:rPr>
          <w:sz w:val="28"/>
          <w:szCs w:val="28"/>
        </w:rPr>
        <w:t>Отношение</w:t>
      </w:r>
      <w:r w:rsidRPr="00B00EA5">
        <w:rPr>
          <w:sz w:val="28"/>
          <w:szCs w:val="28"/>
        </w:rPr>
        <w:t xml:space="preserve"> </w:t>
      </w:r>
      <w:r>
        <w:rPr>
          <w:sz w:val="28"/>
          <w:szCs w:val="28"/>
          <w:lang w:val="en-US"/>
        </w:rPr>
        <w:t>Transaction</w:t>
      </w:r>
      <w:r w:rsidRPr="00B00EA5">
        <w:rPr>
          <w:color w:val="000000"/>
          <w:sz w:val="28"/>
          <w:szCs w:val="28"/>
        </w:rPr>
        <w:t xml:space="preserve"> </w:t>
      </w:r>
      <w:r>
        <w:rPr>
          <w:color w:val="000000"/>
          <w:sz w:val="28"/>
          <w:szCs w:val="28"/>
        </w:rPr>
        <w:t>содержит один потенциальный ключ: {id}; он же и является первичным.</w:t>
      </w:r>
    </w:p>
    <w:p w14:paraId="1C50CF8E" w14:textId="77777777" w:rsidR="004E69D2" w:rsidRDefault="004E69D2" w:rsidP="004E69D2">
      <w:pPr>
        <w:spacing w:line="360" w:lineRule="auto"/>
        <w:ind w:firstLine="709"/>
        <w:jc w:val="both"/>
      </w:pPr>
      <w:r>
        <w:rPr>
          <w:sz w:val="28"/>
          <w:szCs w:val="28"/>
        </w:rPr>
        <w:t>Отношение</w:t>
      </w:r>
      <w:r w:rsidRPr="00B00EA5">
        <w:rPr>
          <w:sz w:val="28"/>
          <w:szCs w:val="28"/>
        </w:rPr>
        <w:t xml:space="preserve"> </w:t>
      </w:r>
      <w:r>
        <w:rPr>
          <w:sz w:val="28"/>
          <w:szCs w:val="28"/>
          <w:lang w:val="en-US"/>
        </w:rPr>
        <w:t>Product</w:t>
      </w:r>
      <w:r w:rsidRPr="00B00EA5">
        <w:rPr>
          <w:color w:val="000000"/>
          <w:sz w:val="28"/>
          <w:szCs w:val="28"/>
        </w:rPr>
        <w:t xml:space="preserve"> </w:t>
      </w:r>
      <w:r>
        <w:rPr>
          <w:color w:val="000000"/>
          <w:sz w:val="28"/>
          <w:szCs w:val="28"/>
        </w:rPr>
        <w:t xml:space="preserve">содержит два потенциальный ключ: {id, </w:t>
      </w:r>
      <w:r>
        <w:rPr>
          <w:color w:val="000000"/>
          <w:sz w:val="28"/>
          <w:szCs w:val="28"/>
          <w:lang w:val="en-US"/>
        </w:rPr>
        <w:t>subcategory</w:t>
      </w:r>
      <w:r w:rsidRPr="00B00EA5">
        <w:rPr>
          <w:color w:val="000000"/>
          <w:sz w:val="28"/>
          <w:szCs w:val="28"/>
        </w:rPr>
        <w:t>_</w:t>
      </w:r>
      <w:r>
        <w:rPr>
          <w:color w:val="000000"/>
          <w:sz w:val="28"/>
          <w:szCs w:val="28"/>
          <w:lang w:val="en-US"/>
        </w:rPr>
        <w:t>id</w:t>
      </w:r>
      <w:r>
        <w:rPr>
          <w:color w:val="000000"/>
          <w:sz w:val="28"/>
          <w:szCs w:val="28"/>
        </w:rPr>
        <w:t>}; ключ</w:t>
      </w:r>
      <w:r w:rsidRPr="00B00EA5">
        <w:rPr>
          <w:color w:val="000000"/>
          <w:sz w:val="28"/>
          <w:szCs w:val="28"/>
        </w:rPr>
        <w:t xml:space="preserve"> {</w:t>
      </w:r>
      <w:r>
        <w:rPr>
          <w:color w:val="000000"/>
          <w:sz w:val="28"/>
          <w:szCs w:val="28"/>
          <w:lang w:val="en-US"/>
        </w:rPr>
        <w:t>id</w:t>
      </w:r>
      <w:r w:rsidRPr="00B00EA5">
        <w:rPr>
          <w:color w:val="000000"/>
          <w:sz w:val="28"/>
          <w:szCs w:val="28"/>
        </w:rPr>
        <w:t xml:space="preserve">} </w:t>
      </w:r>
      <w:r>
        <w:rPr>
          <w:color w:val="000000"/>
          <w:sz w:val="28"/>
          <w:szCs w:val="28"/>
        </w:rPr>
        <w:t>является первичным.</w:t>
      </w:r>
    </w:p>
    <w:p w14:paraId="63373B9F" w14:textId="77777777" w:rsidR="004E69D2" w:rsidRDefault="004E69D2" w:rsidP="004E69D2">
      <w:pPr>
        <w:spacing w:line="360" w:lineRule="auto"/>
        <w:ind w:firstLine="709"/>
        <w:jc w:val="both"/>
      </w:pPr>
      <w:r>
        <w:rPr>
          <w:sz w:val="28"/>
          <w:szCs w:val="28"/>
        </w:rPr>
        <w:t>Отношение</w:t>
      </w:r>
      <w:r w:rsidRPr="00B00EA5">
        <w:rPr>
          <w:sz w:val="28"/>
          <w:szCs w:val="28"/>
        </w:rPr>
        <w:t xml:space="preserve"> </w:t>
      </w:r>
      <w:r>
        <w:rPr>
          <w:sz w:val="28"/>
          <w:szCs w:val="28"/>
          <w:lang w:val="en-US"/>
        </w:rPr>
        <w:t>Admin</w:t>
      </w:r>
      <w:r w:rsidRPr="00B00EA5">
        <w:rPr>
          <w:color w:val="000000"/>
          <w:sz w:val="28"/>
          <w:szCs w:val="28"/>
        </w:rPr>
        <w:t xml:space="preserve"> </w:t>
      </w:r>
      <w:r>
        <w:rPr>
          <w:color w:val="000000"/>
          <w:sz w:val="28"/>
          <w:szCs w:val="28"/>
        </w:rPr>
        <w:t>содержит один потенциальный ключ: {id}; он же и является первичным.</w:t>
      </w:r>
    </w:p>
    <w:p w14:paraId="58F73613" w14:textId="77777777" w:rsidR="004E69D2" w:rsidRDefault="004E69D2" w:rsidP="004E69D2">
      <w:pPr>
        <w:spacing w:line="360" w:lineRule="auto"/>
        <w:ind w:firstLine="709"/>
        <w:jc w:val="both"/>
      </w:pPr>
      <w:r>
        <w:rPr>
          <w:sz w:val="28"/>
          <w:szCs w:val="28"/>
        </w:rPr>
        <w:t>Отношение</w:t>
      </w:r>
      <w:r w:rsidRPr="00B00EA5">
        <w:rPr>
          <w:sz w:val="28"/>
          <w:szCs w:val="28"/>
        </w:rPr>
        <w:t xml:space="preserve"> </w:t>
      </w:r>
      <w:r>
        <w:rPr>
          <w:sz w:val="28"/>
          <w:szCs w:val="28"/>
          <w:lang w:val="en-US"/>
        </w:rPr>
        <w:t>Subcategory</w:t>
      </w:r>
      <w:r w:rsidRPr="00B00EA5">
        <w:rPr>
          <w:color w:val="000000"/>
          <w:sz w:val="28"/>
          <w:szCs w:val="28"/>
        </w:rPr>
        <w:t xml:space="preserve"> </w:t>
      </w:r>
      <w:r>
        <w:rPr>
          <w:color w:val="000000"/>
          <w:sz w:val="28"/>
          <w:szCs w:val="28"/>
        </w:rPr>
        <w:t xml:space="preserve">содержит два потенциальный ключ: {id, </w:t>
      </w:r>
      <w:r>
        <w:rPr>
          <w:color w:val="000000"/>
          <w:sz w:val="28"/>
          <w:szCs w:val="28"/>
          <w:lang w:val="en-US"/>
        </w:rPr>
        <w:t>category</w:t>
      </w:r>
      <w:r w:rsidRPr="00B00EA5">
        <w:rPr>
          <w:color w:val="000000"/>
          <w:sz w:val="28"/>
          <w:szCs w:val="28"/>
        </w:rPr>
        <w:t>_</w:t>
      </w:r>
      <w:r>
        <w:rPr>
          <w:color w:val="000000"/>
          <w:sz w:val="28"/>
          <w:szCs w:val="28"/>
          <w:lang w:val="en-US"/>
        </w:rPr>
        <w:t>id</w:t>
      </w:r>
      <w:r>
        <w:rPr>
          <w:color w:val="000000"/>
          <w:sz w:val="28"/>
          <w:szCs w:val="28"/>
        </w:rPr>
        <w:t>}; ключ</w:t>
      </w:r>
      <w:r w:rsidRPr="00B00EA5">
        <w:rPr>
          <w:color w:val="000000"/>
          <w:sz w:val="28"/>
          <w:szCs w:val="28"/>
        </w:rPr>
        <w:t xml:space="preserve"> {</w:t>
      </w:r>
      <w:r>
        <w:rPr>
          <w:color w:val="000000"/>
          <w:sz w:val="28"/>
          <w:szCs w:val="28"/>
          <w:lang w:val="en-US"/>
        </w:rPr>
        <w:t>id</w:t>
      </w:r>
      <w:r w:rsidRPr="00B00EA5">
        <w:rPr>
          <w:color w:val="000000"/>
          <w:sz w:val="28"/>
          <w:szCs w:val="28"/>
        </w:rPr>
        <w:t xml:space="preserve">} </w:t>
      </w:r>
      <w:r>
        <w:rPr>
          <w:color w:val="000000"/>
          <w:sz w:val="28"/>
          <w:szCs w:val="28"/>
        </w:rPr>
        <w:t>является первичным.</w:t>
      </w:r>
    </w:p>
    <w:p w14:paraId="1EE265A6" w14:textId="77777777" w:rsidR="004E69D2" w:rsidRDefault="004E69D2" w:rsidP="004E69D2">
      <w:pPr>
        <w:spacing w:line="360" w:lineRule="auto"/>
        <w:ind w:firstLine="709"/>
        <w:jc w:val="both"/>
      </w:pPr>
      <w:r>
        <w:rPr>
          <w:sz w:val="28"/>
          <w:szCs w:val="28"/>
        </w:rPr>
        <w:lastRenderedPageBreak/>
        <w:t>Отношение</w:t>
      </w:r>
      <w:r w:rsidRPr="00B00EA5">
        <w:rPr>
          <w:sz w:val="28"/>
          <w:szCs w:val="28"/>
        </w:rPr>
        <w:t xml:space="preserve"> </w:t>
      </w:r>
      <w:r>
        <w:rPr>
          <w:sz w:val="28"/>
          <w:szCs w:val="28"/>
          <w:lang w:val="en-US"/>
        </w:rPr>
        <w:t>Category</w:t>
      </w:r>
      <w:r w:rsidRPr="00B00EA5">
        <w:rPr>
          <w:color w:val="000000"/>
          <w:sz w:val="28"/>
          <w:szCs w:val="28"/>
        </w:rPr>
        <w:t xml:space="preserve"> </w:t>
      </w:r>
      <w:r>
        <w:rPr>
          <w:color w:val="000000"/>
          <w:sz w:val="28"/>
          <w:szCs w:val="28"/>
        </w:rPr>
        <w:t>содержит один потенциальный ключ: {id}; он же и является первичным.</w:t>
      </w:r>
    </w:p>
    <w:p w14:paraId="6E62569C" w14:textId="77777777" w:rsidR="004E69D2" w:rsidRDefault="004E69D2" w:rsidP="004E69D2">
      <w:pPr>
        <w:spacing w:line="360" w:lineRule="auto"/>
        <w:ind w:firstLine="709"/>
        <w:jc w:val="both"/>
      </w:pPr>
      <w:r>
        <w:rPr>
          <w:color w:val="000000"/>
          <w:sz w:val="28"/>
          <w:szCs w:val="28"/>
        </w:rPr>
        <w:t>Отношение</w:t>
      </w:r>
      <w:r w:rsidRPr="00B00EA5">
        <w:rPr>
          <w:color w:val="000000"/>
          <w:sz w:val="28"/>
          <w:szCs w:val="28"/>
        </w:rPr>
        <w:t xml:space="preserve"> </w:t>
      </w:r>
      <w:r>
        <w:rPr>
          <w:color w:val="000000"/>
          <w:sz w:val="28"/>
          <w:szCs w:val="28"/>
          <w:lang w:val="en-US"/>
        </w:rPr>
        <w:t>Transaction</w:t>
      </w:r>
      <w:r w:rsidRPr="00B00EA5">
        <w:rPr>
          <w:color w:val="000000"/>
          <w:sz w:val="28"/>
          <w:szCs w:val="28"/>
        </w:rPr>
        <w:t xml:space="preserve"> </w:t>
      </w:r>
      <w:r>
        <w:rPr>
          <w:color w:val="000000"/>
          <w:sz w:val="28"/>
          <w:szCs w:val="28"/>
        </w:rPr>
        <w:t xml:space="preserve">содержит два потенциальный ключ: {id, </w:t>
      </w:r>
      <w:r>
        <w:rPr>
          <w:color w:val="000000"/>
          <w:sz w:val="28"/>
          <w:szCs w:val="28"/>
          <w:lang w:val="en-US"/>
        </w:rPr>
        <w:t>user</w:t>
      </w:r>
      <w:r w:rsidRPr="00B00EA5">
        <w:rPr>
          <w:color w:val="000000"/>
          <w:sz w:val="28"/>
          <w:szCs w:val="28"/>
        </w:rPr>
        <w:t>_</w:t>
      </w:r>
      <w:r>
        <w:rPr>
          <w:color w:val="000000"/>
          <w:sz w:val="28"/>
          <w:szCs w:val="28"/>
          <w:lang w:val="en-US"/>
        </w:rPr>
        <w:t>id</w:t>
      </w:r>
      <w:r>
        <w:rPr>
          <w:color w:val="000000"/>
          <w:sz w:val="28"/>
          <w:szCs w:val="28"/>
        </w:rPr>
        <w:t>}; ключ</w:t>
      </w:r>
      <w:r w:rsidRPr="00B00EA5">
        <w:rPr>
          <w:color w:val="000000"/>
          <w:sz w:val="28"/>
          <w:szCs w:val="28"/>
        </w:rPr>
        <w:t xml:space="preserve"> {</w:t>
      </w:r>
      <w:r>
        <w:rPr>
          <w:color w:val="000000"/>
          <w:sz w:val="28"/>
          <w:szCs w:val="28"/>
          <w:lang w:val="en-US"/>
        </w:rPr>
        <w:t>id</w:t>
      </w:r>
      <w:r w:rsidRPr="00B00EA5">
        <w:rPr>
          <w:color w:val="000000"/>
          <w:sz w:val="28"/>
          <w:szCs w:val="28"/>
        </w:rPr>
        <w:t xml:space="preserve">} </w:t>
      </w:r>
      <w:r>
        <w:rPr>
          <w:color w:val="000000"/>
          <w:sz w:val="28"/>
          <w:szCs w:val="28"/>
        </w:rPr>
        <w:t>является первичным.</w:t>
      </w:r>
    </w:p>
    <w:p w14:paraId="2EC327CD" w14:textId="001EC0BD" w:rsidR="004E69D2" w:rsidRDefault="004E69D2" w:rsidP="004E69D2">
      <w:pPr>
        <w:spacing w:line="360" w:lineRule="auto"/>
        <w:ind w:firstLine="709"/>
        <w:jc w:val="both"/>
      </w:pPr>
      <w:r>
        <w:rPr>
          <w:color w:val="000000"/>
          <w:sz w:val="28"/>
          <w:szCs w:val="28"/>
        </w:rPr>
        <w:t>Отношение</w:t>
      </w:r>
      <w:r w:rsidRPr="00B00EA5">
        <w:rPr>
          <w:color w:val="000000"/>
          <w:sz w:val="28"/>
          <w:szCs w:val="28"/>
        </w:rPr>
        <w:t xml:space="preserve"> </w:t>
      </w:r>
      <w:r>
        <w:rPr>
          <w:color w:val="000000"/>
          <w:sz w:val="28"/>
          <w:szCs w:val="28"/>
          <w:lang w:val="en-US"/>
        </w:rPr>
        <w:t>Product</w:t>
      </w:r>
      <w:r w:rsidRPr="00B00EA5">
        <w:rPr>
          <w:color w:val="000000"/>
          <w:sz w:val="28"/>
          <w:szCs w:val="28"/>
        </w:rPr>
        <w:t>_</w:t>
      </w:r>
      <w:r>
        <w:rPr>
          <w:color w:val="000000"/>
          <w:sz w:val="28"/>
          <w:szCs w:val="28"/>
          <w:lang w:val="en-US"/>
        </w:rPr>
        <w:t>has</w:t>
      </w:r>
      <w:r w:rsidRPr="00B00EA5">
        <w:rPr>
          <w:color w:val="000000"/>
          <w:sz w:val="28"/>
          <w:szCs w:val="28"/>
        </w:rPr>
        <w:t>_</w:t>
      </w:r>
      <w:r>
        <w:rPr>
          <w:color w:val="000000"/>
          <w:sz w:val="28"/>
          <w:szCs w:val="28"/>
          <w:lang w:val="en-US"/>
        </w:rPr>
        <w:t>transaction</w:t>
      </w:r>
      <w:r w:rsidRPr="00B00EA5">
        <w:rPr>
          <w:color w:val="000000"/>
          <w:sz w:val="28"/>
          <w:szCs w:val="28"/>
        </w:rPr>
        <w:t xml:space="preserve"> </w:t>
      </w:r>
      <w:r>
        <w:rPr>
          <w:color w:val="000000"/>
          <w:sz w:val="28"/>
          <w:szCs w:val="28"/>
        </w:rPr>
        <w:t>содержит два потенциальный ключ: {</w:t>
      </w:r>
      <w:r>
        <w:rPr>
          <w:color w:val="000000"/>
          <w:sz w:val="28"/>
          <w:szCs w:val="28"/>
          <w:lang w:val="en-US"/>
        </w:rPr>
        <w:t>product</w:t>
      </w:r>
      <w:r w:rsidRPr="00B00EA5">
        <w:rPr>
          <w:color w:val="000000"/>
          <w:sz w:val="28"/>
          <w:szCs w:val="28"/>
        </w:rPr>
        <w:t>_</w:t>
      </w:r>
      <w:r>
        <w:rPr>
          <w:color w:val="000000"/>
          <w:sz w:val="28"/>
          <w:szCs w:val="28"/>
          <w:lang w:val="en-US"/>
        </w:rPr>
        <w:t>id</w:t>
      </w:r>
      <w:r w:rsidRPr="00B00EA5">
        <w:rPr>
          <w:color w:val="000000"/>
          <w:sz w:val="28"/>
          <w:szCs w:val="28"/>
        </w:rPr>
        <w:t xml:space="preserve">, </w:t>
      </w:r>
      <w:r>
        <w:rPr>
          <w:color w:val="000000"/>
          <w:sz w:val="28"/>
          <w:szCs w:val="28"/>
          <w:lang w:val="en-US"/>
        </w:rPr>
        <w:t>transaction</w:t>
      </w:r>
      <w:r w:rsidRPr="00B00EA5">
        <w:rPr>
          <w:color w:val="000000"/>
          <w:sz w:val="28"/>
          <w:szCs w:val="28"/>
        </w:rPr>
        <w:t>_</w:t>
      </w:r>
      <w:r>
        <w:rPr>
          <w:color w:val="000000"/>
          <w:sz w:val="28"/>
          <w:szCs w:val="28"/>
          <w:lang w:val="en-US"/>
        </w:rPr>
        <w:t>id</w:t>
      </w:r>
      <w:r>
        <w:rPr>
          <w:color w:val="000000"/>
          <w:sz w:val="28"/>
          <w:szCs w:val="28"/>
        </w:rPr>
        <w:t>}; они же и являются составным первичным ключом.</w:t>
      </w:r>
    </w:p>
    <w:p w14:paraId="36D4C71C" w14:textId="77777777" w:rsidR="004E69D2" w:rsidRPr="004E69D2" w:rsidRDefault="004E69D2" w:rsidP="004E69D2">
      <w:pPr>
        <w:spacing w:line="360" w:lineRule="auto"/>
        <w:ind w:firstLine="709"/>
        <w:jc w:val="both"/>
      </w:pPr>
    </w:p>
    <w:p w14:paraId="0FDAB5E6" w14:textId="77777777" w:rsidR="004E69D2" w:rsidRDefault="004E69D2" w:rsidP="004E69D2">
      <w:pPr>
        <w:pStyle w:val="2"/>
        <w:keepNext w:val="0"/>
        <w:keepLines w:val="0"/>
        <w:suppressAutoHyphens/>
        <w:spacing w:before="0" w:line="360" w:lineRule="auto"/>
        <w:ind w:firstLine="707"/>
        <w:jc w:val="center"/>
      </w:pPr>
      <w:bookmarkStart w:id="12" w:name="__RefHeading___Toc63342434"/>
      <w:bookmarkEnd w:id="12"/>
      <w:r>
        <w:rPr>
          <w:rFonts w:ascii="Times New Roman" w:hAnsi="Times New Roman" w:cs="Times New Roman"/>
          <w:b/>
          <w:bCs/>
          <w:color w:val="000000"/>
          <w:sz w:val="28"/>
          <w:szCs w:val="28"/>
        </w:rPr>
        <w:t xml:space="preserve">1.2.2.3 </w:t>
      </w:r>
      <w:r>
        <w:rPr>
          <w:rFonts w:ascii="Times New Roman" w:hAnsi="Times New Roman" w:cs="Times New Roman"/>
          <w:b/>
          <w:color w:val="000000"/>
          <w:sz w:val="28"/>
        </w:rPr>
        <w:t>Нормализация до третьей нормальной формы (3НФ). Выводы</w:t>
      </w:r>
    </w:p>
    <w:p w14:paraId="5480E489" w14:textId="77777777" w:rsidR="004E69D2" w:rsidRDefault="004E69D2" w:rsidP="004E69D2">
      <w:pPr>
        <w:pStyle w:val="TableParagraph"/>
        <w:spacing w:line="360" w:lineRule="auto"/>
        <w:ind w:right="290" w:firstLine="508"/>
        <w:jc w:val="both"/>
      </w:pPr>
      <w:r>
        <w:rPr>
          <w:sz w:val="28"/>
        </w:rPr>
        <w:t>Отношение находится в третьей нормальной форме (3НФ), если оно находится во второй нормальной форме, и не имеет транзитивной зависимости атрибута от ключа. Иными словами, так как все атрибуты зависят от ключа, то отношение, чтобы считаться приведенным к третьей нормальной форме, не должно иметь зависимостей между атрибутами.</w:t>
      </w:r>
    </w:p>
    <w:p w14:paraId="6FCC4D82" w14:textId="77777777" w:rsidR="004E69D2" w:rsidRDefault="004E69D2" w:rsidP="004E69D2">
      <w:pPr>
        <w:spacing w:line="360" w:lineRule="auto"/>
        <w:ind w:firstLine="508"/>
        <w:jc w:val="both"/>
      </w:pPr>
      <w:r>
        <w:rPr>
          <w:sz w:val="28"/>
        </w:rPr>
        <w:t>Все</w:t>
      </w:r>
      <w:r>
        <w:rPr>
          <w:spacing w:val="-10"/>
          <w:sz w:val="28"/>
        </w:rPr>
        <w:t xml:space="preserve"> </w:t>
      </w:r>
      <w:r>
        <w:rPr>
          <w:sz w:val="28"/>
        </w:rPr>
        <w:t>базовые</w:t>
      </w:r>
      <w:r>
        <w:rPr>
          <w:spacing w:val="-9"/>
          <w:sz w:val="28"/>
        </w:rPr>
        <w:t xml:space="preserve"> </w:t>
      </w:r>
      <w:r>
        <w:rPr>
          <w:sz w:val="28"/>
        </w:rPr>
        <w:t>отношения</w:t>
      </w:r>
      <w:r>
        <w:rPr>
          <w:spacing w:val="-5"/>
          <w:sz w:val="28"/>
        </w:rPr>
        <w:t xml:space="preserve"> </w:t>
      </w:r>
      <w:r>
        <w:rPr>
          <w:sz w:val="28"/>
        </w:rPr>
        <w:t>БД</w:t>
      </w:r>
      <w:r>
        <w:rPr>
          <w:spacing w:val="-9"/>
          <w:sz w:val="28"/>
        </w:rPr>
        <w:t xml:space="preserve"> </w:t>
      </w:r>
      <w:r>
        <w:rPr>
          <w:sz w:val="28"/>
        </w:rPr>
        <w:t>«Онлайн магазин»</w:t>
      </w:r>
      <w:r>
        <w:rPr>
          <w:spacing w:val="-7"/>
          <w:sz w:val="28"/>
        </w:rPr>
        <w:t xml:space="preserve"> </w:t>
      </w:r>
      <w:r>
        <w:rPr>
          <w:sz w:val="28"/>
        </w:rPr>
        <w:t>находятся</w:t>
      </w:r>
      <w:r>
        <w:rPr>
          <w:spacing w:val="-9"/>
          <w:sz w:val="28"/>
        </w:rPr>
        <w:t xml:space="preserve"> </w:t>
      </w:r>
      <w:r>
        <w:rPr>
          <w:sz w:val="28"/>
        </w:rPr>
        <w:t>в</w:t>
      </w:r>
      <w:r>
        <w:rPr>
          <w:spacing w:val="-12"/>
          <w:sz w:val="28"/>
        </w:rPr>
        <w:t xml:space="preserve"> </w:t>
      </w:r>
      <w:r>
        <w:rPr>
          <w:sz w:val="28"/>
        </w:rPr>
        <w:t>3НФ, т.к. все не ключевые атрибуты этих отношений не транзитивно зависят от ключей.</w:t>
      </w:r>
    </w:p>
    <w:p w14:paraId="0BC66A18" w14:textId="77777777" w:rsidR="004E69D2" w:rsidRPr="00B00EA5" w:rsidRDefault="004E69D2" w:rsidP="004E69D2">
      <w:pPr>
        <w:spacing w:line="360" w:lineRule="auto"/>
        <w:jc w:val="both"/>
        <w:rPr>
          <w:lang w:val="en-US"/>
        </w:rPr>
      </w:pPr>
      <w:r>
        <w:rPr>
          <w:sz w:val="28"/>
          <w:szCs w:val="28"/>
        </w:rPr>
        <w:t>Отношение</w:t>
      </w:r>
      <w:r>
        <w:rPr>
          <w:sz w:val="28"/>
          <w:szCs w:val="28"/>
          <w:lang w:val="en-US"/>
        </w:rPr>
        <w:t xml:space="preserve"> </w:t>
      </w:r>
      <w:r>
        <w:rPr>
          <w:b/>
          <w:sz w:val="28"/>
          <w:szCs w:val="28"/>
          <w:lang w:val="en-US"/>
        </w:rPr>
        <w:t>User</w:t>
      </w:r>
      <w:r>
        <w:rPr>
          <w:color w:val="000000"/>
          <w:sz w:val="28"/>
          <w:szCs w:val="28"/>
          <w:lang w:val="en-US"/>
        </w:rPr>
        <w:t xml:space="preserve"> = {id, </w:t>
      </w:r>
      <w:r>
        <w:rPr>
          <w:sz w:val="28"/>
          <w:szCs w:val="28"/>
          <w:lang w:val="en-US"/>
        </w:rPr>
        <w:t>firstname</w:t>
      </w:r>
      <w:r>
        <w:rPr>
          <w:color w:val="000000"/>
          <w:sz w:val="28"/>
          <w:szCs w:val="28"/>
          <w:lang w:val="en-US"/>
        </w:rPr>
        <w:t>, lastname, email, password, create_time, is_stuff}</w:t>
      </w:r>
    </w:p>
    <w:p w14:paraId="55E0C38E"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color w:val="000000"/>
          <w:sz w:val="28"/>
          <w:szCs w:val="28"/>
          <w:lang w:val="en-US"/>
        </w:rPr>
        <w:t>Transaction</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number_card, user_id, sum}</w:t>
      </w:r>
    </w:p>
    <w:p w14:paraId="2ABAF834"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color w:val="000000"/>
          <w:sz w:val="28"/>
          <w:szCs w:val="28"/>
          <w:lang w:val="en-US"/>
        </w:rPr>
        <w:t>Review</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xml:space="preserve">, </w:t>
      </w:r>
      <w:r>
        <w:rPr>
          <w:sz w:val="28"/>
          <w:szCs w:val="28"/>
          <w:lang w:val="en-US"/>
        </w:rPr>
        <w:t>commentary, product_id, user_id</w:t>
      </w:r>
      <w:r>
        <w:rPr>
          <w:color w:val="000000"/>
          <w:sz w:val="28"/>
          <w:szCs w:val="28"/>
          <w:lang w:val="en-US"/>
        </w:rPr>
        <w:t>}</w:t>
      </w:r>
    </w:p>
    <w:p w14:paraId="61D09FA8"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sz w:val="28"/>
          <w:szCs w:val="28"/>
          <w:shd w:val="clear" w:color="auto" w:fill="FFFFFF"/>
          <w:lang w:val="en-US"/>
        </w:rPr>
        <w:t>Comment</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,commentary,user_i</w:t>
      </w:r>
      <w:r>
        <w:rPr>
          <w:sz w:val="28"/>
          <w:szCs w:val="28"/>
          <w:lang w:val="en-US"/>
        </w:rPr>
        <w:t>d</w:t>
      </w:r>
      <w:r>
        <w:rPr>
          <w:color w:val="000000"/>
          <w:sz w:val="28"/>
          <w:szCs w:val="28"/>
          <w:lang w:val="en-US"/>
        </w:rPr>
        <w:t>}</w:t>
      </w:r>
    </w:p>
    <w:p w14:paraId="1B89D5C9"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color w:val="000000"/>
          <w:sz w:val="28"/>
          <w:szCs w:val="28"/>
          <w:shd w:val="clear" w:color="auto" w:fill="FFFFFF"/>
          <w:lang w:val="en-US"/>
        </w:rPr>
        <w:t>Product</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name, price, description, shelf_life, weight, image, subcategory_id}</w:t>
      </w:r>
    </w:p>
    <w:p w14:paraId="11DB4D20"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color w:val="000000"/>
          <w:sz w:val="28"/>
          <w:szCs w:val="28"/>
          <w:shd w:val="clear" w:color="auto" w:fill="FFFFFF"/>
          <w:lang w:val="en-US"/>
        </w:rPr>
        <w:t>Subcategory</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name_subcategory }</w:t>
      </w:r>
    </w:p>
    <w:p w14:paraId="252A7495" w14:textId="77777777" w:rsidR="004E69D2" w:rsidRPr="00B00EA5" w:rsidRDefault="004E69D2" w:rsidP="004E69D2">
      <w:pPr>
        <w:spacing w:line="360" w:lineRule="auto"/>
        <w:jc w:val="both"/>
        <w:rPr>
          <w:lang w:val="en-US"/>
        </w:rPr>
      </w:pPr>
      <w:r>
        <w:rPr>
          <w:color w:val="000000"/>
          <w:sz w:val="28"/>
          <w:szCs w:val="28"/>
        </w:rPr>
        <w:t>Отношение</w:t>
      </w:r>
      <w:r>
        <w:rPr>
          <w:color w:val="000000"/>
          <w:sz w:val="28"/>
          <w:szCs w:val="28"/>
          <w:lang w:val="en-US"/>
        </w:rPr>
        <w:t xml:space="preserve"> </w:t>
      </w:r>
      <w:r>
        <w:rPr>
          <w:b/>
          <w:bCs/>
          <w:color w:val="000000"/>
          <w:sz w:val="28"/>
          <w:szCs w:val="28"/>
          <w:shd w:val="clear" w:color="auto" w:fill="FFFFFF"/>
          <w:lang w:val="en-US"/>
        </w:rPr>
        <w:t>Admin</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email, password, admin_firstname, admin_lastname</w:t>
      </w:r>
      <w:r>
        <w:rPr>
          <w:sz w:val="28"/>
          <w:szCs w:val="28"/>
          <w:lang w:val="en-US"/>
        </w:rPr>
        <w:t xml:space="preserve"> </w:t>
      </w:r>
      <w:r>
        <w:rPr>
          <w:color w:val="000000"/>
          <w:sz w:val="28"/>
          <w:szCs w:val="28"/>
          <w:lang w:val="en-US"/>
        </w:rPr>
        <w:t>}</w:t>
      </w:r>
    </w:p>
    <w:p w14:paraId="68C73531" w14:textId="77777777" w:rsidR="004E69D2" w:rsidRPr="00B00EA5" w:rsidRDefault="004E69D2" w:rsidP="004E69D2">
      <w:pPr>
        <w:spacing w:line="360" w:lineRule="auto"/>
        <w:jc w:val="both"/>
        <w:rPr>
          <w:lang w:val="en-US"/>
        </w:rPr>
      </w:pPr>
      <w:r>
        <w:rPr>
          <w:color w:val="000000"/>
          <w:sz w:val="28"/>
          <w:szCs w:val="28"/>
          <w:lang w:val="en-US"/>
        </w:rPr>
        <w:t xml:space="preserve">Отношение </w:t>
      </w:r>
      <w:r>
        <w:rPr>
          <w:b/>
          <w:bCs/>
          <w:color w:val="000000"/>
          <w:sz w:val="28"/>
          <w:szCs w:val="28"/>
          <w:shd w:val="clear" w:color="auto" w:fill="FFFFFF"/>
          <w:lang w:val="en-US"/>
        </w:rPr>
        <w:t>Category</w:t>
      </w:r>
      <w:r>
        <w:rPr>
          <w:color w:val="000000"/>
          <w:sz w:val="28"/>
          <w:szCs w:val="28"/>
          <w:lang w:val="en-US"/>
        </w:rPr>
        <w:t xml:space="preserve"> = </w:t>
      </w:r>
      <w:proofErr w:type="gramStart"/>
      <w:r>
        <w:rPr>
          <w:color w:val="000000"/>
          <w:sz w:val="28"/>
          <w:szCs w:val="28"/>
          <w:lang w:val="en-US"/>
        </w:rPr>
        <w:t>{ id</w:t>
      </w:r>
      <w:proofErr w:type="gramEnd"/>
      <w:r>
        <w:rPr>
          <w:color w:val="000000"/>
          <w:sz w:val="28"/>
          <w:szCs w:val="28"/>
          <w:lang w:val="en-US"/>
        </w:rPr>
        <w:t>, name_category}</w:t>
      </w:r>
    </w:p>
    <w:p w14:paraId="3D509A6D" w14:textId="77777777" w:rsidR="004E69D2" w:rsidRDefault="004E69D2" w:rsidP="004E69D2">
      <w:pPr>
        <w:spacing w:line="360" w:lineRule="auto"/>
        <w:jc w:val="both"/>
      </w:pPr>
      <w:r>
        <w:rPr>
          <w:color w:val="000000"/>
          <w:sz w:val="28"/>
          <w:szCs w:val="28"/>
          <w:lang w:val="en-US"/>
        </w:rPr>
        <w:tab/>
      </w:r>
      <w:r>
        <w:rPr>
          <w:color w:val="000000"/>
          <w:sz w:val="28"/>
          <w:szCs w:val="28"/>
        </w:rPr>
        <w:t>Между отношениями «</w:t>
      </w:r>
      <w:proofErr w:type="gramStart"/>
      <w:r>
        <w:rPr>
          <w:color w:val="000000"/>
          <w:sz w:val="28"/>
          <w:szCs w:val="28"/>
          <w:lang w:val="en-US"/>
        </w:rPr>
        <w:t>Product</w:t>
      </w:r>
      <w:r>
        <w:rPr>
          <w:color w:val="000000"/>
          <w:sz w:val="28"/>
          <w:szCs w:val="28"/>
        </w:rPr>
        <w:t>»и</w:t>
      </w:r>
      <w:proofErr w:type="gramEnd"/>
      <w:r>
        <w:rPr>
          <w:color w:val="000000"/>
          <w:sz w:val="28"/>
          <w:szCs w:val="28"/>
        </w:rPr>
        <w:t xml:space="preserve"> «</w:t>
      </w:r>
      <w:r>
        <w:rPr>
          <w:color w:val="000000"/>
          <w:sz w:val="28"/>
          <w:szCs w:val="28"/>
          <w:lang w:val="en-US"/>
        </w:rPr>
        <w:t>Transaction</w:t>
      </w:r>
      <w:r>
        <w:rPr>
          <w:color w:val="000000"/>
          <w:sz w:val="28"/>
          <w:szCs w:val="28"/>
        </w:rPr>
        <w:t xml:space="preserve">» существует связь многие ко многим, т.к. множество продуктов может быть в множество заказов. Таким </w:t>
      </w:r>
      <w:r w:rsidRPr="00B00EA5">
        <w:rPr>
          <w:color w:val="000000"/>
          <w:sz w:val="28"/>
          <w:szCs w:val="28"/>
        </w:rPr>
        <w:t>образом проявляется транзитивная зависимость между эти отношениями и для её устранения мы проводим декомпозицию этих отношений с внедрением вспомогательной таблицы «</w:t>
      </w:r>
      <w:r>
        <w:rPr>
          <w:color w:val="000000"/>
          <w:sz w:val="28"/>
          <w:szCs w:val="28"/>
          <w:lang w:val="en-US"/>
        </w:rPr>
        <w:t>Product</w:t>
      </w:r>
      <w:r w:rsidRPr="00B00EA5">
        <w:rPr>
          <w:color w:val="000000"/>
          <w:sz w:val="28"/>
          <w:szCs w:val="28"/>
        </w:rPr>
        <w:t>_</w:t>
      </w:r>
      <w:r>
        <w:rPr>
          <w:color w:val="000000"/>
          <w:sz w:val="28"/>
          <w:szCs w:val="28"/>
          <w:lang w:val="en-US"/>
        </w:rPr>
        <w:t>has</w:t>
      </w:r>
      <w:r w:rsidRPr="00B00EA5">
        <w:rPr>
          <w:color w:val="000000"/>
          <w:sz w:val="28"/>
          <w:szCs w:val="28"/>
        </w:rPr>
        <w:t>_</w:t>
      </w:r>
      <w:r>
        <w:rPr>
          <w:color w:val="000000"/>
          <w:sz w:val="28"/>
          <w:szCs w:val="28"/>
          <w:lang w:val="en-US"/>
        </w:rPr>
        <w:t>transaction</w:t>
      </w:r>
      <w:r w:rsidRPr="00B00EA5">
        <w:rPr>
          <w:color w:val="000000"/>
          <w:sz w:val="28"/>
          <w:szCs w:val="28"/>
        </w:rPr>
        <w:t>»</w:t>
      </w:r>
    </w:p>
    <w:p w14:paraId="58412A94" w14:textId="77777777" w:rsidR="004E69D2" w:rsidRPr="00B00EA5" w:rsidRDefault="004E69D2" w:rsidP="004E69D2">
      <w:pPr>
        <w:spacing w:line="360" w:lineRule="auto"/>
        <w:jc w:val="both"/>
        <w:rPr>
          <w:lang w:val="en-US"/>
        </w:rPr>
      </w:pPr>
      <w:r>
        <w:rPr>
          <w:color w:val="000000"/>
          <w:sz w:val="28"/>
          <w:szCs w:val="28"/>
          <w:lang w:val="en-US"/>
        </w:rPr>
        <w:lastRenderedPageBreak/>
        <w:t xml:space="preserve">Отношение </w:t>
      </w:r>
      <w:r>
        <w:rPr>
          <w:b/>
          <w:bCs/>
          <w:color w:val="000000"/>
          <w:sz w:val="28"/>
          <w:szCs w:val="28"/>
          <w:shd w:val="clear" w:color="auto" w:fill="FFFFFF"/>
          <w:lang w:val="en-US"/>
        </w:rPr>
        <w:t>Product_has_transaction</w:t>
      </w:r>
      <w:r>
        <w:rPr>
          <w:color w:val="000000"/>
          <w:sz w:val="28"/>
          <w:szCs w:val="28"/>
          <w:lang w:val="en-US"/>
        </w:rPr>
        <w:t xml:space="preserve"> = </w:t>
      </w:r>
      <w:proofErr w:type="gramStart"/>
      <w:r>
        <w:rPr>
          <w:color w:val="000000"/>
          <w:sz w:val="28"/>
          <w:szCs w:val="28"/>
          <w:lang w:val="en-US"/>
        </w:rPr>
        <w:t>{ product</w:t>
      </w:r>
      <w:proofErr w:type="gramEnd"/>
      <w:r>
        <w:rPr>
          <w:color w:val="000000"/>
          <w:sz w:val="28"/>
          <w:szCs w:val="28"/>
          <w:lang w:val="en-US"/>
        </w:rPr>
        <w:t>_id, transaction_id }</w:t>
      </w:r>
    </w:p>
    <w:p w14:paraId="570B4795" w14:textId="77777777" w:rsidR="004E69D2" w:rsidRDefault="004E69D2" w:rsidP="004E69D2">
      <w:pPr>
        <w:spacing w:line="360" w:lineRule="auto"/>
        <w:jc w:val="both"/>
      </w:pPr>
      <w:r w:rsidRPr="00B00EA5">
        <w:rPr>
          <w:color w:val="000000"/>
          <w:sz w:val="28"/>
          <w:szCs w:val="28"/>
          <w:lang w:val="en-US"/>
        </w:rPr>
        <w:tab/>
      </w:r>
      <w:r>
        <w:rPr>
          <w:color w:val="000000"/>
          <w:sz w:val="28"/>
          <w:szCs w:val="28"/>
        </w:rPr>
        <w:t xml:space="preserve">Все не ключевые атрибуты этих отношений не транзитивно зависят от ключей. Таким образом все базовые отношения БД находятся в 3НФ. </w:t>
      </w:r>
    </w:p>
    <w:p w14:paraId="66C5F478" w14:textId="77777777" w:rsidR="004E69D2" w:rsidRDefault="004E69D2" w:rsidP="004E69D2">
      <w:pPr>
        <w:pStyle w:val="TableParagraph"/>
        <w:spacing w:line="360" w:lineRule="auto"/>
        <w:ind w:right="290"/>
        <w:jc w:val="both"/>
      </w:pPr>
      <w:r>
        <w:rPr>
          <w:color w:val="000000"/>
          <w:sz w:val="28"/>
          <w:szCs w:val="28"/>
        </w:rPr>
        <w:tab/>
        <w:t>Итак, была произведена нормализация отношений: структура БД «Онлайн магазин» была приведена к виду, обеспечивающему минимальную логическую избыточность. Была сокращена потенциальная противоречивость хранимой в базе данных информации.</w:t>
      </w:r>
      <w:r>
        <w:rPr>
          <w:sz w:val="28"/>
          <w:szCs w:val="28"/>
        </w:rPr>
        <w:t xml:space="preserve"> </w:t>
      </w:r>
    </w:p>
    <w:p w14:paraId="53409B86" w14:textId="77777777" w:rsidR="004E69D2" w:rsidRDefault="004E69D2" w:rsidP="004E69D2">
      <w:pPr>
        <w:pStyle w:val="TableParagraph"/>
        <w:spacing w:line="360" w:lineRule="auto"/>
        <w:ind w:right="290" w:firstLine="508"/>
        <w:jc w:val="both"/>
        <w:rPr>
          <w:sz w:val="28"/>
          <w:szCs w:val="28"/>
        </w:rPr>
      </w:pPr>
    </w:p>
    <w:p w14:paraId="709B4E26" w14:textId="77777777" w:rsidR="004E69D2" w:rsidRDefault="004E69D2" w:rsidP="004E69D2">
      <w:pPr>
        <w:pStyle w:val="2"/>
        <w:keepNext w:val="0"/>
        <w:keepLines w:val="0"/>
        <w:suppressAutoHyphens/>
        <w:spacing w:before="0" w:line="360" w:lineRule="auto"/>
        <w:ind w:firstLine="707"/>
        <w:jc w:val="center"/>
      </w:pPr>
      <w:bookmarkStart w:id="13" w:name="__RefHeading___Toc63342435"/>
      <w:bookmarkEnd w:id="13"/>
      <w:r>
        <w:rPr>
          <w:rFonts w:ascii="Times New Roman" w:hAnsi="Times New Roman" w:cs="Times New Roman"/>
          <w:b/>
          <w:bCs/>
          <w:color w:val="000000"/>
          <w:sz w:val="28"/>
          <w:szCs w:val="28"/>
        </w:rPr>
        <w:t xml:space="preserve">1.2.3 </w:t>
      </w:r>
      <w:r>
        <w:rPr>
          <w:rFonts w:ascii="Times New Roman" w:hAnsi="Times New Roman" w:cs="Times New Roman"/>
          <w:b/>
          <w:color w:val="000000"/>
          <w:sz w:val="28"/>
        </w:rPr>
        <w:t>Логическое (даталогическое) проектирование базы данных</w:t>
      </w:r>
    </w:p>
    <w:p w14:paraId="11120C48" w14:textId="77777777" w:rsidR="004E69D2" w:rsidRDefault="004E69D2" w:rsidP="004E69D2">
      <w:pPr>
        <w:pStyle w:val="TableParagraph"/>
        <w:spacing w:line="360" w:lineRule="auto"/>
        <w:ind w:firstLine="508"/>
        <w:jc w:val="both"/>
      </w:pPr>
      <w:r>
        <w:rPr>
          <w:sz w:val="28"/>
        </w:rPr>
        <w:t>На этапе логического проектирования разрабатывается логическая</w:t>
      </w:r>
      <w:r>
        <w:rPr>
          <w:b/>
          <w:sz w:val="28"/>
          <w:szCs w:val="28"/>
        </w:rPr>
        <w:t xml:space="preserve"> </w:t>
      </w:r>
      <w:r>
        <w:rPr>
          <w:sz w:val="28"/>
        </w:rPr>
        <w:t>структура будущей базы данных интернет магазина.</w:t>
      </w:r>
    </w:p>
    <w:p w14:paraId="7C6DDF06" w14:textId="77777777" w:rsidR="004E69D2" w:rsidRDefault="004E69D2" w:rsidP="004E69D2">
      <w:pPr>
        <w:pStyle w:val="TableParagraph"/>
        <w:spacing w:line="360" w:lineRule="auto"/>
        <w:ind w:right="289" w:firstLine="707"/>
        <w:jc w:val="both"/>
      </w:pPr>
      <w:r>
        <w:rPr>
          <w:sz w:val="28"/>
        </w:rPr>
        <w:t>База данных создаётся на основании схемы базы данных. Инфологическую модель данных, построенную в виде ER-диаграммы, необходимо преобразовать в схему БД. Преобразование ER-диаграммы в</w:t>
      </w:r>
      <w:r>
        <w:rPr>
          <w:spacing w:val="-51"/>
          <w:sz w:val="28"/>
        </w:rPr>
        <w:t xml:space="preserve"> </w:t>
      </w:r>
      <w:r>
        <w:rPr>
          <w:sz w:val="28"/>
        </w:rPr>
        <w:t>схему БД выполняется путем сопоставления каждой сущности и каждой связи, имеющей атрибуты, в таблицы-отношения [2].</w:t>
      </w:r>
    </w:p>
    <w:p w14:paraId="1E11E437" w14:textId="77777777" w:rsidR="004E69D2" w:rsidRDefault="004E69D2" w:rsidP="004E69D2">
      <w:pPr>
        <w:pStyle w:val="TableParagraph"/>
        <w:spacing w:line="360" w:lineRule="auto"/>
        <w:ind w:right="291" w:firstLine="707"/>
        <w:jc w:val="both"/>
      </w:pPr>
      <w:r>
        <w:rPr>
          <w:sz w:val="28"/>
        </w:rPr>
        <w:t>Для реляционной модели данных даталогическая модель — это набор схем отношений, обычно с указанием первичных ключей и связей между отношениями, представляющих собой внешние ключи.</w:t>
      </w:r>
    </w:p>
    <w:p w14:paraId="2F6CCF59" w14:textId="77777777" w:rsidR="004E69D2" w:rsidRDefault="004E69D2" w:rsidP="004E69D2">
      <w:pPr>
        <w:pStyle w:val="TableParagraph"/>
        <w:spacing w:line="360" w:lineRule="auto"/>
        <w:ind w:right="296" w:firstLine="707"/>
        <w:jc w:val="both"/>
      </w:pPr>
      <w:r>
        <w:rPr>
          <w:sz w:val="28"/>
        </w:rPr>
        <w:t>На этапе логического проектирования учитывается специфика конкретной модели данных, но может не учитываться специфика СУБД.</w:t>
      </w:r>
    </w:p>
    <w:p w14:paraId="7C5B5A1A" w14:textId="77777777" w:rsidR="004E69D2" w:rsidRDefault="004E69D2" w:rsidP="004E69D2">
      <w:pPr>
        <w:spacing w:line="360" w:lineRule="auto"/>
        <w:ind w:firstLine="508"/>
        <w:jc w:val="both"/>
      </w:pPr>
      <w:r>
        <w:rPr>
          <w:sz w:val="28"/>
        </w:rPr>
        <w:t>Ранее были описаны связи между отношениями, обоснован выбор первичных ключей. Результат логического проектирования отображен на даталогической схеме БД «Интернет магазина хлебной продукции» (Приложение Б – Даталогическая схема).</w:t>
      </w:r>
    </w:p>
    <w:p w14:paraId="0E29A6FA" w14:textId="7DD8255C" w:rsidR="00C83587" w:rsidRDefault="00C83587">
      <w:pPr>
        <w:spacing w:after="160" w:line="259" w:lineRule="auto"/>
        <w:rPr>
          <w:b/>
          <w:sz w:val="28"/>
        </w:rPr>
      </w:pPr>
      <w:r>
        <w:rPr>
          <w:b/>
          <w:sz w:val="28"/>
        </w:rPr>
        <w:br w:type="page"/>
      </w:r>
    </w:p>
    <w:p w14:paraId="619270D2" w14:textId="77777777" w:rsidR="004E69D2" w:rsidRDefault="004E69D2" w:rsidP="004E69D2">
      <w:pPr>
        <w:pStyle w:val="2"/>
        <w:keepNext w:val="0"/>
        <w:keepLines w:val="0"/>
        <w:pageBreakBefore/>
        <w:suppressAutoHyphens/>
        <w:spacing w:before="0" w:line="360" w:lineRule="auto"/>
        <w:jc w:val="center"/>
      </w:pPr>
      <w:r>
        <w:rPr>
          <w:rFonts w:ascii="Times New Roman" w:hAnsi="Times New Roman" w:cs="Times New Roman"/>
          <w:b/>
          <w:bCs/>
          <w:color w:val="000000"/>
          <w:sz w:val="28"/>
          <w:szCs w:val="28"/>
        </w:rPr>
        <w:lastRenderedPageBreak/>
        <w:t xml:space="preserve">2. </w:t>
      </w:r>
      <w:r>
        <w:rPr>
          <w:rFonts w:ascii="Times New Roman" w:hAnsi="Times New Roman" w:cs="Times New Roman"/>
          <w:b/>
          <w:color w:val="000000"/>
          <w:sz w:val="28"/>
        </w:rPr>
        <w:t>Физическая реализация модели БД онлайн магазина</w:t>
      </w:r>
    </w:p>
    <w:p w14:paraId="49FF22CC" w14:textId="77777777" w:rsidR="004E69D2" w:rsidRDefault="004E69D2" w:rsidP="004E69D2">
      <w:pPr>
        <w:pStyle w:val="2"/>
        <w:keepNext w:val="0"/>
        <w:keepLines w:val="0"/>
        <w:suppressAutoHyphens/>
        <w:spacing w:before="0" w:line="360" w:lineRule="auto"/>
        <w:ind w:firstLine="707"/>
        <w:jc w:val="center"/>
      </w:pPr>
      <w:bookmarkStart w:id="14" w:name="__RefHeading___Toc63342437"/>
      <w:bookmarkEnd w:id="14"/>
      <w:r>
        <w:rPr>
          <w:rFonts w:ascii="Times New Roman" w:hAnsi="Times New Roman" w:cs="Times New Roman"/>
          <w:b/>
          <w:bCs/>
          <w:color w:val="000000"/>
          <w:sz w:val="28"/>
          <w:szCs w:val="28"/>
        </w:rPr>
        <w:t xml:space="preserve">2.1 </w:t>
      </w:r>
      <w:r>
        <w:rPr>
          <w:rFonts w:ascii="Times New Roman" w:hAnsi="Times New Roman" w:cs="Times New Roman"/>
          <w:b/>
          <w:color w:val="000000"/>
          <w:sz w:val="28"/>
        </w:rPr>
        <w:t>Обоснование выбора целевой системы управления базами данных (СУБД)</w:t>
      </w:r>
    </w:p>
    <w:p w14:paraId="5BE6C546" w14:textId="77777777" w:rsidR="004E69D2" w:rsidRDefault="004E69D2" w:rsidP="004E69D2">
      <w:pPr>
        <w:pStyle w:val="a0"/>
        <w:spacing w:line="360" w:lineRule="auto"/>
        <w:ind w:firstLine="709"/>
        <w:jc w:val="both"/>
      </w:pPr>
      <w:r>
        <w:rPr>
          <w:rFonts w:eastAsia="Arial Unicode MS"/>
          <w:bCs/>
          <w:color w:val="000000"/>
          <w:sz w:val="28"/>
          <w:szCs w:val="28"/>
        </w:rPr>
        <w:t xml:space="preserve">На данный момент существует множество СУБД, </w:t>
      </w:r>
      <w:proofErr w:type="gramStart"/>
      <w:r>
        <w:rPr>
          <w:rFonts w:eastAsia="Arial Unicode MS"/>
          <w:bCs/>
          <w:color w:val="000000"/>
          <w:sz w:val="28"/>
          <w:szCs w:val="28"/>
        </w:rPr>
        <w:t>например</w:t>
      </w:r>
      <w:proofErr w:type="gramEnd"/>
      <w:r>
        <w:rPr>
          <w:rFonts w:eastAsia="Arial Unicode MS"/>
          <w:bCs/>
          <w:color w:val="000000"/>
          <w:sz w:val="28"/>
          <w:szCs w:val="28"/>
        </w:rPr>
        <w:t>:</w:t>
      </w:r>
    </w:p>
    <w:p w14:paraId="3F2AEE1D" w14:textId="77777777" w:rsidR="004E69D2" w:rsidRDefault="004E69D2" w:rsidP="004E69D2">
      <w:pPr>
        <w:pStyle w:val="a0"/>
        <w:spacing w:line="360" w:lineRule="auto"/>
        <w:ind w:firstLine="709"/>
        <w:jc w:val="both"/>
      </w:pPr>
      <w:r>
        <w:rPr>
          <w:color w:val="000000"/>
          <w:sz w:val="28"/>
        </w:rPr>
        <w:t>Oracle Database – это мощный программный комплекс, позволяющий создавать приложения любой степени сложности. Ядром этого комплекса является база данных, хранящая информацию, количество которой за счет предоставляемых средств масштабирования практически безгранично. C высокой эффективностью работать с этой информацией одновременно может практически любое количество пользователей (при наличии достаточных аппаратных ресурсов), не проявляя тенденции к снижению производительности системы при резком увеличении их числа. Еще одной составляющей успеха СУБД Oracle является многоплатформенность. Но очень высокая стоимость сервера и поддержки [3].</w:t>
      </w:r>
    </w:p>
    <w:p w14:paraId="6CFDA6A6" w14:textId="77777777" w:rsidR="004E69D2" w:rsidRDefault="004E69D2" w:rsidP="004E69D2">
      <w:pPr>
        <w:pStyle w:val="a0"/>
        <w:spacing w:line="360" w:lineRule="auto"/>
        <w:jc w:val="both"/>
      </w:pPr>
      <w:r>
        <w:rPr>
          <w:color w:val="000000"/>
          <w:sz w:val="28"/>
        </w:rPr>
        <w:tab/>
        <w:t>MySQL – свободная реляционная система управления базами данных. 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 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0BD806A4" w14:textId="77777777" w:rsidR="004E69D2" w:rsidRDefault="004E69D2" w:rsidP="004E69D2">
      <w:pPr>
        <w:pStyle w:val="a0"/>
        <w:spacing w:line="360" w:lineRule="auto"/>
        <w:jc w:val="both"/>
      </w:pPr>
      <w:r>
        <w:rPr>
          <w:color w:val="000000"/>
          <w:sz w:val="28"/>
        </w:rPr>
        <w:tab/>
        <w:t xml:space="preserve">PostgreSQL – свободная объектно-реляционная СУБД. PostgreSQL базируется на языке SQL. То, что PostgreSQL не просто реляционная, а объектно-реляционная СУБД, делает ее более гибкой и надежной в сравнении с аналогами. PostgreSQL поддерживает целостность данных. Открытость </w:t>
      </w:r>
      <w:r>
        <w:rPr>
          <w:color w:val="000000"/>
          <w:sz w:val="28"/>
        </w:rPr>
        <w:lastRenderedPageBreak/>
        <w:t>кодов PostgreSQL означает их абсолютную доступность для любого, а либеральная BSD лицензия не накладывает никаких ограничений на использование кода [5].</w:t>
      </w:r>
    </w:p>
    <w:p w14:paraId="1DF430AF" w14:textId="1E9316A2" w:rsidR="004E69D2" w:rsidRPr="004E69D2" w:rsidRDefault="004E69D2" w:rsidP="004E69D2">
      <w:pPr>
        <w:pStyle w:val="a0"/>
        <w:spacing w:line="360" w:lineRule="auto"/>
        <w:ind w:firstLine="707"/>
        <w:jc w:val="both"/>
      </w:pPr>
      <w:r>
        <w:rPr>
          <w:color w:val="000000"/>
          <w:sz w:val="28"/>
        </w:rPr>
        <w:t>Для реализации физической модели была выбрана СУБД MySQL, так как она соответствует всем требованиям и поддерживает инструменты бизнес-аналитики с поддержкой самообслуживания. Так же она обладает высокой производительностью и защищенностью данных, поддерживает сложные структуры и широкий спектр встроенных и определяемых пользователем типов данных.</w:t>
      </w:r>
    </w:p>
    <w:p w14:paraId="3BFC757A" w14:textId="77777777" w:rsidR="004E69D2" w:rsidRDefault="004E69D2" w:rsidP="004E69D2">
      <w:pPr>
        <w:pStyle w:val="2"/>
        <w:keepNext w:val="0"/>
        <w:keepLines w:val="0"/>
        <w:suppressAutoHyphens/>
        <w:spacing w:before="0" w:line="360" w:lineRule="auto"/>
        <w:ind w:firstLine="707"/>
        <w:jc w:val="center"/>
      </w:pPr>
      <w:bookmarkStart w:id="15" w:name="__RefHeading___Toc63342438"/>
      <w:bookmarkEnd w:id="15"/>
      <w:r>
        <w:rPr>
          <w:rFonts w:ascii="Times New Roman" w:hAnsi="Times New Roman" w:cs="Times New Roman"/>
          <w:b/>
          <w:bCs/>
          <w:color w:val="000000"/>
          <w:sz w:val="28"/>
          <w:szCs w:val="28"/>
        </w:rPr>
        <w:t xml:space="preserve">2.2 </w:t>
      </w:r>
      <w:r>
        <w:rPr>
          <w:rFonts w:ascii="Times New Roman" w:hAnsi="Times New Roman" w:cs="Times New Roman"/>
          <w:b/>
          <w:color w:val="000000"/>
          <w:sz w:val="28"/>
        </w:rPr>
        <w:t>Создание таблиц данных в среде целевой СУБД</w:t>
      </w:r>
    </w:p>
    <w:p w14:paraId="5F33A33C" w14:textId="77777777" w:rsidR="004E69D2" w:rsidRDefault="004E69D2" w:rsidP="004E69D2">
      <w:pPr>
        <w:pStyle w:val="a0"/>
        <w:spacing w:after="0" w:line="360" w:lineRule="auto"/>
        <w:ind w:firstLine="709"/>
        <w:jc w:val="both"/>
      </w:pPr>
      <w:r>
        <w:rPr>
          <w:color w:val="000000"/>
          <w:sz w:val="28"/>
          <w:szCs w:val="28"/>
        </w:rPr>
        <w:t>SQL (язык структурированных запросов) — декларативный язык программирования, применяемый для создания, модификации и</w:t>
      </w:r>
    </w:p>
    <w:p w14:paraId="5B0A0D70" w14:textId="77777777" w:rsidR="004E69D2" w:rsidRDefault="004E69D2" w:rsidP="004E69D2">
      <w:pPr>
        <w:pStyle w:val="a0"/>
        <w:spacing w:line="360" w:lineRule="auto"/>
        <w:jc w:val="both"/>
      </w:pPr>
      <w:r>
        <w:rPr>
          <w:color w:val="000000"/>
          <w:sz w:val="28"/>
        </w:rPr>
        <w:t>управления данными в реляционной базе данных, управляемой соответствующей системой управления базами данных [1].</w:t>
      </w:r>
    </w:p>
    <w:p w14:paraId="2BB256F5" w14:textId="77777777" w:rsidR="004E69D2" w:rsidRDefault="004E69D2" w:rsidP="004E69D2">
      <w:pPr>
        <w:pStyle w:val="16"/>
        <w:spacing w:before="0" w:after="0" w:line="360" w:lineRule="auto"/>
        <w:ind w:firstLine="709"/>
        <w:jc w:val="both"/>
      </w:pPr>
      <w:r>
        <w:rPr>
          <w:color w:val="000000"/>
          <w:sz w:val="28"/>
          <w:szCs w:val="28"/>
        </w:rPr>
        <w:t>В среде администрирования и разработки</w:t>
      </w:r>
      <w:r w:rsidRPr="00B00EA5">
        <w:rPr>
          <w:color w:val="000000"/>
          <w:sz w:val="28"/>
          <w:szCs w:val="28"/>
        </w:rPr>
        <w:t xml:space="preserve"> </w:t>
      </w:r>
      <w:r>
        <w:rPr>
          <w:color w:val="000000"/>
          <w:sz w:val="28"/>
          <w:szCs w:val="28"/>
          <w:lang w:val="en-US"/>
        </w:rPr>
        <w:t>MySQL</w:t>
      </w:r>
      <w:r w:rsidRPr="00B00EA5">
        <w:rPr>
          <w:color w:val="000000"/>
          <w:sz w:val="28"/>
          <w:szCs w:val="28"/>
        </w:rPr>
        <w:t xml:space="preserve"> </w:t>
      </w:r>
      <w:r>
        <w:rPr>
          <w:color w:val="000000"/>
          <w:sz w:val="28"/>
          <w:szCs w:val="28"/>
        </w:rPr>
        <w:t>с помощью SQL-запросов была создана база данных «</w:t>
      </w:r>
      <w:r>
        <w:rPr>
          <w:color w:val="000000"/>
          <w:sz w:val="28"/>
          <w:szCs w:val="28"/>
          <w:lang w:val="en-US"/>
        </w:rPr>
        <w:t>onlineshop</w:t>
      </w:r>
      <w:r>
        <w:rPr>
          <w:color w:val="000000"/>
          <w:sz w:val="28"/>
          <w:szCs w:val="28"/>
        </w:rPr>
        <w:t>»:</w:t>
      </w:r>
    </w:p>
    <w:p w14:paraId="73BEC39A" w14:textId="06E6D7F6" w:rsidR="004E69D2" w:rsidRDefault="004E69D2" w:rsidP="004E69D2">
      <w:pPr>
        <w:pStyle w:val="16"/>
        <w:spacing w:before="0" w:after="0" w:line="360" w:lineRule="auto"/>
        <w:ind w:left="2123" w:firstLine="709"/>
        <w:jc w:val="both"/>
      </w:pPr>
      <w:r>
        <w:rPr>
          <w:noProof/>
          <w:lang w:eastAsia="ru-RU"/>
        </w:rPr>
        <w:drawing>
          <wp:anchor distT="0" distB="0" distL="0" distR="0" simplePos="0" relativeHeight="251667456" behindDoc="0" locked="0" layoutInCell="1" allowOverlap="1" wp14:anchorId="5EC7DCE8" wp14:editId="7845308C">
            <wp:simplePos x="0" y="0"/>
            <wp:positionH relativeFrom="column">
              <wp:align>center</wp:align>
            </wp:positionH>
            <wp:positionV relativeFrom="paragraph">
              <wp:align>top</wp:align>
            </wp:positionV>
            <wp:extent cx="2586355" cy="1214755"/>
            <wp:effectExtent l="0" t="0" r="4445" b="4445"/>
            <wp:wrapSquare wrapText="larges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146" t="-311" r="-146" b="-311"/>
                    <a:stretch>
                      <a:fillRect/>
                    </a:stretch>
                  </pic:blipFill>
                  <pic:spPr bwMode="auto">
                    <a:xfrm>
                      <a:off x="0" y="0"/>
                      <a:ext cx="2586355" cy="12147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51FE8B7" w14:textId="77777777" w:rsidR="00F73DA5" w:rsidRDefault="00F73DA5" w:rsidP="004E69D2">
      <w:pPr>
        <w:pStyle w:val="16"/>
        <w:spacing w:before="0" w:after="0" w:line="360" w:lineRule="auto"/>
        <w:jc w:val="center"/>
        <w:rPr>
          <w:color w:val="000000"/>
          <w:sz w:val="28"/>
          <w:szCs w:val="28"/>
        </w:rPr>
      </w:pPr>
    </w:p>
    <w:p w14:paraId="0F420451" w14:textId="77777777" w:rsidR="00F73DA5" w:rsidRDefault="00F73DA5" w:rsidP="004E69D2">
      <w:pPr>
        <w:pStyle w:val="16"/>
        <w:spacing w:before="0" w:after="0" w:line="360" w:lineRule="auto"/>
        <w:jc w:val="center"/>
        <w:rPr>
          <w:color w:val="000000"/>
          <w:sz w:val="28"/>
          <w:szCs w:val="28"/>
        </w:rPr>
      </w:pPr>
    </w:p>
    <w:p w14:paraId="2E4133F4" w14:textId="77777777" w:rsidR="00F73DA5" w:rsidRDefault="00F73DA5" w:rsidP="004E69D2">
      <w:pPr>
        <w:pStyle w:val="16"/>
        <w:spacing w:before="0" w:after="0" w:line="360" w:lineRule="auto"/>
        <w:jc w:val="center"/>
        <w:rPr>
          <w:color w:val="000000"/>
          <w:sz w:val="28"/>
          <w:szCs w:val="28"/>
        </w:rPr>
      </w:pPr>
    </w:p>
    <w:p w14:paraId="57D79A91" w14:textId="77777777" w:rsidR="00F73DA5" w:rsidRDefault="00F73DA5" w:rsidP="004E69D2">
      <w:pPr>
        <w:pStyle w:val="16"/>
        <w:spacing w:before="0" w:after="0" w:line="360" w:lineRule="auto"/>
        <w:jc w:val="center"/>
        <w:rPr>
          <w:color w:val="000000"/>
          <w:sz w:val="28"/>
          <w:szCs w:val="28"/>
        </w:rPr>
      </w:pPr>
    </w:p>
    <w:p w14:paraId="7862D989" w14:textId="0AE03ED8" w:rsidR="004E69D2" w:rsidRDefault="004E69D2" w:rsidP="00F73DA5">
      <w:pPr>
        <w:pStyle w:val="16"/>
        <w:spacing w:before="0" w:after="0" w:line="360" w:lineRule="auto"/>
        <w:ind w:firstLine="708"/>
        <w:jc w:val="center"/>
      </w:pPr>
      <w:r>
        <w:rPr>
          <w:color w:val="000000"/>
          <w:sz w:val="28"/>
          <w:szCs w:val="28"/>
        </w:rPr>
        <w:t>Рисунок 1 – Создание БД «</w:t>
      </w:r>
      <w:r>
        <w:rPr>
          <w:color w:val="000000"/>
          <w:sz w:val="28"/>
          <w:szCs w:val="28"/>
          <w:lang w:val="en-US"/>
        </w:rPr>
        <w:t>onlineshop</w:t>
      </w:r>
      <w:r>
        <w:rPr>
          <w:color w:val="000000"/>
          <w:sz w:val="28"/>
          <w:szCs w:val="28"/>
        </w:rPr>
        <w:t>»</w:t>
      </w:r>
    </w:p>
    <w:p w14:paraId="034060DF" w14:textId="77777777" w:rsidR="004E69D2" w:rsidRDefault="004E69D2" w:rsidP="004E69D2">
      <w:pPr>
        <w:pStyle w:val="16"/>
        <w:spacing w:before="0" w:after="0" w:line="360" w:lineRule="auto"/>
        <w:ind w:firstLine="709"/>
        <w:jc w:val="both"/>
      </w:pPr>
      <w:r>
        <w:rPr>
          <w:color w:val="000000"/>
          <w:sz w:val="28"/>
          <w:szCs w:val="28"/>
        </w:rPr>
        <w:t>А также все необходимые нам таблицы: «</w:t>
      </w:r>
      <w:r>
        <w:rPr>
          <w:color w:val="000000"/>
          <w:sz w:val="28"/>
          <w:szCs w:val="28"/>
          <w:lang w:val="en-US"/>
        </w:rPr>
        <w:t>user</w:t>
      </w:r>
      <w:r>
        <w:rPr>
          <w:color w:val="000000"/>
          <w:sz w:val="28"/>
          <w:szCs w:val="28"/>
        </w:rPr>
        <w:t>», «</w:t>
      </w:r>
      <w:r>
        <w:rPr>
          <w:color w:val="000000"/>
          <w:sz w:val="28"/>
          <w:szCs w:val="28"/>
          <w:lang w:val="en-US"/>
        </w:rPr>
        <w:t>admin</w:t>
      </w:r>
      <w:r>
        <w:rPr>
          <w:color w:val="000000"/>
          <w:sz w:val="28"/>
          <w:szCs w:val="28"/>
        </w:rPr>
        <w:t>», «</w:t>
      </w:r>
      <w:r>
        <w:rPr>
          <w:color w:val="000000"/>
          <w:sz w:val="28"/>
          <w:szCs w:val="28"/>
          <w:lang w:val="en-US"/>
        </w:rPr>
        <w:t>product</w:t>
      </w:r>
      <w:r>
        <w:rPr>
          <w:color w:val="000000"/>
          <w:sz w:val="28"/>
          <w:szCs w:val="28"/>
        </w:rPr>
        <w:t>» и т.д. Создание таблиц представлено на примере таблицы «</w:t>
      </w:r>
      <w:r>
        <w:rPr>
          <w:color w:val="000000"/>
          <w:sz w:val="28"/>
          <w:szCs w:val="28"/>
          <w:lang w:val="en-US"/>
        </w:rPr>
        <w:t>user</w:t>
      </w:r>
      <w:r>
        <w:rPr>
          <w:color w:val="000000"/>
          <w:sz w:val="28"/>
          <w:szCs w:val="28"/>
        </w:rPr>
        <w:t>»:</w:t>
      </w:r>
    </w:p>
    <w:p w14:paraId="57D1077A" w14:textId="0DF09C24" w:rsidR="004E69D2" w:rsidRPr="00B00EA5" w:rsidRDefault="004E69D2" w:rsidP="004E69D2">
      <w:pPr>
        <w:pStyle w:val="16"/>
        <w:spacing w:before="0" w:after="0" w:line="360" w:lineRule="auto"/>
        <w:ind w:firstLine="709"/>
        <w:jc w:val="center"/>
        <w:rPr>
          <w:lang w:eastAsia="ru-RU"/>
        </w:rPr>
      </w:pPr>
      <w:r>
        <w:rPr>
          <w:noProof/>
          <w:lang w:eastAsia="ru-RU"/>
        </w:rPr>
        <w:lastRenderedPageBreak/>
        <w:drawing>
          <wp:anchor distT="0" distB="0" distL="0" distR="0" simplePos="0" relativeHeight="251668480" behindDoc="0" locked="0" layoutInCell="1" allowOverlap="1" wp14:anchorId="3472A5B2" wp14:editId="37E2AC16">
            <wp:simplePos x="0" y="0"/>
            <wp:positionH relativeFrom="column">
              <wp:align>center</wp:align>
            </wp:positionH>
            <wp:positionV relativeFrom="paragraph">
              <wp:align>top</wp:align>
            </wp:positionV>
            <wp:extent cx="4777740" cy="2748280"/>
            <wp:effectExtent l="0" t="0" r="3810" b="0"/>
            <wp:wrapSquare wrapText="larges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l="-79" t="-137" r="-79" b="-137"/>
                    <a:stretch>
                      <a:fillRect/>
                    </a:stretch>
                  </pic:blipFill>
                  <pic:spPr bwMode="auto">
                    <a:xfrm>
                      <a:off x="0" y="0"/>
                      <a:ext cx="4777740" cy="27482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18C392" w14:textId="77777777" w:rsidR="004E69D2" w:rsidRDefault="004E69D2" w:rsidP="004E69D2">
      <w:pPr>
        <w:pStyle w:val="16"/>
        <w:spacing w:before="0" w:after="0" w:line="360" w:lineRule="auto"/>
        <w:jc w:val="center"/>
      </w:pPr>
      <w:r>
        <w:rPr>
          <w:color w:val="000000"/>
          <w:sz w:val="28"/>
          <w:szCs w:val="28"/>
        </w:rPr>
        <w:t>Рисунок 2 – Создание таблицы «</w:t>
      </w:r>
      <w:r>
        <w:rPr>
          <w:color w:val="000000"/>
          <w:sz w:val="28"/>
          <w:szCs w:val="28"/>
          <w:lang w:val="en-US"/>
        </w:rPr>
        <w:t>user</w:t>
      </w:r>
      <w:r>
        <w:rPr>
          <w:color w:val="000000"/>
          <w:sz w:val="28"/>
          <w:szCs w:val="28"/>
        </w:rPr>
        <w:t>»</w:t>
      </w:r>
    </w:p>
    <w:p w14:paraId="16135FE7" w14:textId="77777777" w:rsidR="004E69D2" w:rsidRDefault="004E69D2" w:rsidP="004E69D2">
      <w:pPr>
        <w:pStyle w:val="16"/>
        <w:spacing w:before="0" w:after="0" w:line="360" w:lineRule="auto"/>
        <w:ind w:firstLine="709"/>
        <w:jc w:val="both"/>
      </w:pPr>
      <w:r>
        <w:rPr>
          <w:color w:val="000000"/>
          <w:sz w:val="28"/>
          <w:szCs w:val="28"/>
        </w:rPr>
        <w:t>В среде администрирования и разработки</w:t>
      </w:r>
      <w:r w:rsidRPr="00B00EA5">
        <w:rPr>
          <w:color w:val="000000"/>
          <w:sz w:val="28"/>
          <w:szCs w:val="28"/>
        </w:rPr>
        <w:t xml:space="preserve"> </w:t>
      </w:r>
      <w:r>
        <w:rPr>
          <w:color w:val="000000"/>
          <w:sz w:val="28"/>
          <w:szCs w:val="28"/>
          <w:lang w:val="en-US"/>
        </w:rPr>
        <w:t>MySQL</w:t>
      </w:r>
      <w:r w:rsidRPr="00B00EA5">
        <w:rPr>
          <w:color w:val="000000"/>
          <w:sz w:val="28"/>
          <w:szCs w:val="28"/>
        </w:rPr>
        <w:t xml:space="preserve"> </w:t>
      </w:r>
      <w:r>
        <w:rPr>
          <w:color w:val="000000"/>
          <w:sz w:val="28"/>
          <w:szCs w:val="28"/>
        </w:rPr>
        <w:t>с помощью SQL-запросов было создано представление «</w:t>
      </w:r>
      <w:r>
        <w:rPr>
          <w:color w:val="000000"/>
          <w:sz w:val="28"/>
          <w:szCs w:val="28"/>
          <w:lang w:val="en-US"/>
        </w:rPr>
        <w:t>view</w:t>
      </w:r>
      <w:r w:rsidRPr="00B00EA5">
        <w:rPr>
          <w:color w:val="000000"/>
          <w:sz w:val="28"/>
          <w:szCs w:val="28"/>
        </w:rPr>
        <w:t>_</w:t>
      </w:r>
      <w:r>
        <w:rPr>
          <w:color w:val="000000"/>
          <w:sz w:val="28"/>
          <w:szCs w:val="28"/>
          <w:lang w:val="en-US"/>
        </w:rPr>
        <w:t>user</w:t>
      </w:r>
      <w:r>
        <w:rPr>
          <w:color w:val="000000"/>
          <w:sz w:val="28"/>
          <w:szCs w:val="28"/>
        </w:rPr>
        <w:t>»:</w:t>
      </w:r>
    </w:p>
    <w:p w14:paraId="0052ECAD" w14:textId="3BAC67BC" w:rsidR="004E69D2" w:rsidRPr="00B00EA5" w:rsidRDefault="004E69D2" w:rsidP="004E69D2">
      <w:pPr>
        <w:pStyle w:val="16"/>
        <w:spacing w:before="0" w:after="0" w:line="360" w:lineRule="auto"/>
        <w:ind w:firstLine="709"/>
        <w:jc w:val="center"/>
        <w:rPr>
          <w:lang w:eastAsia="ru-RU"/>
        </w:rPr>
      </w:pPr>
      <w:r>
        <w:rPr>
          <w:noProof/>
          <w:lang w:eastAsia="ru-RU"/>
        </w:rPr>
        <w:drawing>
          <wp:anchor distT="0" distB="0" distL="0" distR="0" simplePos="0" relativeHeight="251669504" behindDoc="0" locked="0" layoutInCell="1" allowOverlap="1" wp14:anchorId="2D4B6958" wp14:editId="79909B8D">
            <wp:simplePos x="0" y="0"/>
            <wp:positionH relativeFrom="column">
              <wp:align>center</wp:align>
            </wp:positionH>
            <wp:positionV relativeFrom="paragraph">
              <wp:align>top</wp:align>
            </wp:positionV>
            <wp:extent cx="4015105" cy="2386330"/>
            <wp:effectExtent l="0" t="0" r="4445" b="0"/>
            <wp:wrapSquare wrapText="larges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l="-95" t="-159" r="-95" b="-159"/>
                    <a:stretch>
                      <a:fillRect/>
                    </a:stretch>
                  </pic:blipFill>
                  <pic:spPr bwMode="auto">
                    <a:xfrm>
                      <a:off x="0" y="0"/>
                      <a:ext cx="4015105" cy="23863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84E4E77" w14:textId="77777777" w:rsidR="004E69D2" w:rsidRPr="00B00EA5" w:rsidRDefault="004E69D2" w:rsidP="004E69D2">
      <w:pPr>
        <w:pStyle w:val="16"/>
        <w:spacing w:before="0" w:after="0" w:line="360" w:lineRule="auto"/>
        <w:jc w:val="center"/>
        <w:rPr>
          <w:lang w:eastAsia="ru-RU"/>
        </w:rPr>
      </w:pPr>
    </w:p>
    <w:p w14:paraId="3F24E5C0" w14:textId="77777777" w:rsidR="004E69D2" w:rsidRPr="00B00EA5" w:rsidRDefault="004E69D2" w:rsidP="004E69D2">
      <w:pPr>
        <w:pStyle w:val="16"/>
        <w:spacing w:before="0" w:after="0" w:line="360" w:lineRule="auto"/>
        <w:jc w:val="center"/>
        <w:rPr>
          <w:lang w:eastAsia="ru-RU"/>
        </w:rPr>
      </w:pPr>
    </w:p>
    <w:p w14:paraId="058ED9A6" w14:textId="77777777" w:rsidR="004E69D2" w:rsidRPr="00B00EA5" w:rsidRDefault="004E69D2" w:rsidP="004E69D2">
      <w:pPr>
        <w:pStyle w:val="16"/>
        <w:spacing w:before="0" w:after="0" w:line="360" w:lineRule="auto"/>
        <w:jc w:val="center"/>
        <w:rPr>
          <w:lang w:eastAsia="ru-RU"/>
        </w:rPr>
      </w:pPr>
    </w:p>
    <w:p w14:paraId="544076DE" w14:textId="77777777" w:rsidR="004E69D2" w:rsidRPr="00B00EA5" w:rsidRDefault="004E69D2" w:rsidP="004E69D2">
      <w:pPr>
        <w:pStyle w:val="16"/>
        <w:spacing w:before="0" w:after="0" w:line="360" w:lineRule="auto"/>
        <w:jc w:val="center"/>
        <w:rPr>
          <w:lang w:eastAsia="ru-RU"/>
        </w:rPr>
      </w:pPr>
    </w:p>
    <w:p w14:paraId="481CFA04" w14:textId="77777777" w:rsidR="004E69D2" w:rsidRPr="00B00EA5" w:rsidRDefault="004E69D2" w:rsidP="004E69D2">
      <w:pPr>
        <w:pStyle w:val="16"/>
        <w:spacing w:before="0" w:after="0" w:line="360" w:lineRule="auto"/>
        <w:jc w:val="center"/>
        <w:rPr>
          <w:lang w:eastAsia="ru-RU"/>
        </w:rPr>
      </w:pPr>
    </w:p>
    <w:p w14:paraId="1AB03D5A" w14:textId="77777777" w:rsidR="004E69D2" w:rsidRPr="00B00EA5" w:rsidRDefault="004E69D2" w:rsidP="004E69D2">
      <w:pPr>
        <w:pStyle w:val="16"/>
        <w:spacing w:before="0" w:after="0" w:line="360" w:lineRule="auto"/>
        <w:jc w:val="center"/>
        <w:rPr>
          <w:lang w:eastAsia="ru-RU"/>
        </w:rPr>
      </w:pPr>
    </w:p>
    <w:p w14:paraId="762E6DA0" w14:textId="77777777" w:rsidR="004E69D2" w:rsidRDefault="004E69D2" w:rsidP="004E69D2">
      <w:pPr>
        <w:pStyle w:val="16"/>
        <w:spacing w:before="0" w:after="0" w:line="360" w:lineRule="auto"/>
        <w:jc w:val="center"/>
      </w:pPr>
    </w:p>
    <w:p w14:paraId="6E307B59" w14:textId="77777777" w:rsidR="004E69D2" w:rsidRDefault="004E69D2" w:rsidP="004E69D2">
      <w:pPr>
        <w:pStyle w:val="16"/>
        <w:spacing w:before="0" w:after="0" w:line="360" w:lineRule="auto"/>
        <w:jc w:val="center"/>
      </w:pPr>
    </w:p>
    <w:p w14:paraId="54F8F8A5" w14:textId="77777777" w:rsidR="004E69D2" w:rsidRDefault="004E69D2" w:rsidP="004E69D2">
      <w:pPr>
        <w:pStyle w:val="16"/>
        <w:spacing w:before="0" w:after="0" w:line="360" w:lineRule="auto"/>
        <w:jc w:val="center"/>
      </w:pPr>
    </w:p>
    <w:p w14:paraId="6E67C0C2" w14:textId="77777777" w:rsidR="004E69D2" w:rsidRDefault="004E69D2" w:rsidP="004E69D2">
      <w:pPr>
        <w:pStyle w:val="16"/>
        <w:spacing w:before="0" w:after="0" w:line="360" w:lineRule="auto"/>
        <w:jc w:val="center"/>
      </w:pPr>
      <w:r>
        <w:rPr>
          <w:color w:val="000000"/>
          <w:sz w:val="28"/>
          <w:szCs w:val="28"/>
        </w:rPr>
        <w:t>Рисунок 3 – Создание представления «</w:t>
      </w:r>
      <w:r>
        <w:rPr>
          <w:color w:val="000000"/>
          <w:sz w:val="28"/>
          <w:szCs w:val="28"/>
          <w:lang w:val="en-US"/>
        </w:rPr>
        <w:t>view</w:t>
      </w:r>
      <w:r w:rsidRPr="00B00EA5">
        <w:rPr>
          <w:color w:val="000000"/>
          <w:sz w:val="28"/>
          <w:szCs w:val="28"/>
        </w:rPr>
        <w:t>_</w:t>
      </w:r>
      <w:r>
        <w:rPr>
          <w:color w:val="000000"/>
          <w:sz w:val="28"/>
          <w:szCs w:val="28"/>
          <w:lang w:val="en-US"/>
        </w:rPr>
        <w:t>user</w:t>
      </w:r>
      <w:r>
        <w:rPr>
          <w:color w:val="000000"/>
          <w:sz w:val="28"/>
          <w:szCs w:val="28"/>
        </w:rPr>
        <w:t>»</w:t>
      </w:r>
    </w:p>
    <w:p w14:paraId="1D5AC51F" w14:textId="77777777" w:rsidR="004E69D2" w:rsidRPr="00B00EA5" w:rsidRDefault="004E69D2" w:rsidP="004E69D2">
      <w:pPr>
        <w:pStyle w:val="16"/>
        <w:spacing w:before="0" w:after="0" w:line="360" w:lineRule="auto"/>
        <w:ind w:firstLine="709"/>
        <w:jc w:val="both"/>
        <w:rPr>
          <w:lang w:val="en-US"/>
        </w:rPr>
      </w:pPr>
      <w:r>
        <w:rPr>
          <w:color w:val="000000"/>
          <w:sz w:val="28"/>
          <w:szCs w:val="28"/>
        </w:rPr>
        <w:t>А</w:t>
      </w:r>
      <w:r>
        <w:rPr>
          <w:color w:val="000000"/>
          <w:sz w:val="28"/>
          <w:szCs w:val="28"/>
          <w:lang w:val="en-US"/>
        </w:rPr>
        <w:t xml:space="preserve"> </w:t>
      </w:r>
      <w:r>
        <w:rPr>
          <w:color w:val="000000"/>
          <w:sz w:val="28"/>
          <w:szCs w:val="28"/>
        </w:rPr>
        <w:t>также</w:t>
      </w:r>
      <w:r>
        <w:rPr>
          <w:color w:val="000000"/>
          <w:sz w:val="28"/>
          <w:szCs w:val="28"/>
          <w:lang w:val="en-US"/>
        </w:rPr>
        <w:t xml:space="preserve"> </w:t>
      </w:r>
      <w:r>
        <w:rPr>
          <w:color w:val="000000"/>
          <w:sz w:val="28"/>
          <w:szCs w:val="28"/>
        </w:rPr>
        <w:t>все</w:t>
      </w:r>
      <w:r>
        <w:rPr>
          <w:color w:val="000000"/>
          <w:sz w:val="28"/>
          <w:szCs w:val="28"/>
          <w:lang w:val="en-US"/>
        </w:rPr>
        <w:t xml:space="preserve"> </w:t>
      </w:r>
      <w:r>
        <w:rPr>
          <w:color w:val="000000"/>
          <w:sz w:val="28"/>
          <w:szCs w:val="28"/>
        </w:rPr>
        <w:t>необходимые</w:t>
      </w:r>
      <w:r>
        <w:rPr>
          <w:color w:val="000000"/>
          <w:sz w:val="28"/>
          <w:szCs w:val="28"/>
          <w:lang w:val="en-US"/>
        </w:rPr>
        <w:t xml:space="preserve"> </w:t>
      </w:r>
      <w:r>
        <w:rPr>
          <w:color w:val="000000"/>
          <w:sz w:val="28"/>
          <w:szCs w:val="28"/>
        </w:rPr>
        <w:t>нам</w:t>
      </w:r>
      <w:r>
        <w:rPr>
          <w:color w:val="000000"/>
          <w:sz w:val="28"/>
          <w:szCs w:val="28"/>
          <w:lang w:val="en-US"/>
        </w:rPr>
        <w:t xml:space="preserve"> </w:t>
      </w:r>
      <w:r>
        <w:rPr>
          <w:color w:val="000000"/>
          <w:sz w:val="28"/>
          <w:szCs w:val="28"/>
        </w:rPr>
        <w:t>представления</w:t>
      </w:r>
      <w:r>
        <w:rPr>
          <w:color w:val="000000"/>
          <w:sz w:val="28"/>
          <w:szCs w:val="28"/>
          <w:lang w:val="en-US"/>
        </w:rPr>
        <w:t>: «view_product», «view_category», «view_subcategory», «view_admin», «view_comments», «view_review», «view_transaction», «view_product_hast_transaction».</w:t>
      </w:r>
    </w:p>
    <w:p w14:paraId="3E48E671" w14:textId="77777777" w:rsidR="004E69D2" w:rsidRDefault="004E69D2" w:rsidP="004E69D2">
      <w:pPr>
        <w:pStyle w:val="16"/>
        <w:spacing w:before="0" w:after="0" w:line="360" w:lineRule="auto"/>
        <w:ind w:firstLine="708"/>
        <w:jc w:val="both"/>
      </w:pPr>
      <w:r>
        <w:rPr>
          <w:color w:val="000000"/>
          <w:sz w:val="28"/>
          <w:szCs w:val="28"/>
        </w:rPr>
        <w:t>В данной базе данных находится множество таблиц для реализации темпоральности. Так, триггер</w:t>
      </w:r>
      <w:r w:rsidRPr="00B00EA5">
        <w:rPr>
          <w:color w:val="000000"/>
          <w:sz w:val="28"/>
          <w:szCs w:val="28"/>
        </w:rPr>
        <w:t xml:space="preserve"> </w:t>
      </w:r>
      <w:r>
        <w:rPr>
          <w:color w:val="000000"/>
          <w:sz w:val="28"/>
          <w:szCs w:val="28"/>
          <w:lang w:val="en-US"/>
        </w:rPr>
        <w:t>newUser</w:t>
      </w:r>
      <w:r w:rsidRPr="00B00EA5">
        <w:rPr>
          <w:color w:val="000000"/>
          <w:sz w:val="28"/>
          <w:szCs w:val="28"/>
        </w:rPr>
        <w:t xml:space="preserve"> </w:t>
      </w:r>
      <w:r>
        <w:rPr>
          <w:color w:val="000000"/>
          <w:sz w:val="28"/>
          <w:szCs w:val="28"/>
        </w:rPr>
        <w:t>срабатывает при добавлении данных в таблицу «</w:t>
      </w:r>
      <w:r>
        <w:rPr>
          <w:color w:val="000000"/>
          <w:sz w:val="28"/>
          <w:szCs w:val="28"/>
          <w:lang w:val="en-US"/>
        </w:rPr>
        <w:t>user</w:t>
      </w:r>
      <w:r>
        <w:rPr>
          <w:color w:val="000000"/>
          <w:sz w:val="28"/>
          <w:szCs w:val="28"/>
        </w:rPr>
        <w:t>»:</w:t>
      </w:r>
    </w:p>
    <w:p w14:paraId="0DBD4F07" w14:textId="12610C83" w:rsidR="004E69D2" w:rsidRPr="00B00EA5" w:rsidRDefault="004E69D2" w:rsidP="004E69D2">
      <w:pPr>
        <w:pStyle w:val="16"/>
        <w:spacing w:before="0" w:after="0" w:line="360" w:lineRule="auto"/>
        <w:ind w:firstLine="709"/>
        <w:jc w:val="center"/>
        <w:rPr>
          <w:lang w:eastAsia="ru-RU"/>
        </w:rPr>
      </w:pPr>
      <w:r>
        <w:rPr>
          <w:noProof/>
          <w:lang w:eastAsia="ru-RU"/>
        </w:rPr>
        <w:lastRenderedPageBreak/>
        <w:drawing>
          <wp:anchor distT="0" distB="0" distL="0" distR="0" simplePos="0" relativeHeight="251670528" behindDoc="0" locked="0" layoutInCell="1" allowOverlap="1" wp14:anchorId="411519FA" wp14:editId="01220D33">
            <wp:simplePos x="0" y="0"/>
            <wp:positionH relativeFrom="column">
              <wp:align>center</wp:align>
            </wp:positionH>
            <wp:positionV relativeFrom="paragraph">
              <wp:align>top</wp:align>
            </wp:positionV>
            <wp:extent cx="5935345" cy="1468755"/>
            <wp:effectExtent l="0" t="0" r="8255" b="0"/>
            <wp:wrapSquare wrapText="larges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l="-49" t="-197" r="-49" b="-197"/>
                    <a:stretch>
                      <a:fillRect/>
                    </a:stretch>
                  </pic:blipFill>
                  <pic:spPr bwMode="auto">
                    <a:xfrm>
                      <a:off x="0" y="0"/>
                      <a:ext cx="5935345" cy="14687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28D6815" w14:textId="77777777" w:rsidR="004E69D2" w:rsidRDefault="004E69D2" w:rsidP="004E69D2">
      <w:pPr>
        <w:pStyle w:val="16"/>
        <w:spacing w:before="0" w:after="0" w:line="360" w:lineRule="auto"/>
        <w:jc w:val="center"/>
      </w:pPr>
      <w:r>
        <w:rPr>
          <w:color w:val="000000"/>
          <w:sz w:val="28"/>
          <w:szCs w:val="28"/>
        </w:rPr>
        <w:t xml:space="preserve">Рисунок 4 – </w:t>
      </w:r>
      <w:proofErr w:type="gramStart"/>
      <w:r>
        <w:rPr>
          <w:color w:val="000000"/>
          <w:sz w:val="28"/>
          <w:szCs w:val="28"/>
        </w:rPr>
        <w:t xml:space="preserve">Триггер </w:t>
      </w:r>
      <w:r w:rsidRPr="00B00EA5">
        <w:rPr>
          <w:color w:val="000000"/>
          <w:sz w:val="28"/>
          <w:szCs w:val="28"/>
        </w:rPr>
        <w:t xml:space="preserve"> </w:t>
      </w:r>
      <w:r>
        <w:rPr>
          <w:color w:val="000000"/>
          <w:sz w:val="28"/>
          <w:szCs w:val="28"/>
          <w:lang w:val="en-US"/>
        </w:rPr>
        <w:t>newUser</w:t>
      </w:r>
      <w:proofErr w:type="gramEnd"/>
    </w:p>
    <w:p w14:paraId="75DEAB5E" w14:textId="77777777" w:rsidR="004E69D2" w:rsidRDefault="004E69D2" w:rsidP="004E69D2">
      <w:pPr>
        <w:pStyle w:val="16"/>
        <w:spacing w:before="0" w:after="0" w:line="360" w:lineRule="auto"/>
        <w:ind w:firstLine="709"/>
        <w:jc w:val="both"/>
      </w:pPr>
      <w:r>
        <w:rPr>
          <w:color w:val="000000"/>
          <w:sz w:val="28"/>
          <w:szCs w:val="28"/>
        </w:rPr>
        <w:t>В данной базе данных присутствует несколько триггеров для обеспечения функциональности. Далее описаны все эти триггеры.</w:t>
      </w:r>
    </w:p>
    <w:p w14:paraId="7A6128C2" w14:textId="77777777" w:rsidR="004E69D2" w:rsidRDefault="004E69D2" w:rsidP="004E69D2">
      <w:pPr>
        <w:pStyle w:val="16"/>
        <w:spacing w:before="0" w:after="0" w:line="360" w:lineRule="auto"/>
        <w:ind w:firstLine="709"/>
        <w:jc w:val="both"/>
      </w:pPr>
      <w:r>
        <w:rPr>
          <w:color w:val="000000"/>
          <w:sz w:val="28"/>
          <w:szCs w:val="28"/>
        </w:rPr>
        <w:t xml:space="preserve">Триггеры </w:t>
      </w:r>
      <w:r>
        <w:rPr>
          <w:color w:val="000000"/>
          <w:sz w:val="28"/>
          <w:szCs w:val="28"/>
          <w:lang w:val="en-US"/>
        </w:rPr>
        <w:t>newUser</w:t>
      </w:r>
      <w:r>
        <w:rPr>
          <w:color w:val="000000"/>
          <w:sz w:val="28"/>
          <w:szCs w:val="28"/>
        </w:rPr>
        <w:t xml:space="preserve">, </w:t>
      </w:r>
      <w:r>
        <w:rPr>
          <w:color w:val="000000"/>
          <w:sz w:val="28"/>
          <w:szCs w:val="28"/>
          <w:lang w:val="en-US"/>
        </w:rPr>
        <w:t>deleteUser</w:t>
      </w:r>
      <w:r>
        <w:rPr>
          <w:color w:val="000000"/>
          <w:sz w:val="28"/>
          <w:szCs w:val="28"/>
        </w:rPr>
        <w:t xml:space="preserve">, </w:t>
      </w:r>
      <w:r>
        <w:rPr>
          <w:color w:val="000000"/>
          <w:sz w:val="28"/>
          <w:szCs w:val="28"/>
          <w:lang w:val="en-US"/>
        </w:rPr>
        <w:t>updateUser</w:t>
      </w:r>
      <w:r>
        <w:rPr>
          <w:color w:val="000000"/>
          <w:sz w:val="28"/>
          <w:szCs w:val="28"/>
        </w:rPr>
        <w:t xml:space="preserve"> используются для записи действий, производимых над таблицей «</w:t>
      </w:r>
      <w:r>
        <w:rPr>
          <w:color w:val="000000"/>
          <w:sz w:val="28"/>
          <w:szCs w:val="28"/>
          <w:lang w:val="en-US"/>
        </w:rPr>
        <w:t>user</w:t>
      </w:r>
      <w:r>
        <w:rPr>
          <w:color w:val="000000"/>
          <w:sz w:val="28"/>
          <w:szCs w:val="28"/>
        </w:rPr>
        <w:t>», в зависимости от произведённого действия происходит запись в «</w:t>
      </w:r>
      <w:r>
        <w:rPr>
          <w:color w:val="000000"/>
          <w:sz w:val="28"/>
          <w:szCs w:val="28"/>
          <w:lang w:val="en-US"/>
        </w:rPr>
        <w:t>temp</w:t>
      </w:r>
      <w:r w:rsidRPr="00B00EA5">
        <w:rPr>
          <w:color w:val="000000"/>
          <w:sz w:val="28"/>
          <w:szCs w:val="28"/>
        </w:rPr>
        <w:t>_</w:t>
      </w:r>
      <w:r>
        <w:rPr>
          <w:color w:val="000000"/>
          <w:sz w:val="28"/>
          <w:szCs w:val="28"/>
          <w:lang w:val="en-US"/>
        </w:rPr>
        <w:t>user</w:t>
      </w:r>
      <w:r>
        <w:rPr>
          <w:color w:val="000000"/>
          <w:sz w:val="28"/>
          <w:szCs w:val="28"/>
        </w:rPr>
        <w:t>» старого значения таблицы «</w:t>
      </w:r>
      <w:r>
        <w:rPr>
          <w:color w:val="000000"/>
          <w:sz w:val="28"/>
          <w:szCs w:val="28"/>
          <w:lang w:val="en-US"/>
        </w:rPr>
        <w:t>user</w:t>
      </w:r>
      <w:r>
        <w:rPr>
          <w:color w:val="000000"/>
          <w:sz w:val="28"/>
          <w:szCs w:val="28"/>
        </w:rPr>
        <w:t>».</w:t>
      </w:r>
    </w:p>
    <w:p w14:paraId="7C65A52A" w14:textId="77777777" w:rsidR="004E69D2" w:rsidRDefault="004E69D2" w:rsidP="004E69D2">
      <w:pPr>
        <w:pStyle w:val="16"/>
        <w:spacing w:before="0" w:after="0" w:line="360" w:lineRule="auto"/>
        <w:ind w:firstLine="709"/>
        <w:jc w:val="both"/>
      </w:pPr>
      <w:r>
        <w:rPr>
          <w:color w:val="000000"/>
          <w:sz w:val="28"/>
          <w:szCs w:val="28"/>
        </w:rPr>
        <w:t xml:space="preserve">Триггеры </w:t>
      </w:r>
      <w:r>
        <w:rPr>
          <w:color w:val="000000"/>
          <w:sz w:val="28"/>
          <w:szCs w:val="28"/>
          <w:lang w:val="en-US"/>
        </w:rPr>
        <w:t>newProduct</w:t>
      </w:r>
      <w:r>
        <w:rPr>
          <w:color w:val="000000"/>
          <w:sz w:val="28"/>
          <w:szCs w:val="28"/>
        </w:rPr>
        <w:t xml:space="preserve">, </w:t>
      </w:r>
      <w:r>
        <w:rPr>
          <w:color w:val="000000"/>
          <w:sz w:val="28"/>
          <w:szCs w:val="28"/>
          <w:lang w:val="en-US"/>
        </w:rPr>
        <w:t>deleteProduct</w:t>
      </w:r>
      <w:r>
        <w:rPr>
          <w:color w:val="000000"/>
          <w:sz w:val="28"/>
          <w:szCs w:val="28"/>
        </w:rPr>
        <w:t xml:space="preserve">, </w:t>
      </w:r>
      <w:r>
        <w:rPr>
          <w:color w:val="000000"/>
          <w:sz w:val="28"/>
          <w:szCs w:val="28"/>
          <w:lang w:val="en-US"/>
        </w:rPr>
        <w:t>updateProduct</w:t>
      </w:r>
      <w:r>
        <w:rPr>
          <w:color w:val="000000"/>
          <w:sz w:val="28"/>
          <w:szCs w:val="28"/>
        </w:rPr>
        <w:t xml:space="preserve"> используются для записи действий, производимых над таблицей «</w:t>
      </w:r>
      <w:r>
        <w:rPr>
          <w:color w:val="000000"/>
          <w:sz w:val="28"/>
          <w:szCs w:val="28"/>
          <w:lang w:val="en-US"/>
        </w:rPr>
        <w:t>product</w:t>
      </w:r>
      <w:r>
        <w:rPr>
          <w:color w:val="000000"/>
          <w:sz w:val="28"/>
          <w:szCs w:val="28"/>
        </w:rPr>
        <w:t>», в зависимости от произведённого действия происходит запись в таблицу «</w:t>
      </w:r>
      <w:r>
        <w:rPr>
          <w:color w:val="000000"/>
          <w:sz w:val="28"/>
          <w:szCs w:val="28"/>
          <w:lang w:val="en-US"/>
        </w:rPr>
        <w:t>temp</w:t>
      </w:r>
      <w:r w:rsidRPr="00B00EA5">
        <w:rPr>
          <w:color w:val="000000"/>
          <w:sz w:val="28"/>
          <w:szCs w:val="28"/>
        </w:rPr>
        <w:t>_</w:t>
      </w:r>
      <w:r>
        <w:rPr>
          <w:color w:val="000000"/>
          <w:sz w:val="28"/>
          <w:szCs w:val="28"/>
          <w:lang w:val="en-US"/>
        </w:rPr>
        <w:t>product</w:t>
      </w:r>
      <w:r>
        <w:rPr>
          <w:color w:val="000000"/>
          <w:sz w:val="28"/>
          <w:szCs w:val="28"/>
        </w:rPr>
        <w:t>» старого значения таблицы «</w:t>
      </w:r>
      <w:r>
        <w:rPr>
          <w:color w:val="000000"/>
          <w:sz w:val="28"/>
          <w:szCs w:val="28"/>
          <w:lang w:val="en-US"/>
        </w:rPr>
        <w:t>temp</w:t>
      </w:r>
      <w:r w:rsidRPr="00B00EA5">
        <w:rPr>
          <w:color w:val="000000"/>
          <w:sz w:val="28"/>
          <w:szCs w:val="28"/>
        </w:rPr>
        <w:t>_</w:t>
      </w:r>
      <w:r>
        <w:rPr>
          <w:color w:val="000000"/>
          <w:sz w:val="28"/>
          <w:szCs w:val="28"/>
          <w:lang w:val="en-US"/>
        </w:rPr>
        <w:t>product</w:t>
      </w:r>
      <w:r>
        <w:rPr>
          <w:color w:val="000000"/>
          <w:sz w:val="28"/>
          <w:szCs w:val="28"/>
        </w:rPr>
        <w:t>».</w:t>
      </w:r>
    </w:p>
    <w:p w14:paraId="627E44DA" w14:textId="77777777" w:rsidR="004E69D2" w:rsidRDefault="004E69D2" w:rsidP="004E69D2">
      <w:pPr>
        <w:pStyle w:val="16"/>
        <w:spacing w:before="0" w:after="0" w:line="360" w:lineRule="auto"/>
        <w:ind w:firstLine="709"/>
        <w:jc w:val="both"/>
      </w:pPr>
      <w:r>
        <w:rPr>
          <w:color w:val="000000"/>
          <w:sz w:val="28"/>
          <w:szCs w:val="28"/>
        </w:rPr>
        <w:t xml:space="preserve">Триггеры </w:t>
      </w:r>
      <w:r>
        <w:rPr>
          <w:color w:val="000000"/>
          <w:sz w:val="28"/>
          <w:szCs w:val="28"/>
          <w:lang w:val="en-US"/>
        </w:rPr>
        <w:t>newCategory</w:t>
      </w:r>
      <w:r>
        <w:rPr>
          <w:color w:val="000000"/>
          <w:sz w:val="28"/>
          <w:szCs w:val="28"/>
        </w:rPr>
        <w:t xml:space="preserve">, </w:t>
      </w:r>
      <w:r>
        <w:rPr>
          <w:color w:val="000000"/>
          <w:sz w:val="28"/>
          <w:szCs w:val="28"/>
          <w:lang w:val="en-US"/>
        </w:rPr>
        <w:t>deleteCategory</w:t>
      </w:r>
      <w:r>
        <w:rPr>
          <w:color w:val="000000"/>
          <w:sz w:val="28"/>
          <w:szCs w:val="28"/>
        </w:rPr>
        <w:t xml:space="preserve">, </w:t>
      </w:r>
      <w:r>
        <w:rPr>
          <w:color w:val="000000"/>
          <w:sz w:val="28"/>
          <w:szCs w:val="28"/>
          <w:lang w:val="en-US"/>
        </w:rPr>
        <w:t>updateCategory</w:t>
      </w:r>
      <w:r>
        <w:rPr>
          <w:color w:val="000000"/>
          <w:sz w:val="28"/>
          <w:szCs w:val="28"/>
        </w:rPr>
        <w:t xml:space="preserve"> используются для записи действий, производимых над таблицей «</w:t>
      </w:r>
      <w:r>
        <w:rPr>
          <w:color w:val="000000"/>
          <w:sz w:val="28"/>
          <w:szCs w:val="28"/>
          <w:lang w:val="en-US"/>
        </w:rPr>
        <w:t>category</w:t>
      </w:r>
      <w:r>
        <w:rPr>
          <w:color w:val="000000"/>
          <w:sz w:val="28"/>
          <w:szCs w:val="28"/>
        </w:rPr>
        <w:t>», в зависимости от произведённого действия происходит запись в таблицу «</w:t>
      </w:r>
      <w:r>
        <w:rPr>
          <w:color w:val="000000"/>
          <w:sz w:val="28"/>
          <w:szCs w:val="28"/>
          <w:lang w:val="en-US"/>
        </w:rPr>
        <w:t>story</w:t>
      </w:r>
      <w:r>
        <w:rPr>
          <w:color w:val="000000"/>
          <w:sz w:val="28"/>
          <w:szCs w:val="28"/>
        </w:rPr>
        <w:t xml:space="preserve">», а </w:t>
      </w:r>
      <w:proofErr w:type="gramStart"/>
      <w:r>
        <w:rPr>
          <w:color w:val="000000"/>
          <w:sz w:val="28"/>
          <w:szCs w:val="28"/>
        </w:rPr>
        <w:t>так же</w:t>
      </w:r>
      <w:proofErr w:type="gramEnd"/>
      <w:r>
        <w:rPr>
          <w:color w:val="000000"/>
          <w:sz w:val="28"/>
          <w:szCs w:val="28"/>
        </w:rPr>
        <w:t xml:space="preserve"> запись в «</w:t>
      </w:r>
      <w:r>
        <w:rPr>
          <w:color w:val="000000"/>
          <w:sz w:val="28"/>
          <w:szCs w:val="28"/>
          <w:lang w:val="en-US"/>
        </w:rPr>
        <w:t>temp</w:t>
      </w:r>
      <w:r w:rsidRPr="00B00EA5">
        <w:rPr>
          <w:color w:val="000000"/>
          <w:sz w:val="28"/>
          <w:szCs w:val="28"/>
        </w:rPr>
        <w:t>_</w:t>
      </w:r>
      <w:r>
        <w:rPr>
          <w:color w:val="000000"/>
          <w:sz w:val="28"/>
          <w:szCs w:val="28"/>
          <w:lang w:val="en-US"/>
        </w:rPr>
        <w:t>category</w:t>
      </w:r>
      <w:r>
        <w:rPr>
          <w:color w:val="000000"/>
          <w:sz w:val="28"/>
          <w:szCs w:val="28"/>
        </w:rPr>
        <w:t>» старого значения таблицы «</w:t>
      </w:r>
      <w:r>
        <w:rPr>
          <w:color w:val="000000"/>
          <w:sz w:val="28"/>
          <w:szCs w:val="28"/>
          <w:lang w:val="en-US"/>
        </w:rPr>
        <w:t>category</w:t>
      </w:r>
      <w:r>
        <w:rPr>
          <w:color w:val="000000"/>
          <w:sz w:val="28"/>
          <w:szCs w:val="28"/>
        </w:rPr>
        <w:t>».</w:t>
      </w:r>
    </w:p>
    <w:p w14:paraId="21243E22" w14:textId="77777777" w:rsidR="004E69D2" w:rsidRDefault="004E69D2" w:rsidP="004E69D2">
      <w:pPr>
        <w:pStyle w:val="16"/>
        <w:spacing w:before="0" w:after="0" w:line="360" w:lineRule="auto"/>
        <w:ind w:firstLine="709"/>
        <w:jc w:val="both"/>
      </w:pPr>
      <w:r>
        <w:rPr>
          <w:color w:val="000000"/>
          <w:sz w:val="28"/>
          <w:szCs w:val="28"/>
        </w:rPr>
        <w:t xml:space="preserve">Триггеры </w:t>
      </w:r>
      <w:r>
        <w:rPr>
          <w:color w:val="000000"/>
          <w:sz w:val="28"/>
          <w:szCs w:val="28"/>
          <w:lang w:val="en-US"/>
        </w:rPr>
        <w:t>newSubCategory</w:t>
      </w:r>
      <w:r>
        <w:rPr>
          <w:color w:val="000000"/>
          <w:sz w:val="28"/>
          <w:szCs w:val="28"/>
        </w:rPr>
        <w:t xml:space="preserve">, </w:t>
      </w:r>
      <w:r>
        <w:rPr>
          <w:color w:val="000000"/>
          <w:sz w:val="28"/>
          <w:szCs w:val="28"/>
          <w:lang w:val="en-US"/>
        </w:rPr>
        <w:t>deleteSubCategory</w:t>
      </w:r>
      <w:r>
        <w:rPr>
          <w:color w:val="000000"/>
          <w:sz w:val="28"/>
          <w:szCs w:val="28"/>
        </w:rPr>
        <w:t xml:space="preserve">, </w:t>
      </w:r>
      <w:r>
        <w:rPr>
          <w:color w:val="000000"/>
          <w:sz w:val="28"/>
          <w:szCs w:val="28"/>
          <w:lang w:val="en-US"/>
        </w:rPr>
        <w:t>updateSubCategory</w:t>
      </w:r>
      <w:r>
        <w:rPr>
          <w:color w:val="000000"/>
          <w:sz w:val="28"/>
          <w:szCs w:val="28"/>
        </w:rPr>
        <w:t xml:space="preserve"> используются для записи действий, производимых над таблицей «</w:t>
      </w:r>
      <w:r>
        <w:rPr>
          <w:color w:val="000000"/>
          <w:sz w:val="28"/>
          <w:szCs w:val="28"/>
          <w:lang w:val="en-US"/>
        </w:rPr>
        <w:t>subcategory</w:t>
      </w:r>
      <w:r>
        <w:rPr>
          <w:color w:val="000000"/>
          <w:sz w:val="28"/>
          <w:szCs w:val="28"/>
        </w:rPr>
        <w:t>», в зависимости от произведённого действия происходит запись в таблицу «</w:t>
      </w:r>
      <w:r>
        <w:rPr>
          <w:color w:val="000000"/>
          <w:sz w:val="28"/>
          <w:szCs w:val="28"/>
          <w:lang w:val="en-US"/>
        </w:rPr>
        <w:t>story</w:t>
      </w:r>
      <w:r>
        <w:rPr>
          <w:color w:val="000000"/>
          <w:sz w:val="28"/>
          <w:szCs w:val="28"/>
        </w:rPr>
        <w:t xml:space="preserve">», а </w:t>
      </w:r>
      <w:proofErr w:type="gramStart"/>
      <w:r>
        <w:rPr>
          <w:color w:val="000000"/>
          <w:sz w:val="28"/>
          <w:szCs w:val="28"/>
        </w:rPr>
        <w:t>так же</w:t>
      </w:r>
      <w:proofErr w:type="gramEnd"/>
      <w:r>
        <w:rPr>
          <w:color w:val="000000"/>
          <w:sz w:val="28"/>
          <w:szCs w:val="28"/>
        </w:rPr>
        <w:t xml:space="preserve"> запись в «</w:t>
      </w:r>
      <w:r>
        <w:rPr>
          <w:color w:val="000000"/>
          <w:sz w:val="28"/>
          <w:szCs w:val="28"/>
          <w:lang w:val="en-US"/>
        </w:rPr>
        <w:t>temp</w:t>
      </w:r>
      <w:r w:rsidRPr="00B00EA5">
        <w:rPr>
          <w:color w:val="000000"/>
          <w:sz w:val="28"/>
          <w:szCs w:val="28"/>
        </w:rPr>
        <w:t>_</w:t>
      </w:r>
      <w:r>
        <w:rPr>
          <w:color w:val="000000"/>
          <w:sz w:val="28"/>
          <w:szCs w:val="28"/>
          <w:lang w:val="en-US"/>
        </w:rPr>
        <w:t>subcategory</w:t>
      </w:r>
      <w:r>
        <w:rPr>
          <w:color w:val="000000"/>
          <w:sz w:val="28"/>
          <w:szCs w:val="28"/>
        </w:rPr>
        <w:t>» старого значения таблицы «</w:t>
      </w:r>
      <w:r>
        <w:rPr>
          <w:color w:val="000000"/>
          <w:sz w:val="28"/>
          <w:szCs w:val="28"/>
          <w:lang w:val="en-US"/>
        </w:rPr>
        <w:t>subcategory</w:t>
      </w:r>
      <w:r>
        <w:rPr>
          <w:color w:val="000000"/>
          <w:sz w:val="28"/>
          <w:szCs w:val="28"/>
        </w:rPr>
        <w:t>».</w:t>
      </w:r>
    </w:p>
    <w:p w14:paraId="06705727" w14:textId="77777777" w:rsidR="004E69D2" w:rsidRDefault="004E69D2" w:rsidP="004E69D2">
      <w:pPr>
        <w:pStyle w:val="16"/>
        <w:spacing w:before="0" w:after="0" w:line="360" w:lineRule="auto"/>
        <w:ind w:firstLine="709"/>
        <w:jc w:val="both"/>
      </w:pPr>
      <w:r>
        <w:rPr>
          <w:color w:val="000000"/>
          <w:sz w:val="28"/>
          <w:szCs w:val="28"/>
        </w:rPr>
        <w:t xml:space="preserve">Триггеры </w:t>
      </w:r>
      <w:r>
        <w:rPr>
          <w:color w:val="000000"/>
          <w:sz w:val="28"/>
          <w:szCs w:val="28"/>
          <w:lang w:val="en-US"/>
        </w:rPr>
        <w:t>newTransaction</w:t>
      </w:r>
      <w:r>
        <w:rPr>
          <w:color w:val="000000"/>
          <w:sz w:val="28"/>
          <w:szCs w:val="28"/>
        </w:rPr>
        <w:t xml:space="preserve">, </w:t>
      </w:r>
      <w:r>
        <w:rPr>
          <w:color w:val="000000"/>
          <w:sz w:val="28"/>
          <w:szCs w:val="28"/>
          <w:lang w:val="en-US"/>
        </w:rPr>
        <w:t>deleteTransaction</w:t>
      </w:r>
      <w:r>
        <w:rPr>
          <w:color w:val="000000"/>
          <w:sz w:val="28"/>
          <w:szCs w:val="28"/>
        </w:rPr>
        <w:t xml:space="preserve">, </w:t>
      </w:r>
      <w:r>
        <w:rPr>
          <w:color w:val="000000"/>
          <w:sz w:val="28"/>
          <w:szCs w:val="28"/>
          <w:lang w:val="en-US"/>
        </w:rPr>
        <w:t>updateTransaction</w:t>
      </w:r>
      <w:r>
        <w:rPr>
          <w:color w:val="000000"/>
          <w:sz w:val="28"/>
          <w:szCs w:val="28"/>
        </w:rPr>
        <w:t xml:space="preserve"> используются для записи действий, производимых над таблицей «</w:t>
      </w:r>
      <w:r>
        <w:rPr>
          <w:color w:val="000000"/>
          <w:sz w:val="28"/>
          <w:szCs w:val="28"/>
          <w:lang w:val="en-US"/>
        </w:rPr>
        <w:t>transaction</w:t>
      </w:r>
      <w:r>
        <w:rPr>
          <w:color w:val="000000"/>
          <w:sz w:val="28"/>
          <w:szCs w:val="28"/>
        </w:rPr>
        <w:t xml:space="preserve">», в зависимости от произведённого действия происходит запись в таблицу </w:t>
      </w:r>
      <w:r>
        <w:rPr>
          <w:color w:val="000000"/>
          <w:sz w:val="28"/>
          <w:szCs w:val="28"/>
        </w:rPr>
        <w:lastRenderedPageBreak/>
        <w:t>«</w:t>
      </w:r>
      <w:r>
        <w:rPr>
          <w:color w:val="000000"/>
          <w:sz w:val="28"/>
          <w:szCs w:val="28"/>
          <w:lang w:val="en-US"/>
        </w:rPr>
        <w:t>story</w:t>
      </w:r>
      <w:r>
        <w:rPr>
          <w:color w:val="000000"/>
          <w:sz w:val="28"/>
          <w:szCs w:val="28"/>
        </w:rPr>
        <w:t xml:space="preserve">», а </w:t>
      </w:r>
      <w:proofErr w:type="gramStart"/>
      <w:r>
        <w:rPr>
          <w:color w:val="000000"/>
          <w:sz w:val="28"/>
          <w:szCs w:val="28"/>
        </w:rPr>
        <w:t>так же</w:t>
      </w:r>
      <w:proofErr w:type="gramEnd"/>
      <w:r>
        <w:rPr>
          <w:color w:val="000000"/>
          <w:sz w:val="28"/>
          <w:szCs w:val="28"/>
        </w:rPr>
        <w:t xml:space="preserve"> запись в «</w:t>
      </w:r>
      <w:r>
        <w:rPr>
          <w:color w:val="000000"/>
          <w:sz w:val="28"/>
          <w:szCs w:val="28"/>
          <w:lang w:val="en-US"/>
        </w:rPr>
        <w:t>temp</w:t>
      </w:r>
      <w:r w:rsidRPr="00B00EA5">
        <w:rPr>
          <w:color w:val="000000"/>
          <w:sz w:val="28"/>
          <w:szCs w:val="28"/>
        </w:rPr>
        <w:t>_</w:t>
      </w:r>
      <w:r>
        <w:rPr>
          <w:color w:val="000000"/>
          <w:sz w:val="28"/>
          <w:szCs w:val="28"/>
          <w:lang w:val="en-US"/>
        </w:rPr>
        <w:t>transaction</w:t>
      </w:r>
      <w:r>
        <w:rPr>
          <w:color w:val="000000"/>
          <w:sz w:val="28"/>
          <w:szCs w:val="28"/>
        </w:rPr>
        <w:t>» старого значения таблицы «</w:t>
      </w:r>
      <w:r>
        <w:rPr>
          <w:color w:val="000000"/>
          <w:sz w:val="28"/>
          <w:szCs w:val="28"/>
          <w:lang w:val="en-US"/>
        </w:rPr>
        <w:t>transaction</w:t>
      </w:r>
      <w:r>
        <w:rPr>
          <w:color w:val="000000"/>
          <w:sz w:val="28"/>
          <w:szCs w:val="28"/>
        </w:rPr>
        <w:t>».</w:t>
      </w:r>
    </w:p>
    <w:p w14:paraId="1ECC1A82" w14:textId="77777777" w:rsidR="004E69D2" w:rsidRDefault="004E69D2" w:rsidP="004E69D2">
      <w:pPr>
        <w:pStyle w:val="16"/>
        <w:spacing w:before="0" w:after="0" w:line="360" w:lineRule="auto"/>
        <w:ind w:firstLine="709"/>
        <w:jc w:val="both"/>
      </w:pPr>
      <w:r>
        <w:rPr>
          <w:color w:val="000000"/>
          <w:sz w:val="28"/>
          <w:szCs w:val="28"/>
        </w:rPr>
        <w:t xml:space="preserve">Триггеры </w:t>
      </w:r>
      <w:r>
        <w:rPr>
          <w:color w:val="000000"/>
          <w:sz w:val="28"/>
          <w:szCs w:val="28"/>
          <w:lang w:val="en-US"/>
        </w:rPr>
        <w:t>newAdmin</w:t>
      </w:r>
      <w:r>
        <w:rPr>
          <w:color w:val="000000"/>
          <w:sz w:val="28"/>
          <w:szCs w:val="28"/>
        </w:rPr>
        <w:t xml:space="preserve">, </w:t>
      </w:r>
      <w:r>
        <w:rPr>
          <w:color w:val="000000"/>
          <w:sz w:val="28"/>
          <w:szCs w:val="28"/>
          <w:lang w:val="en-US"/>
        </w:rPr>
        <w:t>deleteAdmin</w:t>
      </w:r>
      <w:r>
        <w:rPr>
          <w:color w:val="000000"/>
          <w:sz w:val="28"/>
          <w:szCs w:val="28"/>
        </w:rPr>
        <w:t xml:space="preserve">, </w:t>
      </w:r>
      <w:r>
        <w:rPr>
          <w:color w:val="000000"/>
          <w:sz w:val="28"/>
          <w:szCs w:val="28"/>
          <w:lang w:val="en-US"/>
        </w:rPr>
        <w:t>updateAdmin</w:t>
      </w:r>
      <w:r>
        <w:rPr>
          <w:color w:val="000000"/>
          <w:sz w:val="28"/>
          <w:szCs w:val="28"/>
        </w:rPr>
        <w:t xml:space="preserve"> используются для записи действий, производимых над таблицей «</w:t>
      </w:r>
      <w:r>
        <w:rPr>
          <w:color w:val="000000"/>
          <w:sz w:val="28"/>
          <w:szCs w:val="28"/>
          <w:lang w:val="en-US"/>
        </w:rPr>
        <w:t>admin</w:t>
      </w:r>
      <w:r>
        <w:rPr>
          <w:color w:val="000000"/>
          <w:sz w:val="28"/>
          <w:szCs w:val="28"/>
        </w:rPr>
        <w:t>», в зависимости от произведённого действия происходит запись в таблицу «</w:t>
      </w:r>
      <w:r>
        <w:rPr>
          <w:color w:val="000000"/>
          <w:sz w:val="28"/>
          <w:szCs w:val="28"/>
          <w:lang w:val="en-US"/>
        </w:rPr>
        <w:t>story</w:t>
      </w:r>
      <w:r>
        <w:rPr>
          <w:color w:val="000000"/>
          <w:sz w:val="28"/>
          <w:szCs w:val="28"/>
        </w:rPr>
        <w:t xml:space="preserve">», а </w:t>
      </w:r>
      <w:proofErr w:type="gramStart"/>
      <w:r>
        <w:rPr>
          <w:color w:val="000000"/>
          <w:sz w:val="28"/>
          <w:szCs w:val="28"/>
        </w:rPr>
        <w:t>так же</w:t>
      </w:r>
      <w:proofErr w:type="gramEnd"/>
      <w:r>
        <w:rPr>
          <w:color w:val="000000"/>
          <w:sz w:val="28"/>
          <w:szCs w:val="28"/>
        </w:rPr>
        <w:t xml:space="preserve"> запись в «</w:t>
      </w:r>
      <w:r>
        <w:rPr>
          <w:color w:val="000000"/>
          <w:sz w:val="28"/>
          <w:szCs w:val="28"/>
          <w:lang w:val="en-US"/>
        </w:rPr>
        <w:t>temp</w:t>
      </w:r>
      <w:r w:rsidRPr="00B00EA5">
        <w:rPr>
          <w:color w:val="000000"/>
          <w:sz w:val="28"/>
          <w:szCs w:val="28"/>
        </w:rPr>
        <w:t>_</w:t>
      </w:r>
      <w:r>
        <w:rPr>
          <w:color w:val="000000"/>
          <w:sz w:val="28"/>
          <w:szCs w:val="28"/>
          <w:lang w:val="en-US"/>
        </w:rPr>
        <w:t>admin</w:t>
      </w:r>
      <w:r>
        <w:rPr>
          <w:color w:val="000000"/>
          <w:sz w:val="28"/>
          <w:szCs w:val="28"/>
        </w:rPr>
        <w:t>» старого значения таблицы «</w:t>
      </w:r>
      <w:r>
        <w:rPr>
          <w:color w:val="000000"/>
          <w:sz w:val="28"/>
          <w:szCs w:val="28"/>
          <w:lang w:val="en-US"/>
        </w:rPr>
        <w:t>admin</w:t>
      </w:r>
      <w:r>
        <w:rPr>
          <w:color w:val="000000"/>
          <w:sz w:val="28"/>
          <w:szCs w:val="28"/>
        </w:rPr>
        <w:t>».</w:t>
      </w:r>
    </w:p>
    <w:p w14:paraId="1721AE91" w14:textId="77777777" w:rsidR="004E69D2" w:rsidRDefault="004E69D2" w:rsidP="004E69D2">
      <w:pPr>
        <w:pStyle w:val="16"/>
        <w:spacing w:before="0" w:after="0" w:line="360" w:lineRule="auto"/>
        <w:ind w:firstLine="709"/>
        <w:jc w:val="both"/>
      </w:pPr>
      <w:r>
        <w:rPr>
          <w:color w:val="000000"/>
          <w:sz w:val="28"/>
          <w:szCs w:val="28"/>
        </w:rPr>
        <w:t xml:space="preserve">Триггеры </w:t>
      </w:r>
      <w:r>
        <w:rPr>
          <w:color w:val="000000"/>
          <w:sz w:val="28"/>
          <w:szCs w:val="28"/>
          <w:lang w:val="en-US"/>
        </w:rPr>
        <w:t>newComment</w:t>
      </w:r>
      <w:r>
        <w:rPr>
          <w:color w:val="000000"/>
          <w:sz w:val="28"/>
          <w:szCs w:val="28"/>
        </w:rPr>
        <w:t xml:space="preserve"> </w:t>
      </w:r>
      <w:r>
        <w:rPr>
          <w:color w:val="000000"/>
          <w:sz w:val="28"/>
          <w:szCs w:val="28"/>
          <w:lang w:val="en-US"/>
        </w:rPr>
        <w:t>deleteComment</w:t>
      </w:r>
      <w:r>
        <w:rPr>
          <w:color w:val="000000"/>
          <w:sz w:val="28"/>
          <w:szCs w:val="28"/>
        </w:rPr>
        <w:t xml:space="preserve">, </w:t>
      </w:r>
      <w:r>
        <w:rPr>
          <w:color w:val="000000"/>
          <w:sz w:val="28"/>
          <w:szCs w:val="28"/>
          <w:lang w:val="en-US"/>
        </w:rPr>
        <w:t>updateComment</w:t>
      </w:r>
      <w:r>
        <w:rPr>
          <w:color w:val="000000"/>
          <w:sz w:val="28"/>
          <w:szCs w:val="28"/>
        </w:rPr>
        <w:t xml:space="preserve"> используются для записи действий, производимых над таблицей «</w:t>
      </w:r>
      <w:r>
        <w:rPr>
          <w:color w:val="000000"/>
          <w:sz w:val="28"/>
          <w:szCs w:val="28"/>
          <w:lang w:val="en-US"/>
        </w:rPr>
        <w:t>comment</w:t>
      </w:r>
      <w:r>
        <w:rPr>
          <w:color w:val="000000"/>
          <w:sz w:val="28"/>
          <w:szCs w:val="28"/>
        </w:rPr>
        <w:t>», в зависимости от произведённого действия происходит запись в таблицу «</w:t>
      </w:r>
      <w:r>
        <w:rPr>
          <w:color w:val="000000"/>
          <w:sz w:val="28"/>
          <w:szCs w:val="28"/>
          <w:lang w:val="en-US"/>
        </w:rPr>
        <w:t>story</w:t>
      </w:r>
      <w:r>
        <w:rPr>
          <w:color w:val="000000"/>
          <w:sz w:val="28"/>
          <w:szCs w:val="28"/>
        </w:rPr>
        <w:t xml:space="preserve">», а </w:t>
      </w:r>
      <w:proofErr w:type="gramStart"/>
      <w:r>
        <w:rPr>
          <w:color w:val="000000"/>
          <w:sz w:val="28"/>
          <w:szCs w:val="28"/>
        </w:rPr>
        <w:t>так же</w:t>
      </w:r>
      <w:proofErr w:type="gramEnd"/>
      <w:r>
        <w:rPr>
          <w:color w:val="000000"/>
          <w:sz w:val="28"/>
          <w:szCs w:val="28"/>
        </w:rPr>
        <w:t xml:space="preserve"> запись в «</w:t>
      </w:r>
      <w:r>
        <w:rPr>
          <w:color w:val="000000"/>
          <w:sz w:val="28"/>
          <w:szCs w:val="28"/>
          <w:lang w:val="en-US"/>
        </w:rPr>
        <w:t>temp</w:t>
      </w:r>
      <w:r w:rsidRPr="00B00EA5">
        <w:rPr>
          <w:color w:val="000000"/>
          <w:sz w:val="28"/>
          <w:szCs w:val="28"/>
        </w:rPr>
        <w:t>_</w:t>
      </w:r>
      <w:r>
        <w:rPr>
          <w:color w:val="000000"/>
          <w:sz w:val="28"/>
          <w:szCs w:val="28"/>
          <w:lang w:val="en-US"/>
        </w:rPr>
        <w:t>comment</w:t>
      </w:r>
      <w:r>
        <w:rPr>
          <w:color w:val="000000"/>
          <w:sz w:val="28"/>
          <w:szCs w:val="28"/>
        </w:rPr>
        <w:t>» старого значения таблицы «</w:t>
      </w:r>
      <w:r>
        <w:rPr>
          <w:color w:val="000000"/>
          <w:sz w:val="28"/>
          <w:szCs w:val="28"/>
          <w:lang w:val="en-US"/>
        </w:rPr>
        <w:t>comment</w:t>
      </w:r>
      <w:r>
        <w:rPr>
          <w:color w:val="000000"/>
          <w:sz w:val="28"/>
          <w:szCs w:val="28"/>
        </w:rPr>
        <w:t>».</w:t>
      </w:r>
    </w:p>
    <w:p w14:paraId="0232B324" w14:textId="77777777" w:rsidR="004E69D2" w:rsidRDefault="004E69D2" w:rsidP="004E69D2">
      <w:pPr>
        <w:pStyle w:val="16"/>
        <w:spacing w:before="0" w:after="0" w:line="360" w:lineRule="auto"/>
        <w:ind w:firstLine="709"/>
        <w:jc w:val="both"/>
      </w:pPr>
      <w:r>
        <w:rPr>
          <w:color w:val="000000"/>
          <w:sz w:val="28"/>
          <w:szCs w:val="28"/>
        </w:rPr>
        <w:t xml:space="preserve">Триггеры </w:t>
      </w:r>
      <w:r>
        <w:rPr>
          <w:color w:val="000000"/>
          <w:sz w:val="28"/>
          <w:szCs w:val="28"/>
          <w:lang w:val="en-US"/>
        </w:rPr>
        <w:t>newReview</w:t>
      </w:r>
      <w:r>
        <w:rPr>
          <w:color w:val="000000"/>
          <w:sz w:val="28"/>
          <w:szCs w:val="28"/>
        </w:rPr>
        <w:t xml:space="preserve"> </w:t>
      </w:r>
      <w:r>
        <w:rPr>
          <w:color w:val="000000"/>
          <w:sz w:val="28"/>
          <w:szCs w:val="28"/>
          <w:lang w:val="en-US"/>
        </w:rPr>
        <w:t>deleteReview</w:t>
      </w:r>
      <w:r>
        <w:rPr>
          <w:color w:val="000000"/>
          <w:sz w:val="28"/>
          <w:szCs w:val="28"/>
        </w:rPr>
        <w:t xml:space="preserve">, </w:t>
      </w:r>
      <w:r>
        <w:rPr>
          <w:color w:val="000000"/>
          <w:sz w:val="28"/>
          <w:szCs w:val="28"/>
          <w:lang w:val="en-US"/>
        </w:rPr>
        <w:t>updateReview</w:t>
      </w:r>
      <w:r>
        <w:rPr>
          <w:color w:val="000000"/>
          <w:sz w:val="28"/>
          <w:szCs w:val="28"/>
        </w:rPr>
        <w:t xml:space="preserve"> используются для записи действий, производимых над таблицей «</w:t>
      </w:r>
      <w:r>
        <w:rPr>
          <w:color w:val="000000"/>
          <w:sz w:val="28"/>
          <w:szCs w:val="28"/>
          <w:lang w:val="en-US"/>
        </w:rPr>
        <w:t>review</w:t>
      </w:r>
      <w:r>
        <w:rPr>
          <w:color w:val="000000"/>
          <w:sz w:val="28"/>
          <w:szCs w:val="28"/>
        </w:rPr>
        <w:t>», в зависимости от произведённого действия происходит запись в таблицу «</w:t>
      </w:r>
      <w:r>
        <w:rPr>
          <w:color w:val="000000"/>
          <w:sz w:val="28"/>
          <w:szCs w:val="28"/>
          <w:lang w:val="en-US"/>
        </w:rPr>
        <w:t>story</w:t>
      </w:r>
      <w:r>
        <w:rPr>
          <w:color w:val="000000"/>
          <w:sz w:val="28"/>
          <w:szCs w:val="28"/>
        </w:rPr>
        <w:t xml:space="preserve">», а </w:t>
      </w:r>
      <w:proofErr w:type="gramStart"/>
      <w:r>
        <w:rPr>
          <w:color w:val="000000"/>
          <w:sz w:val="28"/>
          <w:szCs w:val="28"/>
        </w:rPr>
        <w:t>так же</w:t>
      </w:r>
      <w:proofErr w:type="gramEnd"/>
      <w:r>
        <w:rPr>
          <w:color w:val="000000"/>
          <w:sz w:val="28"/>
          <w:szCs w:val="28"/>
        </w:rPr>
        <w:t xml:space="preserve"> запись в «</w:t>
      </w:r>
      <w:r>
        <w:rPr>
          <w:color w:val="000000"/>
          <w:sz w:val="28"/>
          <w:szCs w:val="28"/>
          <w:lang w:val="en-US"/>
        </w:rPr>
        <w:t>temp</w:t>
      </w:r>
      <w:r w:rsidRPr="00B00EA5">
        <w:rPr>
          <w:color w:val="000000"/>
          <w:sz w:val="28"/>
          <w:szCs w:val="28"/>
        </w:rPr>
        <w:t>_</w:t>
      </w:r>
      <w:r>
        <w:rPr>
          <w:color w:val="000000"/>
          <w:sz w:val="28"/>
          <w:szCs w:val="28"/>
          <w:lang w:val="en-US"/>
        </w:rPr>
        <w:t>review</w:t>
      </w:r>
      <w:r>
        <w:rPr>
          <w:color w:val="000000"/>
          <w:sz w:val="28"/>
          <w:szCs w:val="28"/>
        </w:rPr>
        <w:t>» старого значения таблицы «</w:t>
      </w:r>
      <w:r>
        <w:rPr>
          <w:color w:val="000000"/>
          <w:sz w:val="28"/>
          <w:szCs w:val="28"/>
          <w:lang w:val="en-US"/>
        </w:rPr>
        <w:t>review</w:t>
      </w:r>
      <w:r>
        <w:rPr>
          <w:color w:val="000000"/>
          <w:sz w:val="28"/>
          <w:szCs w:val="28"/>
        </w:rPr>
        <w:t>».</w:t>
      </w:r>
    </w:p>
    <w:p w14:paraId="6E0F23F9" w14:textId="77777777" w:rsidR="004E69D2" w:rsidRDefault="004E69D2" w:rsidP="004E69D2">
      <w:pPr>
        <w:pStyle w:val="16"/>
        <w:spacing w:before="0" w:after="0" w:line="360" w:lineRule="auto"/>
        <w:ind w:firstLine="709"/>
        <w:jc w:val="both"/>
      </w:pPr>
      <w:r>
        <w:rPr>
          <w:color w:val="000000"/>
          <w:sz w:val="28"/>
          <w:szCs w:val="28"/>
        </w:rPr>
        <w:t xml:space="preserve">Триггер </w:t>
      </w:r>
      <w:proofErr w:type="gramStart"/>
      <w:r>
        <w:rPr>
          <w:color w:val="000000"/>
          <w:sz w:val="28"/>
          <w:szCs w:val="28"/>
          <w:lang w:val="en-US"/>
        </w:rPr>
        <w:t>undo</w:t>
      </w:r>
      <w:r>
        <w:rPr>
          <w:color w:val="000000"/>
          <w:sz w:val="28"/>
          <w:szCs w:val="28"/>
        </w:rPr>
        <w:t>(</w:t>
      </w:r>
      <w:proofErr w:type="gramEnd"/>
      <w:r>
        <w:rPr>
          <w:color w:val="000000"/>
          <w:sz w:val="28"/>
          <w:szCs w:val="28"/>
        </w:rPr>
        <w:t>) выполняет следующую функцию. Он срабатывает при удалении значения из таблицы «</w:t>
      </w:r>
      <w:r>
        <w:rPr>
          <w:color w:val="000000"/>
          <w:sz w:val="28"/>
          <w:szCs w:val="28"/>
          <w:lang w:val="en-US"/>
        </w:rPr>
        <w:t>story</w:t>
      </w:r>
      <w:r>
        <w:rPr>
          <w:color w:val="000000"/>
          <w:sz w:val="28"/>
          <w:szCs w:val="28"/>
        </w:rPr>
        <w:t>». Осуществляет тем самым основную функцию в реализации темпоральности базы данных библиотеки. При его выполнении триггер обращается к удаляемому значению и производит обратные действия, предшествующие добавлению в эту таблицу, т. е. если в таблице было указано, что было произведено добавление, в некоторую таблицу нашей базы данных, происходит удаление соответствующей записи. Если же в «</w:t>
      </w:r>
      <w:r>
        <w:rPr>
          <w:color w:val="000000"/>
          <w:sz w:val="28"/>
          <w:szCs w:val="28"/>
          <w:lang w:val="en-US"/>
        </w:rPr>
        <w:t>story</w:t>
      </w:r>
      <w:r>
        <w:rPr>
          <w:color w:val="000000"/>
          <w:sz w:val="28"/>
          <w:szCs w:val="28"/>
        </w:rPr>
        <w:t xml:space="preserve">» указанно удаление или изменение, то триггер, наоборот, восстанавливает эту запись, её старое значение, получая при этом из соответствующей </w:t>
      </w:r>
      <w:r>
        <w:rPr>
          <w:color w:val="000000"/>
          <w:sz w:val="28"/>
          <w:szCs w:val="28"/>
          <w:lang w:val="en-US"/>
        </w:rPr>
        <w:t>temp</w:t>
      </w:r>
      <w:r w:rsidRPr="00B00EA5">
        <w:rPr>
          <w:color w:val="000000"/>
          <w:sz w:val="28"/>
          <w:szCs w:val="28"/>
        </w:rPr>
        <w:t>_</w:t>
      </w:r>
      <w:r>
        <w:rPr>
          <w:color w:val="000000"/>
          <w:sz w:val="28"/>
          <w:szCs w:val="28"/>
        </w:rPr>
        <w:t>[Название_</w:t>
      </w:r>
      <w:proofErr w:type="gramStart"/>
      <w:r>
        <w:rPr>
          <w:color w:val="000000"/>
          <w:sz w:val="28"/>
          <w:szCs w:val="28"/>
        </w:rPr>
        <w:t>Таблицы]таблицы</w:t>
      </w:r>
      <w:proofErr w:type="gramEnd"/>
      <w:r>
        <w:rPr>
          <w:color w:val="000000"/>
          <w:sz w:val="28"/>
          <w:szCs w:val="28"/>
        </w:rPr>
        <w:t>.</w:t>
      </w:r>
    </w:p>
    <w:p w14:paraId="69FDBF2D" w14:textId="7E032C50" w:rsidR="00482196" w:rsidRPr="004E69D2" w:rsidRDefault="004E69D2" w:rsidP="004E69D2">
      <w:pPr>
        <w:pStyle w:val="16"/>
        <w:spacing w:before="0" w:after="0" w:line="360" w:lineRule="auto"/>
        <w:ind w:firstLine="709"/>
        <w:jc w:val="both"/>
      </w:pPr>
      <w:r>
        <w:rPr>
          <w:color w:val="000000"/>
          <w:sz w:val="28"/>
          <w:szCs w:val="28"/>
        </w:rPr>
        <w:t xml:space="preserve">Итак, при помощи СУБД в </w:t>
      </w:r>
      <w:r>
        <w:rPr>
          <w:color w:val="000000"/>
          <w:sz w:val="28"/>
          <w:szCs w:val="28"/>
          <w:lang w:val="en-US"/>
        </w:rPr>
        <w:t>My</w:t>
      </w:r>
      <w:r>
        <w:rPr>
          <w:color w:val="000000"/>
          <w:sz w:val="28"/>
          <w:szCs w:val="28"/>
        </w:rPr>
        <w:t>SQL были созданы все необходимые таблицы для реализации БД онлайн магазина, определены первичные ключи, проведены связи между таблицами, а также созданы таблицы и триггеры для осуществления темпоральности базы данных. Все таблицы были заполнены необходимыми данными.</w:t>
      </w:r>
      <w:r w:rsidR="00482196">
        <w:rPr>
          <w:color w:val="000000"/>
          <w:sz w:val="28"/>
          <w:szCs w:val="28"/>
        </w:rPr>
        <w:br w:type="page"/>
      </w:r>
    </w:p>
    <w:p w14:paraId="381BF7AC" w14:textId="77777777" w:rsidR="004E69D2" w:rsidRDefault="004E69D2" w:rsidP="004E69D2">
      <w:pPr>
        <w:pStyle w:val="2"/>
        <w:keepNext w:val="0"/>
        <w:keepLines w:val="0"/>
        <w:pageBreakBefore/>
        <w:spacing w:before="0" w:line="360" w:lineRule="auto"/>
        <w:ind w:firstLine="707"/>
        <w:jc w:val="center"/>
      </w:pPr>
      <w:r>
        <w:rPr>
          <w:rFonts w:ascii="Times New Roman" w:hAnsi="Times New Roman"/>
          <w:b/>
          <w:bCs/>
          <w:color w:val="000000"/>
          <w:sz w:val="28"/>
          <w:szCs w:val="28"/>
        </w:rPr>
        <w:lastRenderedPageBreak/>
        <w:t xml:space="preserve">3. </w:t>
      </w:r>
      <w:r>
        <w:rPr>
          <w:rFonts w:ascii="Times New Roman" w:hAnsi="Times New Roman"/>
          <w:b/>
          <w:color w:val="000000"/>
          <w:sz w:val="28"/>
        </w:rPr>
        <w:t>Разработка клиентского интерфейса для работы с базой данных</w:t>
      </w:r>
    </w:p>
    <w:p w14:paraId="23F960A5" w14:textId="77777777" w:rsidR="004E69D2" w:rsidRDefault="004E69D2" w:rsidP="004E69D2">
      <w:pPr>
        <w:pStyle w:val="16"/>
        <w:spacing w:before="0" w:after="0" w:line="360" w:lineRule="auto"/>
        <w:ind w:firstLine="709"/>
        <w:jc w:val="both"/>
      </w:pPr>
      <w:r>
        <w:rPr>
          <w:color w:val="000000"/>
          <w:sz w:val="28"/>
          <w:szCs w:val="28"/>
        </w:rPr>
        <w:t>Необходимо провести обоснование выбора ПО для взаимодействия с БД, основываясь на требованиях к БД. Из нескольких вариантов нужно выбрать один.</w:t>
      </w:r>
    </w:p>
    <w:p w14:paraId="30FD67A5" w14:textId="77777777" w:rsidR="004E69D2" w:rsidRDefault="004E69D2" w:rsidP="004E69D2">
      <w:pPr>
        <w:pStyle w:val="16"/>
        <w:spacing w:before="0" w:after="0" w:line="360" w:lineRule="auto"/>
        <w:ind w:firstLine="709"/>
        <w:jc w:val="both"/>
      </w:pPr>
      <w:r>
        <w:rPr>
          <w:color w:val="000000"/>
          <w:sz w:val="28"/>
          <w:szCs w:val="28"/>
        </w:rPr>
        <w:t xml:space="preserve">Интерфейс для взаимодействия пользователей с базой данных </w:t>
      </w:r>
      <w:r>
        <w:rPr>
          <w:bCs/>
          <w:color w:val="000000"/>
          <w:sz w:val="28"/>
          <w:szCs w:val="28"/>
        </w:rPr>
        <w:t>онлайн магазина</w:t>
      </w:r>
      <w:r>
        <w:rPr>
          <w:color w:val="000000"/>
          <w:sz w:val="28"/>
          <w:szCs w:val="28"/>
        </w:rPr>
        <w:t xml:space="preserve"> должен соответствовать некоторым требованиям, а именно: быть дружественным, интуитивно понятным и по</w:t>
      </w:r>
      <w:bookmarkStart w:id="16" w:name="_GoBack"/>
      <w:bookmarkEnd w:id="16"/>
      <w:r>
        <w:rPr>
          <w:color w:val="000000"/>
          <w:sz w:val="28"/>
          <w:szCs w:val="28"/>
        </w:rPr>
        <w:t>зволять каждому пользователю работать с базой в соответствии с его полномочиями. То есть, должны быть предусмотрены различные роли входа, для каждой роли должны быть реализованы свои функции. Так, например, у администратора должен быть простой и удобный способ добавления, изменения и удаления информации о сотрудниках онлайн магазина, о его продуктах. Сотрудник же должен иметь возможность удаления, и изменения комментариев или отзывов, получать информацию о заказах покупателя, а также должен иметь доступ просмотра информации о покупателе. Покупатель должен иметь доступ к просмотру товаров, своих заказах, своих комментариев или отзывов, возможность совершить заказ. Таким образом, ни один из пользователей не имеет доступа к возможностям другого, если их функции не пересекаются.</w:t>
      </w:r>
    </w:p>
    <w:p w14:paraId="047DE648" w14:textId="77777777" w:rsidR="004E69D2" w:rsidRDefault="004E69D2" w:rsidP="004E69D2">
      <w:pPr>
        <w:pStyle w:val="16"/>
        <w:spacing w:before="0" w:after="0" w:line="360" w:lineRule="auto"/>
        <w:ind w:firstLine="709"/>
        <w:jc w:val="both"/>
      </w:pPr>
      <w:r>
        <w:rPr>
          <w:color w:val="000000"/>
          <w:sz w:val="28"/>
          <w:szCs w:val="28"/>
        </w:rPr>
        <w:t>Помимо различных представлений, для пользователей базы данных интерфейс должен предусматривать возможность отката базы данных, на количество указанных транзакций или до указанной даты, удаление записей, редактирование любой из записей, создание любых записей, интерфейс для создания резервной копии и восстановления по ней базы данных, словом, всё необходимое для поддержания работоспособности базы данных.</w:t>
      </w:r>
    </w:p>
    <w:p w14:paraId="6CF81A9D" w14:textId="77777777" w:rsidR="004E69D2" w:rsidRDefault="004E69D2" w:rsidP="004E69D2">
      <w:pPr>
        <w:pStyle w:val="16"/>
        <w:spacing w:before="0" w:after="0" w:line="360" w:lineRule="auto"/>
        <w:ind w:firstLine="709"/>
        <w:jc w:val="both"/>
        <w:rPr>
          <w:color w:val="000000"/>
          <w:sz w:val="28"/>
          <w:szCs w:val="28"/>
        </w:rPr>
      </w:pPr>
    </w:p>
    <w:p w14:paraId="0521FDAA" w14:textId="77777777" w:rsidR="004E69D2" w:rsidRDefault="004E69D2" w:rsidP="004E69D2">
      <w:pPr>
        <w:pStyle w:val="2"/>
        <w:keepNext w:val="0"/>
        <w:keepLines w:val="0"/>
        <w:spacing w:before="0" w:line="360" w:lineRule="auto"/>
        <w:ind w:firstLine="707"/>
        <w:jc w:val="center"/>
      </w:pPr>
      <w:bookmarkStart w:id="17" w:name="__RefHeading___Toc63342440"/>
      <w:bookmarkEnd w:id="17"/>
      <w:r>
        <w:rPr>
          <w:rFonts w:ascii="Times New Roman" w:hAnsi="Times New Roman"/>
          <w:b/>
          <w:bCs/>
          <w:color w:val="000000"/>
          <w:sz w:val="28"/>
          <w:szCs w:val="28"/>
        </w:rPr>
        <w:t xml:space="preserve">3.1 </w:t>
      </w:r>
      <w:r>
        <w:rPr>
          <w:rFonts w:ascii="Times New Roman" w:hAnsi="Times New Roman"/>
          <w:b/>
          <w:color w:val="000000"/>
          <w:sz w:val="28"/>
        </w:rPr>
        <w:t>Выбор среды для разработки приложения</w:t>
      </w:r>
    </w:p>
    <w:p w14:paraId="040D035B" w14:textId="77777777" w:rsidR="004E69D2" w:rsidRDefault="004E69D2" w:rsidP="004E69D2">
      <w:pPr>
        <w:spacing w:line="360" w:lineRule="auto"/>
        <w:ind w:firstLine="709"/>
        <w:jc w:val="both"/>
      </w:pPr>
      <w:r>
        <w:rPr>
          <w:sz w:val="28"/>
        </w:rPr>
        <w:t xml:space="preserve">Практически все современные языки программирования имеют возможность подключения и работы с СУБД </w:t>
      </w:r>
      <w:r>
        <w:rPr>
          <w:sz w:val="28"/>
          <w:lang w:val="en-US"/>
        </w:rPr>
        <w:t>MySQL</w:t>
      </w:r>
      <w:r>
        <w:rPr>
          <w:sz w:val="28"/>
        </w:rPr>
        <w:t xml:space="preserve">. Поэтому следует </w:t>
      </w:r>
      <w:r>
        <w:rPr>
          <w:sz w:val="28"/>
        </w:rPr>
        <w:lastRenderedPageBreak/>
        <w:t xml:space="preserve">определиться с выбором языка, рассмотри несколько из них, а именно: С++, </w:t>
      </w:r>
      <w:r>
        <w:rPr>
          <w:sz w:val="28"/>
          <w:lang w:val="en-US"/>
        </w:rPr>
        <w:t>Python</w:t>
      </w:r>
      <w:r>
        <w:rPr>
          <w:sz w:val="28"/>
        </w:rPr>
        <w:t xml:space="preserve"> и С#.</w:t>
      </w:r>
    </w:p>
    <w:p w14:paraId="02466E10" w14:textId="77777777" w:rsidR="004E69D2" w:rsidRDefault="004E69D2" w:rsidP="004E69D2">
      <w:pPr>
        <w:spacing w:line="360" w:lineRule="auto"/>
        <w:ind w:firstLine="709"/>
        <w:jc w:val="both"/>
      </w:pPr>
      <w:r>
        <w:rPr>
          <w:sz w:val="28"/>
        </w:rPr>
        <w:t>C++ — компилируемый, статически типизированный язык программирования общего назначения.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w:t>
      </w:r>
    </w:p>
    <w:p w14:paraId="62F91189" w14:textId="77777777" w:rsidR="004E69D2" w:rsidRDefault="004E69D2" w:rsidP="004E69D2">
      <w:pPr>
        <w:spacing w:line="360" w:lineRule="auto"/>
        <w:ind w:firstLine="709"/>
        <w:jc w:val="both"/>
      </w:pPr>
      <w:r>
        <w:rPr>
          <w:sz w:val="28"/>
          <w:lang w:val="en-US"/>
        </w:rPr>
        <w:t>Python</w:t>
      </w:r>
      <w:r>
        <w:rPr>
          <w:sz w:val="28"/>
        </w:rPr>
        <w:t xml:space="preserve">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w:t>
      </w:r>
      <w:r>
        <w:rPr>
          <w:sz w:val="28"/>
          <w:lang w:val="en-US"/>
        </w:rPr>
        <w:t>Python</w:t>
      </w:r>
      <w:r>
        <w:rPr>
          <w:sz w:val="28"/>
        </w:rPr>
        <w:t xml:space="preserve"> минималистичен. В то же время стандартная библиотека включает большой объём полезных функций. </w:t>
      </w:r>
      <w:r>
        <w:rPr>
          <w:sz w:val="28"/>
          <w:lang w:val="en-US"/>
        </w:rPr>
        <w:t>Python</w:t>
      </w:r>
      <w:r>
        <w:rPr>
          <w:sz w:val="28"/>
        </w:rPr>
        <w:t xml:space="preserve"> поддерживает структурное, объектно-ориентированное, функциональное, императивное и аспектно-ориентированное программирование.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высокоуровневые структуры данных. Поддерживается разбиение программ на модули, которые, в свою очередь, могут объединяться в пакеты.</w:t>
      </w:r>
    </w:p>
    <w:p w14:paraId="082297AE" w14:textId="77777777" w:rsidR="004E69D2" w:rsidRDefault="004E69D2" w:rsidP="004E69D2">
      <w:pPr>
        <w:spacing w:line="360" w:lineRule="auto"/>
        <w:ind w:firstLine="709"/>
        <w:jc w:val="both"/>
      </w:pPr>
      <w:r>
        <w:rPr>
          <w:sz w:val="28"/>
        </w:rPr>
        <w:t>Для удобной реализации перечисленных требований к интерфейсу БД «Онлайн магазин» был выбран язык С#.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 [4].</w:t>
      </w:r>
    </w:p>
    <w:p w14:paraId="3221AFB3" w14:textId="77777777" w:rsidR="004E69D2" w:rsidRDefault="004E69D2" w:rsidP="004E69D2">
      <w:pPr>
        <w:spacing w:line="360" w:lineRule="auto"/>
        <w:ind w:firstLine="709"/>
        <w:jc w:val="both"/>
      </w:pPr>
      <w:r>
        <w:rPr>
          <w:sz w:val="28"/>
        </w:rPr>
        <w:t xml:space="preserve">Переняв многое от своих предшественников — языков C++, Delphi, Модула, Smalltalk и, в особенности, Java — С#, опираясь на практику их </w:t>
      </w:r>
      <w:r>
        <w:rPr>
          <w:sz w:val="28"/>
        </w:rPr>
        <w:lastRenderedPageBreak/>
        <w:t>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 [4].</w:t>
      </w:r>
    </w:p>
    <w:p w14:paraId="515E366D" w14:textId="77777777" w:rsidR="004E69D2" w:rsidRDefault="004E69D2" w:rsidP="004E69D2">
      <w:pPr>
        <w:spacing w:line="360" w:lineRule="auto"/>
        <w:ind w:firstLine="709"/>
        <w:jc w:val="both"/>
      </w:pPr>
      <w:r>
        <w:rPr>
          <w:sz w:val="28"/>
        </w:rPr>
        <w:t xml:space="preserve">Существует множество сред разработки подходящих для решения поставленной задачи, например, </w:t>
      </w:r>
      <w:r>
        <w:rPr>
          <w:sz w:val="28"/>
          <w:lang w:val="en-US"/>
        </w:rPr>
        <w:t>SharpDevelop</w:t>
      </w:r>
      <w:r>
        <w:rPr>
          <w:sz w:val="28"/>
        </w:rPr>
        <w:t xml:space="preserve">, </w:t>
      </w:r>
      <w:r>
        <w:rPr>
          <w:sz w:val="28"/>
          <w:lang w:val="en-US"/>
        </w:rPr>
        <w:t>Rider</w:t>
      </w:r>
      <w:r>
        <w:rPr>
          <w:sz w:val="28"/>
        </w:rPr>
        <w:t xml:space="preserve">, MS VisualStudio, </w:t>
      </w:r>
      <w:proofErr w:type="gramStart"/>
      <w:r>
        <w:rPr>
          <w:sz w:val="28"/>
          <w:lang w:val="en-US"/>
        </w:rPr>
        <w:t>Code</w:t>
      </w:r>
      <w:r>
        <w:rPr>
          <w:sz w:val="28"/>
        </w:rPr>
        <w:t>::</w:t>
      </w:r>
      <w:proofErr w:type="gramEnd"/>
      <w:r>
        <w:rPr>
          <w:sz w:val="28"/>
          <w:lang w:val="en-US"/>
        </w:rPr>
        <w:t>Blocks</w:t>
      </w:r>
      <w:r>
        <w:rPr>
          <w:sz w:val="28"/>
        </w:rPr>
        <w:t xml:space="preserve">. </w:t>
      </w:r>
    </w:p>
    <w:p w14:paraId="265AC99E" w14:textId="77777777" w:rsidR="004E69D2" w:rsidRDefault="004E69D2" w:rsidP="004E69D2">
      <w:pPr>
        <w:spacing w:line="360" w:lineRule="auto"/>
        <w:ind w:firstLine="709"/>
        <w:jc w:val="both"/>
      </w:pPr>
      <w:proofErr w:type="gramStart"/>
      <w:r>
        <w:rPr>
          <w:sz w:val="28"/>
          <w:lang w:val="en-US"/>
        </w:rPr>
        <w:t>Code</w:t>
      </w:r>
      <w:r>
        <w:rPr>
          <w:sz w:val="28"/>
        </w:rPr>
        <w:t>::</w:t>
      </w:r>
      <w:proofErr w:type="gramEnd"/>
      <w:r>
        <w:rPr>
          <w:sz w:val="28"/>
          <w:lang w:val="en-US"/>
        </w:rPr>
        <w:t>Blocks</w:t>
      </w:r>
      <w:r>
        <w:rPr>
          <w:sz w:val="28"/>
        </w:rPr>
        <w:t xml:space="preserve"> достаточно прост в изучении, легковесен, бесплатен, однако не подходит для создания комплексных приложений в силу недостаточной функциональности и нестабильности – порой приходится сталкиваться с невнятными ошибками в отладке, а при работе с большим приложением это неудобно.</w:t>
      </w:r>
    </w:p>
    <w:p w14:paraId="03F579F5" w14:textId="77777777" w:rsidR="004E69D2" w:rsidRDefault="004E69D2" w:rsidP="004E69D2">
      <w:pPr>
        <w:spacing w:line="360" w:lineRule="auto"/>
        <w:ind w:firstLine="709"/>
        <w:jc w:val="both"/>
      </w:pPr>
      <w:r>
        <w:rPr>
          <w:sz w:val="28"/>
          <w:lang w:val="en-US"/>
        </w:rPr>
        <w:t>SharpDevelop</w:t>
      </w:r>
      <w:r>
        <w:rPr>
          <w:sz w:val="28"/>
        </w:rPr>
        <w:t xml:space="preserve"> используется, как более простая альтернатива MS VisualStudio. Его плюсом является производительность, однако данная среда имеет меньший функционал, нежели VisualStudio.</w:t>
      </w:r>
    </w:p>
    <w:p w14:paraId="7B547162" w14:textId="77777777" w:rsidR="004E69D2" w:rsidRDefault="004E69D2" w:rsidP="004E69D2">
      <w:pPr>
        <w:spacing w:line="360" w:lineRule="auto"/>
        <w:ind w:firstLine="709"/>
        <w:jc w:val="both"/>
      </w:pPr>
      <w:r>
        <w:rPr>
          <w:sz w:val="28"/>
        </w:rPr>
        <w:t xml:space="preserve">MS VisualStudio </w:t>
      </w:r>
      <w:r w:rsidRPr="00B00EA5">
        <w:rPr>
          <w:sz w:val="28"/>
        </w:rPr>
        <w:t xml:space="preserve">- </w:t>
      </w:r>
      <w:r>
        <w:rPr>
          <w:sz w:val="28"/>
        </w:rPr>
        <w:t>Данная среда является бесплатной, официальной, обладает большим функционалом, имеет широкие возможности по разработке приложений под Windows.</w:t>
      </w:r>
    </w:p>
    <w:p w14:paraId="718EC472" w14:textId="77777777" w:rsidR="004E69D2" w:rsidRDefault="004E69D2" w:rsidP="004E69D2">
      <w:pPr>
        <w:spacing w:line="360" w:lineRule="auto"/>
        <w:ind w:firstLine="709"/>
        <w:jc w:val="both"/>
      </w:pPr>
      <w:r>
        <w:rPr>
          <w:sz w:val="28"/>
          <w:lang w:val="en-US"/>
        </w:rPr>
        <w:t>Rider</w:t>
      </w:r>
      <w:r>
        <w:rPr>
          <w:sz w:val="28"/>
        </w:rPr>
        <w:t xml:space="preserve"> — </w:t>
      </w:r>
      <w:r>
        <w:rPr>
          <w:sz w:val="28"/>
          <w:lang w:val="en-US"/>
        </w:rPr>
        <w:t>IDE</w:t>
      </w:r>
      <w:r w:rsidRPr="00B00EA5">
        <w:rPr>
          <w:sz w:val="28"/>
        </w:rPr>
        <w:t xml:space="preserve"> </w:t>
      </w:r>
      <w:r>
        <w:rPr>
          <w:sz w:val="28"/>
        </w:rPr>
        <w:t xml:space="preserve">от компании </w:t>
      </w:r>
      <w:r>
        <w:rPr>
          <w:sz w:val="28"/>
          <w:lang w:val="en-US"/>
        </w:rPr>
        <w:t>JetBrains</w:t>
      </w:r>
      <w:r w:rsidRPr="00B00EA5">
        <w:rPr>
          <w:sz w:val="28"/>
        </w:rPr>
        <w:t xml:space="preserve">, </w:t>
      </w:r>
      <w:r>
        <w:rPr>
          <w:sz w:val="28"/>
        </w:rPr>
        <w:t xml:space="preserve">поддерживает полный цикл разработки и </w:t>
      </w:r>
      <w:r>
        <w:rPr>
          <w:sz w:val="28"/>
          <w:lang w:val="en-US"/>
        </w:rPr>
        <w:t>ReSharper</w:t>
      </w:r>
      <w:r>
        <w:rPr>
          <w:sz w:val="28"/>
        </w:rPr>
        <w:t xml:space="preserve">, прост в освоении. Поддерживает точно такие же функции, что и известная </w:t>
      </w:r>
      <w:r>
        <w:rPr>
          <w:sz w:val="28"/>
          <w:lang w:val="en-US"/>
        </w:rPr>
        <w:t>MS</w:t>
      </w:r>
      <w:r w:rsidRPr="00B00EA5">
        <w:rPr>
          <w:sz w:val="28"/>
        </w:rPr>
        <w:t xml:space="preserve"> </w:t>
      </w:r>
      <w:r>
        <w:rPr>
          <w:sz w:val="28"/>
          <w:lang w:val="en-US"/>
        </w:rPr>
        <w:t>VisualStudio</w:t>
      </w:r>
      <w:r w:rsidRPr="00B00EA5">
        <w:rPr>
          <w:sz w:val="28"/>
        </w:rPr>
        <w:t>.</w:t>
      </w:r>
    </w:p>
    <w:p w14:paraId="0D132F65" w14:textId="77777777" w:rsidR="004E69D2" w:rsidRDefault="004E69D2" w:rsidP="004E69D2">
      <w:pPr>
        <w:spacing w:line="360" w:lineRule="auto"/>
        <w:ind w:firstLine="709"/>
        <w:jc w:val="both"/>
      </w:pPr>
      <w:r>
        <w:rPr>
          <w:sz w:val="28"/>
        </w:rPr>
        <w:t xml:space="preserve">Поэтому интерфейс для взаимодействия пользователей с базой данных был реализован на языке С# в программной среде </w:t>
      </w:r>
      <w:r>
        <w:rPr>
          <w:sz w:val="28"/>
          <w:lang w:val="en-US"/>
        </w:rPr>
        <w:t>Rider</w:t>
      </w:r>
      <w:r>
        <w:rPr>
          <w:sz w:val="28"/>
        </w:rPr>
        <w:t>.</w:t>
      </w:r>
    </w:p>
    <w:p w14:paraId="340DF169" w14:textId="77777777" w:rsidR="004E69D2" w:rsidRDefault="004E69D2" w:rsidP="004E69D2">
      <w:pPr>
        <w:spacing w:line="360" w:lineRule="auto"/>
        <w:ind w:firstLine="709"/>
        <w:jc w:val="both"/>
      </w:pPr>
      <w:r>
        <w:rPr>
          <w:sz w:val="28"/>
        </w:rPr>
        <w:t xml:space="preserve">Наиболее простой и удобной платформой для разработки приложений до сих пор остается </w:t>
      </w:r>
      <w:bookmarkStart w:id="18" w:name="firstHeading"/>
      <w:bookmarkEnd w:id="18"/>
      <w:r>
        <w:rPr>
          <w:color w:val="000000"/>
          <w:sz w:val="28"/>
          <w:szCs w:val="28"/>
          <w:lang w:val="en-US"/>
        </w:rPr>
        <w:t>Windows</w:t>
      </w:r>
      <w:r w:rsidRPr="00B00EA5">
        <w:rPr>
          <w:color w:val="000000"/>
          <w:sz w:val="28"/>
          <w:szCs w:val="28"/>
        </w:rPr>
        <w:t xml:space="preserve"> </w:t>
      </w:r>
      <w:r>
        <w:rPr>
          <w:color w:val="000000"/>
          <w:sz w:val="28"/>
          <w:szCs w:val="28"/>
          <w:lang w:val="en-US"/>
        </w:rPr>
        <w:t>Presentation</w:t>
      </w:r>
      <w:r w:rsidRPr="00B00EA5">
        <w:rPr>
          <w:color w:val="000000"/>
          <w:sz w:val="28"/>
          <w:szCs w:val="28"/>
        </w:rPr>
        <w:t xml:space="preserve"> </w:t>
      </w:r>
      <w:r>
        <w:rPr>
          <w:color w:val="000000"/>
          <w:sz w:val="28"/>
          <w:szCs w:val="28"/>
          <w:lang w:val="en-US"/>
        </w:rPr>
        <w:t>Foundation</w:t>
      </w:r>
      <w:r>
        <w:rPr>
          <w:sz w:val="28"/>
        </w:rPr>
        <w:t>.</w:t>
      </w:r>
    </w:p>
    <w:p w14:paraId="15F31A12" w14:textId="2AFAF2B6" w:rsidR="004E69D2" w:rsidRDefault="004E69D2" w:rsidP="004E69D2">
      <w:pPr>
        <w:spacing w:line="360" w:lineRule="auto"/>
        <w:ind w:firstLine="709"/>
        <w:jc w:val="both"/>
      </w:pPr>
      <w:r>
        <w:rPr>
          <w:color w:val="000000"/>
          <w:sz w:val="28"/>
          <w:szCs w:val="28"/>
          <w:lang w:val="en-US"/>
        </w:rPr>
        <w:t>Windows</w:t>
      </w:r>
      <w:r w:rsidRPr="00B00EA5">
        <w:rPr>
          <w:color w:val="000000"/>
          <w:sz w:val="28"/>
          <w:szCs w:val="28"/>
        </w:rPr>
        <w:t xml:space="preserve"> </w:t>
      </w:r>
      <w:r>
        <w:rPr>
          <w:color w:val="000000"/>
          <w:sz w:val="28"/>
          <w:szCs w:val="28"/>
          <w:lang w:val="en-US"/>
        </w:rPr>
        <w:t>Presentation</w:t>
      </w:r>
      <w:r w:rsidRPr="00B00EA5">
        <w:rPr>
          <w:color w:val="000000"/>
          <w:sz w:val="28"/>
          <w:szCs w:val="28"/>
        </w:rPr>
        <w:t xml:space="preserve"> </w:t>
      </w:r>
      <w:r>
        <w:rPr>
          <w:color w:val="000000"/>
          <w:sz w:val="28"/>
          <w:szCs w:val="28"/>
          <w:lang w:val="en-US"/>
        </w:rPr>
        <w:t>Foundation</w:t>
      </w:r>
      <w:r>
        <w:rPr>
          <w:sz w:val="28"/>
        </w:rPr>
        <w:t xml:space="preserve"> — </w:t>
      </w:r>
      <w:r>
        <w:rPr>
          <w:color w:val="202122"/>
          <w:sz w:val="28"/>
          <w:szCs w:val="28"/>
        </w:rPr>
        <w:t> аналог WinForms, система для построения клиентских приложений </w:t>
      </w:r>
      <w:r w:rsidRPr="00026068">
        <w:rPr>
          <w:sz w:val="28"/>
          <w:szCs w:val="28"/>
          <w:shd w:val="clear" w:color="auto" w:fill="FFFFFF"/>
        </w:rPr>
        <w:t>Windows</w:t>
      </w:r>
      <w:r>
        <w:rPr>
          <w:color w:val="202122"/>
          <w:sz w:val="28"/>
          <w:szCs w:val="28"/>
        </w:rPr>
        <w:t xml:space="preserve"> с визуально привлекательными возможностями взаимодействия с пользователем, графическая </w:t>
      </w:r>
      <w:r>
        <w:rPr>
          <w:color w:val="202122"/>
          <w:sz w:val="28"/>
          <w:szCs w:val="28"/>
        </w:rPr>
        <w:lastRenderedPageBreak/>
        <w:t>(презентационная) подсистема в составе </w:t>
      </w:r>
      <w:hyperlink r:id="rId16" w:history="1">
        <w:r>
          <w:rPr>
            <w:rStyle w:val="aa"/>
            <w:color w:val="0645AD"/>
            <w:shd w:val="clear" w:color="auto" w:fill="FFFFFF"/>
          </w:rPr>
          <w:t>.NET Framework</w:t>
        </w:r>
      </w:hyperlink>
      <w:r>
        <w:rPr>
          <w:color w:val="202122"/>
          <w:sz w:val="28"/>
          <w:szCs w:val="28"/>
        </w:rPr>
        <w:t> (начиная с версии </w:t>
      </w:r>
      <w:hyperlink r:id="rId17" w:history="1">
        <w:r>
          <w:rPr>
            <w:rStyle w:val="aa"/>
            <w:color w:val="0645AD"/>
            <w:shd w:val="clear" w:color="auto" w:fill="FFFFFF"/>
          </w:rPr>
          <w:t>3.0</w:t>
        </w:r>
      </w:hyperlink>
      <w:r>
        <w:rPr>
          <w:color w:val="202122"/>
          <w:sz w:val="28"/>
          <w:szCs w:val="28"/>
        </w:rPr>
        <w:t>), использующая язык </w:t>
      </w:r>
      <w:hyperlink r:id="rId18" w:history="1">
        <w:r>
          <w:rPr>
            <w:rStyle w:val="aa"/>
            <w:color w:val="0645AD"/>
            <w:shd w:val="clear" w:color="auto" w:fill="FFFFFF"/>
          </w:rPr>
          <w:t>XAML</w:t>
        </w:r>
      </w:hyperlink>
      <w:r>
        <w:rPr>
          <w:color w:val="202122"/>
          <w:sz w:val="28"/>
          <w:szCs w:val="28"/>
        </w:rPr>
        <w:t>.</w:t>
      </w:r>
      <w:r>
        <w:rPr>
          <w:sz w:val="28"/>
          <w:szCs w:val="28"/>
        </w:rPr>
        <w:t xml:space="preserve"> </w:t>
      </w:r>
    </w:p>
    <w:p w14:paraId="2A3BDE9C" w14:textId="77777777" w:rsidR="004E69D2" w:rsidRDefault="004E69D2" w:rsidP="004E69D2">
      <w:pPr>
        <w:pStyle w:val="16"/>
        <w:spacing w:before="0" w:after="0" w:line="360" w:lineRule="auto"/>
        <w:ind w:firstLine="708"/>
        <w:jc w:val="both"/>
      </w:pPr>
      <w:r>
        <w:rPr>
          <w:color w:val="000000"/>
          <w:sz w:val="28"/>
          <w:szCs w:val="28"/>
          <w:lang w:val="en-US"/>
        </w:rPr>
        <w:t>Windows</w:t>
      </w:r>
      <w:r w:rsidRPr="00B00EA5">
        <w:rPr>
          <w:color w:val="000000"/>
          <w:sz w:val="28"/>
          <w:szCs w:val="28"/>
        </w:rPr>
        <w:t xml:space="preserve"> </w:t>
      </w:r>
      <w:r>
        <w:rPr>
          <w:color w:val="000000"/>
          <w:sz w:val="28"/>
          <w:szCs w:val="28"/>
          <w:lang w:val="en-US"/>
        </w:rPr>
        <w:t>Presentation</w:t>
      </w:r>
      <w:r w:rsidRPr="00B00EA5">
        <w:rPr>
          <w:color w:val="000000"/>
          <w:sz w:val="28"/>
          <w:szCs w:val="28"/>
        </w:rPr>
        <w:t xml:space="preserve"> </w:t>
      </w:r>
      <w:r>
        <w:rPr>
          <w:color w:val="000000"/>
          <w:sz w:val="28"/>
          <w:szCs w:val="28"/>
          <w:lang w:val="en-US"/>
        </w:rPr>
        <w:t>Foundation</w:t>
      </w:r>
      <w:r>
        <w:rPr>
          <w:sz w:val="28"/>
          <w:szCs w:val="28"/>
        </w:rPr>
        <w:t xml:space="preserve"> включает широкий набор элементов управления, которые можно добавлять на формы: текстовые поля, кнопки, раскрывающиеся списки, переключатели и даже веб-страницы.</w:t>
      </w:r>
    </w:p>
    <w:p w14:paraId="55D7D7BE" w14:textId="77777777" w:rsidR="004E69D2" w:rsidRDefault="004E69D2" w:rsidP="004E69D2">
      <w:pPr>
        <w:pStyle w:val="16"/>
        <w:spacing w:before="0" w:after="0" w:line="360" w:lineRule="auto"/>
        <w:ind w:firstLine="708"/>
        <w:jc w:val="both"/>
        <w:rPr>
          <w:sz w:val="28"/>
        </w:rPr>
      </w:pPr>
    </w:p>
    <w:p w14:paraId="547C8264" w14:textId="77777777" w:rsidR="004E69D2" w:rsidRDefault="004E69D2" w:rsidP="004E69D2">
      <w:pPr>
        <w:pStyle w:val="2"/>
        <w:keepNext w:val="0"/>
        <w:keepLines w:val="0"/>
        <w:spacing w:before="0" w:line="360" w:lineRule="auto"/>
        <w:ind w:firstLine="707"/>
        <w:jc w:val="center"/>
      </w:pPr>
      <w:bookmarkStart w:id="19" w:name="__RefHeading___Toc63342441"/>
      <w:bookmarkEnd w:id="19"/>
      <w:r>
        <w:rPr>
          <w:rFonts w:ascii="Times New Roman" w:hAnsi="Times New Roman"/>
          <w:b/>
          <w:bCs/>
          <w:color w:val="000000"/>
          <w:sz w:val="28"/>
          <w:szCs w:val="28"/>
        </w:rPr>
        <w:t xml:space="preserve">3.2 </w:t>
      </w:r>
      <w:r>
        <w:rPr>
          <w:rFonts w:ascii="Times New Roman" w:hAnsi="Times New Roman"/>
          <w:b/>
          <w:color w:val="000000"/>
          <w:sz w:val="28"/>
        </w:rPr>
        <w:t>Описание основных классов и методов интерфейса</w:t>
      </w:r>
    </w:p>
    <w:p w14:paraId="47A32586" w14:textId="77777777" w:rsidR="004E69D2" w:rsidRDefault="004E69D2" w:rsidP="004E69D2">
      <w:pPr>
        <w:pStyle w:val="ac"/>
        <w:spacing w:line="360" w:lineRule="auto"/>
        <w:ind w:firstLine="709"/>
        <w:jc w:val="both"/>
      </w:pPr>
      <w:r>
        <w:rPr>
          <w:sz w:val="28"/>
        </w:rPr>
        <w:t xml:space="preserve">Для реализации графического интерфейса и взаимодействия с ним, был разлизано восемь классов: </w:t>
      </w:r>
      <w:r>
        <w:rPr>
          <w:sz w:val="28"/>
          <w:lang w:val="en-US"/>
        </w:rPr>
        <w:t>MainWindow</w:t>
      </w:r>
      <w:r>
        <w:rPr>
          <w:sz w:val="28"/>
        </w:rPr>
        <w:t xml:space="preserve">, </w:t>
      </w:r>
      <w:r>
        <w:rPr>
          <w:sz w:val="28"/>
          <w:lang w:val="en-US"/>
        </w:rPr>
        <w:t>Profile</w:t>
      </w:r>
      <w:r>
        <w:rPr>
          <w:sz w:val="28"/>
        </w:rPr>
        <w:t xml:space="preserve">, </w:t>
      </w:r>
      <w:r>
        <w:rPr>
          <w:sz w:val="28"/>
          <w:lang w:val="en-US"/>
        </w:rPr>
        <w:t>UserMenu</w:t>
      </w:r>
      <w:r>
        <w:rPr>
          <w:sz w:val="28"/>
        </w:rPr>
        <w:t xml:space="preserve">, </w:t>
      </w:r>
      <w:r>
        <w:rPr>
          <w:sz w:val="28"/>
          <w:lang w:val="en-US"/>
        </w:rPr>
        <w:t>DataBaseConnect</w:t>
      </w:r>
      <w:r>
        <w:rPr>
          <w:sz w:val="28"/>
        </w:rPr>
        <w:t xml:space="preserve">, </w:t>
      </w:r>
      <w:r>
        <w:rPr>
          <w:sz w:val="28"/>
          <w:lang w:val="en-US"/>
        </w:rPr>
        <w:t>CreateTransaction</w:t>
      </w:r>
      <w:r>
        <w:rPr>
          <w:sz w:val="28"/>
        </w:rPr>
        <w:t xml:space="preserve">, </w:t>
      </w:r>
      <w:r>
        <w:rPr>
          <w:sz w:val="28"/>
          <w:lang w:val="en-US"/>
        </w:rPr>
        <w:t>Authorize</w:t>
      </w:r>
      <w:r>
        <w:rPr>
          <w:sz w:val="28"/>
        </w:rPr>
        <w:t xml:space="preserve">, </w:t>
      </w:r>
      <w:r>
        <w:rPr>
          <w:sz w:val="28"/>
          <w:lang w:val="en-US"/>
        </w:rPr>
        <w:t>AdminMenu</w:t>
      </w:r>
      <w:r>
        <w:rPr>
          <w:sz w:val="28"/>
        </w:rPr>
        <w:t xml:space="preserve">, </w:t>
      </w:r>
      <w:r>
        <w:rPr>
          <w:sz w:val="28"/>
          <w:lang w:val="en-US"/>
        </w:rPr>
        <w:t>AddComment</w:t>
      </w:r>
      <w:r w:rsidRPr="00B00EA5">
        <w:rPr>
          <w:sz w:val="28"/>
        </w:rPr>
        <w:t xml:space="preserve">, </w:t>
      </w:r>
      <w:r>
        <w:rPr>
          <w:sz w:val="28"/>
          <w:lang w:val="en-US"/>
        </w:rPr>
        <w:t>AddReview</w:t>
      </w:r>
      <w:r w:rsidRPr="00B00EA5">
        <w:rPr>
          <w:sz w:val="28"/>
        </w:rPr>
        <w:t xml:space="preserve">. </w:t>
      </w:r>
      <w:r>
        <w:rPr>
          <w:sz w:val="28"/>
          <w:lang w:val="en-US"/>
        </w:rPr>
        <w:t>MainWindow</w:t>
      </w:r>
      <w:r w:rsidRPr="00B00EA5">
        <w:rPr>
          <w:sz w:val="28"/>
        </w:rPr>
        <w:t xml:space="preserve"> </w:t>
      </w:r>
      <w:r>
        <w:rPr>
          <w:sz w:val="28"/>
        </w:rPr>
        <w:t xml:space="preserve">имеет методы </w:t>
      </w:r>
      <w:r>
        <w:rPr>
          <w:sz w:val="28"/>
          <w:lang w:val="en-US"/>
        </w:rPr>
        <w:t>CreateMD</w:t>
      </w:r>
      <w:r w:rsidRPr="00B00EA5">
        <w:rPr>
          <w:sz w:val="28"/>
        </w:rPr>
        <w:t xml:space="preserve">5 – </w:t>
      </w:r>
      <w:r>
        <w:rPr>
          <w:sz w:val="28"/>
        </w:rPr>
        <w:t>хэширование пароля</w:t>
      </w:r>
      <w:r w:rsidRPr="00B00EA5">
        <w:rPr>
          <w:sz w:val="28"/>
        </w:rPr>
        <w:t xml:space="preserve">, </w:t>
      </w:r>
      <w:r>
        <w:rPr>
          <w:sz w:val="28"/>
          <w:lang w:val="en-US"/>
        </w:rPr>
        <w:t>ButtonBase</w:t>
      </w:r>
      <w:r w:rsidRPr="00B00EA5">
        <w:rPr>
          <w:sz w:val="28"/>
        </w:rPr>
        <w:t>_</w:t>
      </w:r>
      <w:proofErr w:type="gramStart"/>
      <w:r>
        <w:rPr>
          <w:sz w:val="28"/>
          <w:lang w:val="en-US"/>
        </w:rPr>
        <w:t>OnClick</w:t>
      </w:r>
      <w:r w:rsidRPr="00B00EA5">
        <w:rPr>
          <w:sz w:val="28"/>
        </w:rPr>
        <w:t xml:space="preserve"> </w:t>
      </w:r>
      <w:r>
        <w:rPr>
          <w:sz w:val="28"/>
        </w:rPr>
        <w:t xml:space="preserve"> -</w:t>
      </w:r>
      <w:proofErr w:type="gramEnd"/>
      <w:r>
        <w:rPr>
          <w:sz w:val="28"/>
        </w:rPr>
        <w:t xml:space="preserve"> метод считывающий информацию о пользователе, которую он ввел в окне регистрации</w:t>
      </w:r>
      <w:r w:rsidRPr="00B00EA5">
        <w:rPr>
          <w:sz w:val="28"/>
        </w:rPr>
        <w:t xml:space="preserve">,  </w:t>
      </w:r>
      <w:r>
        <w:rPr>
          <w:sz w:val="28"/>
          <w:lang w:val="en-US"/>
        </w:rPr>
        <w:t>Login</w:t>
      </w:r>
      <w:r w:rsidRPr="00B00EA5">
        <w:rPr>
          <w:sz w:val="28"/>
        </w:rPr>
        <w:t xml:space="preserve"> – </w:t>
      </w:r>
      <w:r>
        <w:rPr>
          <w:sz w:val="28"/>
        </w:rPr>
        <w:t>метод переводящий пользователя в пользовательское окно, после удачно авторизации.</w:t>
      </w:r>
    </w:p>
    <w:p w14:paraId="58E34E6F" w14:textId="77777777" w:rsidR="004E69D2" w:rsidRDefault="004E69D2" w:rsidP="004E69D2">
      <w:pPr>
        <w:pStyle w:val="ac"/>
        <w:spacing w:line="360" w:lineRule="auto"/>
        <w:ind w:firstLine="709"/>
        <w:jc w:val="both"/>
      </w:pPr>
      <w:r>
        <w:rPr>
          <w:sz w:val="28"/>
        </w:rPr>
        <w:t xml:space="preserve">Класс </w:t>
      </w:r>
      <w:r>
        <w:rPr>
          <w:sz w:val="28"/>
          <w:lang w:val="en-US"/>
        </w:rPr>
        <w:t>Profile</w:t>
      </w:r>
      <w:r w:rsidRPr="00B00EA5">
        <w:rPr>
          <w:sz w:val="28"/>
        </w:rPr>
        <w:t xml:space="preserve"> </w:t>
      </w:r>
      <w:r>
        <w:rPr>
          <w:sz w:val="28"/>
        </w:rPr>
        <w:t xml:space="preserve">служит для хранения и вывода информации о пользователе. В нем содержится метод конструктор для инициализации пользователя, в котором происходит поиск о пользователе по его </w:t>
      </w:r>
      <w:r>
        <w:rPr>
          <w:sz w:val="28"/>
          <w:lang w:val="en-US"/>
        </w:rPr>
        <w:t>id</w:t>
      </w:r>
      <w:r w:rsidRPr="00B00EA5">
        <w:rPr>
          <w:sz w:val="28"/>
        </w:rPr>
        <w:t>.</w:t>
      </w:r>
    </w:p>
    <w:p w14:paraId="2344E07A" w14:textId="0B4CF475" w:rsidR="004E69D2" w:rsidRDefault="004E69D2" w:rsidP="004E69D2">
      <w:pPr>
        <w:pStyle w:val="ac"/>
        <w:spacing w:line="360" w:lineRule="auto"/>
        <w:ind w:firstLine="709"/>
        <w:jc w:val="both"/>
      </w:pPr>
      <w:r>
        <w:rPr>
          <w:sz w:val="28"/>
        </w:rPr>
        <w:t xml:space="preserve">Класс </w:t>
      </w:r>
      <w:r>
        <w:rPr>
          <w:sz w:val="28"/>
          <w:lang w:val="en-US"/>
        </w:rPr>
        <w:t>UserMenu</w:t>
      </w:r>
      <w:r w:rsidRPr="00B00EA5">
        <w:rPr>
          <w:sz w:val="28"/>
        </w:rPr>
        <w:t xml:space="preserve"> </w:t>
      </w:r>
      <w:r>
        <w:rPr>
          <w:sz w:val="28"/>
        </w:rPr>
        <w:t xml:space="preserve">реализует класс </w:t>
      </w:r>
      <w:r>
        <w:rPr>
          <w:sz w:val="28"/>
          <w:lang w:val="en-US"/>
        </w:rPr>
        <w:t>Windows</w:t>
      </w:r>
      <w:r w:rsidRPr="00B00EA5">
        <w:rPr>
          <w:sz w:val="28"/>
        </w:rPr>
        <w:t xml:space="preserve"> </w:t>
      </w:r>
      <w:r>
        <w:rPr>
          <w:sz w:val="28"/>
        </w:rPr>
        <w:t xml:space="preserve">и является окном для работы для пользователя. В нем содержится поле </w:t>
      </w:r>
      <w:r>
        <w:rPr>
          <w:sz w:val="28"/>
          <w:lang w:val="en-US"/>
        </w:rPr>
        <w:t>DataTable</w:t>
      </w:r>
      <w:r w:rsidRPr="00B00EA5">
        <w:rPr>
          <w:sz w:val="28"/>
        </w:rPr>
        <w:t xml:space="preserve"> </w:t>
      </w:r>
      <w:r>
        <w:rPr>
          <w:sz w:val="28"/>
          <w:lang w:val="en-US"/>
        </w:rPr>
        <w:t>tb</w:t>
      </w:r>
      <w:r w:rsidRPr="00B00EA5">
        <w:rPr>
          <w:sz w:val="28"/>
        </w:rPr>
        <w:t xml:space="preserve"> </w:t>
      </w:r>
      <w:r>
        <w:rPr>
          <w:sz w:val="28"/>
        </w:rPr>
        <w:t xml:space="preserve">для хранение текущей информации, которую просматривает пользователь. Так же есть метод </w:t>
      </w:r>
      <w:r>
        <w:rPr>
          <w:sz w:val="28"/>
          <w:lang w:val="en-US"/>
        </w:rPr>
        <w:t>ListViewMenu</w:t>
      </w:r>
      <w:r w:rsidRPr="00B00EA5">
        <w:rPr>
          <w:sz w:val="28"/>
        </w:rPr>
        <w:t>_</w:t>
      </w:r>
      <w:r>
        <w:rPr>
          <w:sz w:val="28"/>
          <w:lang w:val="en-US"/>
        </w:rPr>
        <w:t>SelectionChanged</w:t>
      </w:r>
      <w:r w:rsidRPr="00B00EA5">
        <w:rPr>
          <w:sz w:val="28"/>
        </w:rPr>
        <w:t xml:space="preserve">, </w:t>
      </w:r>
      <w:r>
        <w:rPr>
          <w:sz w:val="28"/>
        </w:rPr>
        <w:t xml:space="preserve">который служит для выбора и открытия новых таблиц данных для пользователя. Метод </w:t>
      </w:r>
      <w:r>
        <w:rPr>
          <w:sz w:val="28"/>
          <w:lang w:val="en-US"/>
        </w:rPr>
        <w:t>CreateTransaction</w:t>
      </w:r>
      <w:r w:rsidRPr="00B00EA5">
        <w:rPr>
          <w:sz w:val="28"/>
        </w:rPr>
        <w:t xml:space="preserve"> </w:t>
      </w:r>
      <w:r>
        <w:rPr>
          <w:sz w:val="28"/>
        </w:rPr>
        <w:t xml:space="preserve">служит для создания заказа, </w:t>
      </w:r>
      <w:r>
        <w:rPr>
          <w:sz w:val="28"/>
          <w:lang w:val="en-US"/>
        </w:rPr>
        <w:t>AddComment</w:t>
      </w:r>
      <w:r>
        <w:rPr>
          <w:sz w:val="28"/>
        </w:rPr>
        <w:t xml:space="preserve"> и</w:t>
      </w:r>
      <w:r w:rsidRPr="00B00EA5">
        <w:rPr>
          <w:sz w:val="28"/>
        </w:rPr>
        <w:t xml:space="preserve"> </w:t>
      </w:r>
      <w:r>
        <w:rPr>
          <w:sz w:val="28"/>
          <w:lang w:val="en-US"/>
        </w:rPr>
        <w:t>AddReview</w:t>
      </w:r>
      <w:r w:rsidRPr="00B00EA5">
        <w:rPr>
          <w:sz w:val="28"/>
        </w:rPr>
        <w:t xml:space="preserve"> </w:t>
      </w:r>
      <w:r>
        <w:rPr>
          <w:sz w:val="28"/>
        </w:rPr>
        <w:t>нужны для того, чтобы пользователь смог оставлять к</w:t>
      </w:r>
      <w:r w:rsidR="00F73DA5">
        <w:rPr>
          <w:sz w:val="28"/>
        </w:rPr>
        <w:t>омментарии или отзывы к продукту</w:t>
      </w:r>
      <w:r>
        <w:rPr>
          <w:sz w:val="28"/>
        </w:rPr>
        <w:t xml:space="preserve">. Метод </w:t>
      </w:r>
      <w:r>
        <w:rPr>
          <w:sz w:val="28"/>
          <w:lang w:val="en-US"/>
        </w:rPr>
        <w:t>Submit</w:t>
      </w:r>
      <w:r w:rsidRPr="00B00EA5">
        <w:rPr>
          <w:sz w:val="28"/>
        </w:rPr>
        <w:t xml:space="preserve"> </w:t>
      </w:r>
      <w:r>
        <w:rPr>
          <w:sz w:val="28"/>
        </w:rPr>
        <w:t xml:space="preserve">и </w:t>
      </w:r>
      <w:r>
        <w:rPr>
          <w:sz w:val="28"/>
          <w:lang w:val="en-US"/>
        </w:rPr>
        <w:t>Delete</w:t>
      </w:r>
      <w:r w:rsidRPr="00B00EA5">
        <w:rPr>
          <w:sz w:val="28"/>
        </w:rPr>
        <w:t xml:space="preserve"> </w:t>
      </w:r>
      <w:r>
        <w:rPr>
          <w:sz w:val="28"/>
        </w:rPr>
        <w:t>созданы для того, чтобы пользователь смог работать со своими комментариями и отзывами.</w:t>
      </w:r>
    </w:p>
    <w:p w14:paraId="24646E3B" w14:textId="77777777" w:rsidR="004E69D2" w:rsidRDefault="004E69D2" w:rsidP="004E69D2">
      <w:pPr>
        <w:pStyle w:val="ac"/>
        <w:spacing w:line="360" w:lineRule="auto"/>
        <w:ind w:firstLine="709"/>
        <w:jc w:val="both"/>
      </w:pPr>
      <w:r>
        <w:rPr>
          <w:sz w:val="28"/>
        </w:rPr>
        <w:t xml:space="preserve">Класс </w:t>
      </w:r>
      <w:r>
        <w:rPr>
          <w:sz w:val="28"/>
          <w:lang w:val="en-US"/>
        </w:rPr>
        <w:t>Authorize</w:t>
      </w:r>
      <w:r w:rsidRPr="00B00EA5">
        <w:rPr>
          <w:sz w:val="28"/>
        </w:rPr>
        <w:t xml:space="preserve"> </w:t>
      </w:r>
      <w:r>
        <w:rPr>
          <w:sz w:val="28"/>
        </w:rPr>
        <w:t xml:space="preserve">служит для авторизации пользователя и открытия ему окна </w:t>
      </w:r>
      <w:r>
        <w:rPr>
          <w:sz w:val="28"/>
          <w:lang w:val="en-US"/>
        </w:rPr>
        <w:t>UserMenu</w:t>
      </w:r>
      <w:r>
        <w:rPr>
          <w:sz w:val="28"/>
        </w:rPr>
        <w:t>.</w:t>
      </w:r>
    </w:p>
    <w:p w14:paraId="3BE592F8" w14:textId="77777777" w:rsidR="004E69D2" w:rsidRDefault="004E69D2" w:rsidP="004E69D2">
      <w:pPr>
        <w:pStyle w:val="ac"/>
        <w:spacing w:line="360" w:lineRule="auto"/>
        <w:ind w:firstLine="709"/>
        <w:jc w:val="both"/>
      </w:pPr>
      <w:r>
        <w:rPr>
          <w:sz w:val="28"/>
        </w:rPr>
        <w:lastRenderedPageBreak/>
        <w:t xml:space="preserve">Класс </w:t>
      </w:r>
      <w:r>
        <w:rPr>
          <w:sz w:val="28"/>
          <w:lang w:val="en-US"/>
        </w:rPr>
        <w:t>CreateTransaction</w:t>
      </w:r>
      <w:r w:rsidRPr="00B00EA5">
        <w:rPr>
          <w:sz w:val="28"/>
        </w:rPr>
        <w:t xml:space="preserve"> </w:t>
      </w:r>
      <w:r>
        <w:rPr>
          <w:sz w:val="28"/>
        </w:rPr>
        <w:t>представляет собой окно для ввода информации о заказе покупателя.</w:t>
      </w:r>
    </w:p>
    <w:p w14:paraId="7143FD25" w14:textId="77777777" w:rsidR="004E69D2" w:rsidRDefault="004E69D2" w:rsidP="004E69D2">
      <w:pPr>
        <w:pStyle w:val="ac"/>
        <w:spacing w:line="360" w:lineRule="auto"/>
        <w:ind w:firstLine="709"/>
        <w:jc w:val="both"/>
      </w:pPr>
      <w:r>
        <w:rPr>
          <w:sz w:val="28"/>
        </w:rPr>
        <w:t xml:space="preserve">Класс </w:t>
      </w:r>
      <w:r>
        <w:rPr>
          <w:sz w:val="28"/>
          <w:lang w:val="en-US"/>
        </w:rPr>
        <w:t>AddComment</w:t>
      </w:r>
      <w:r w:rsidRPr="00B00EA5">
        <w:rPr>
          <w:sz w:val="28"/>
        </w:rPr>
        <w:t xml:space="preserve"> </w:t>
      </w:r>
      <w:r>
        <w:rPr>
          <w:sz w:val="28"/>
        </w:rPr>
        <w:t xml:space="preserve">и </w:t>
      </w:r>
      <w:r>
        <w:rPr>
          <w:sz w:val="28"/>
          <w:lang w:val="en-US"/>
        </w:rPr>
        <w:t>AddReview</w:t>
      </w:r>
      <w:r w:rsidRPr="00B00EA5">
        <w:rPr>
          <w:sz w:val="28"/>
        </w:rPr>
        <w:t xml:space="preserve"> </w:t>
      </w:r>
      <w:r>
        <w:rPr>
          <w:sz w:val="28"/>
        </w:rPr>
        <w:t>представляют окна для ввода комментария или отзыва о продукте.</w:t>
      </w:r>
    </w:p>
    <w:p w14:paraId="58537877" w14:textId="77777777" w:rsidR="004E69D2" w:rsidRDefault="004E69D2" w:rsidP="004E69D2">
      <w:pPr>
        <w:pStyle w:val="ac"/>
        <w:spacing w:line="360" w:lineRule="auto"/>
        <w:ind w:firstLine="709"/>
        <w:jc w:val="both"/>
      </w:pPr>
      <w:r>
        <w:rPr>
          <w:sz w:val="28"/>
          <w:lang w:val="en-US"/>
        </w:rPr>
        <w:t>AdminMenu</w:t>
      </w:r>
      <w:r w:rsidRPr="00B00EA5">
        <w:rPr>
          <w:sz w:val="28"/>
        </w:rPr>
        <w:t xml:space="preserve"> </w:t>
      </w:r>
      <w:r>
        <w:rPr>
          <w:sz w:val="28"/>
        </w:rPr>
        <w:t xml:space="preserve">является родителем класса </w:t>
      </w:r>
      <w:r>
        <w:rPr>
          <w:sz w:val="28"/>
          <w:lang w:val="en-US"/>
        </w:rPr>
        <w:t>UserMenu</w:t>
      </w:r>
      <w:r w:rsidRPr="00B00EA5">
        <w:rPr>
          <w:sz w:val="28"/>
        </w:rPr>
        <w:t xml:space="preserve">. </w:t>
      </w:r>
      <w:r>
        <w:rPr>
          <w:sz w:val="28"/>
        </w:rPr>
        <w:t>При помощи этого класса администратору базы данных предоставляется полный доступ для работы с ней.</w:t>
      </w:r>
    </w:p>
    <w:p w14:paraId="1541492C" w14:textId="77777777" w:rsidR="004E69D2" w:rsidRDefault="004E69D2" w:rsidP="004E69D2">
      <w:pPr>
        <w:pStyle w:val="ac"/>
        <w:spacing w:line="360" w:lineRule="auto"/>
        <w:ind w:firstLine="709"/>
        <w:jc w:val="both"/>
      </w:pPr>
      <w:r>
        <w:rPr>
          <w:sz w:val="28"/>
        </w:rPr>
        <w:t>UML-диаграмма классов находится в Приложении В.</w:t>
      </w:r>
    </w:p>
    <w:p w14:paraId="04A0CB98" w14:textId="77777777" w:rsidR="004E69D2" w:rsidRDefault="004E69D2" w:rsidP="004E69D2">
      <w:pPr>
        <w:pStyle w:val="ac"/>
        <w:spacing w:line="360" w:lineRule="auto"/>
        <w:ind w:firstLine="709"/>
        <w:jc w:val="both"/>
      </w:pPr>
      <w:r>
        <w:rPr>
          <w:sz w:val="28"/>
        </w:rPr>
        <w:t>Исходный код приложения находится в Приложении Д.</w:t>
      </w:r>
    </w:p>
    <w:p w14:paraId="27AF38F2" w14:textId="77777777" w:rsidR="004E69D2" w:rsidRDefault="004E69D2" w:rsidP="004E69D2">
      <w:pPr>
        <w:pageBreakBefore/>
        <w:spacing w:after="160" w:line="252" w:lineRule="auto"/>
        <w:rPr>
          <w:rFonts w:eastAsia="Arial Unicode MS" w:cs="Arial Unicode MS"/>
          <w:color w:val="000000"/>
          <w:sz w:val="28"/>
          <w:szCs w:val="22"/>
          <w:bdr w:val="none" w:sz="0" w:space="0" w:color="000000"/>
        </w:rPr>
      </w:pPr>
    </w:p>
    <w:p w14:paraId="082874A2" w14:textId="77777777" w:rsidR="004E69D2" w:rsidRDefault="004E69D2" w:rsidP="004E69D2">
      <w:pPr>
        <w:pStyle w:val="2"/>
        <w:keepNext w:val="0"/>
        <w:keepLines w:val="0"/>
        <w:spacing w:before="0" w:line="360" w:lineRule="auto"/>
        <w:ind w:firstLine="707"/>
        <w:jc w:val="center"/>
      </w:pPr>
      <w:bookmarkStart w:id="20" w:name="__RefHeading___Toc63342442"/>
      <w:bookmarkEnd w:id="20"/>
      <w:r>
        <w:rPr>
          <w:rFonts w:ascii="Times New Roman" w:hAnsi="Times New Roman"/>
          <w:b/>
          <w:bCs/>
          <w:color w:val="000000"/>
          <w:sz w:val="28"/>
          <w:szCs w:val="28"/>
        </w:rPr>
        <w:t xml:space="preserve">3.3 </w:t>
      </w:r>
      <w:r>
        <w:rPr>
          <w:rFonts w:ascii="Times New Roman" w:hAnsi="Times New Roman"/>
          <w:b/>
          <w:color w:val="000000"/>
          <w:sz w:val="28"/>
        </w:rPr>
        <w:t>Пример работы графического интерфейса</w:t>
      </w:r>
    </w:p>
    <w:p w14:paraId="130F20BA" w14:textId="1C029D41"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rFonts w:cs="Times New Roman"/>
          <w:bCs/>
          <w:sz w:val="28"/>
          <w:szCs w:val="28"/>
        </w:rPr>
        <w:t>После запуска программы на экране появляется окно для регистрации нового пользователя, в котором пользователь должен ввести правильные логин и пароль (рисунок 5).</w:t>
      </w:r>
    </w:p>
    <w:p w14:paraId="46674A0D" w14:textId="5CA59CB8" w:rsidR="004E69D2" w:rsidRPr="00B00EA5" w:rsidRDefault="00026068"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noProof/>
        </w:rPr>
        <w:drawing>
          <wp:anchor distT="0" distB="0" distL="0" distR="0" simplePos="0" relativeHeight="251672576" behindDoc="0" locked="0" layoutInCell="1" allowOverlap="1" wp14:anchorId="4E971071" wp14:editId="4F497BFC">
            <wp:simplePos x="0" y="0"/>
            <wp:positionH relativeFrom="column">
              <wp:posOffset>1787218</wp:posOffset>
            </wp:positionH>
            <wp:positionV relativeFrom="paragraph">
              <wp:posOffset>34932</wp:posOffset>
            </wp:positionV>
            <wp:extent cx="2505710" cy="3131820"/>
            <wp:effectExtent l="0" t="0" r="8890" b="0"/>
            <wp:wrapSquare wrapText="largest"/>
            <wp:docPr id="2773" name="Рисунок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5710" cy="31318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3909D55" w14:textId="7BD5018C"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5DF079BA" w14:textId="0F1257CC"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6D7AC915" w14:textId="52A3454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1A8115C7"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652D438A"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1484F395"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4B814490"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39303350"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092D463A"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28EBE175" w14:textId="65AC6EA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4918F16D" w14:textId="2F2BCCAD" w:rsidR="004E69D2" w:rsidRDefault="004E69D2" w:rsidP="00026068">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sz w:val="24"/>
          <w:szCs w:val="28"/>
        </w:rPr>
      </w:pPr>
    </w:p>
    <w:p w14:paraId="5CF2B2FF" w14:textId="3A2449D9"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65C9B6A7" w14:textId="747BD9F5"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sz w:val="24"/>
          <w:szCs w:val="28"/>
        </w:rPr>
        <w:t xml:space="preserve">Рисунок 5 – </w:t>
      </w:r>
      <w:proofErr w:type="gramStart"/>
      <w:r>
        <w:rPr>
          <w:sz w:val="24"/>
          <w:szCs w:val="28"/>
        </w:rPr>
        <w:t>Окно  регистрации</w:t>
      </w:r>
      <w:proofErr w:type="gramEnd"/>
      <w:r>
        <w:rPr>
          <w:sz w:val="24"/>
          <w:szCs w:val="28"/>
        </w:rPr>
        <w:t xml:space="preserve"> пользователя</w:t>
      </w:r>
    </w:p>
    <w:p w14:paraId="62C3A5E1" w14:textId="129F0733"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06711297" w14:textId="7652FBE5" w:rsidR="004E69D2" w:rsidRDefault="00026068"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noProof/>
        </w:rPr>
        <w:drawing>
          <wp:anchor distT="0" distB="0" distL="0" distR="0" simplePos="0" relativeHeight="251673600" behindDoc="0" locked="0" layoutInCell="1" allowOverlap="1" wp14:anchorId="145E9825" wp14:editId="23DE73BD">
            <wp:simplePos x="0" y="0"/>
            <wp:positionH relativeFrom="margin">
              <wp:align>center</wp:align>
            </wp:positionH>
            <wp:positionV relativeFrom="paragraph">
              <wp:posOffset>571256</wp:posOffset>
            </wp:positionV>
            <wp:extent cx="1870710" cy="2338705"/>
            <wp:effectExtent l="0" t="0" r="0" b="4445"/>
            <wp:wrapSquare wrapText="largest"/>
            <wp:docPr id="2772" name="Рисунок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0710" cy="2338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E69D2">
        <w:rPr>
          <w:rFonts w:cs="Times New Roman"/>
          <w:bCs/>
          <w:sz w:val="28"/>
          <w:szCs w:val="28"/>
        </w:rPr>
        <w:t>Если пользователь уже зарегистрирован в приложении, то он нажимает кнопку</w:t>
      </w:r>
      <w:r w:rsidR="004E69D2" w:rsidRPr="00B00EA5">
        <w:rPr>
          <w:rFonts w:cs="Times New Roman"/>
          <w:bCs/>
          <w:sz w:val="28"/>
          <w:szCs w:val="28"/>
        </w:rPr>
        <w:t xml:space="preserve"> </w:t>
      </w:r>
      <w:r w:rsidR="004E69D2">
        <w:rPr>
          <w:rFonts w:cs="Times New Roman"/>
          <w:bCs/>
          <w:sz w:val="28"/>
          <w:szCs w:val="28"/>
          <w:lang w:val="en-US"/>
        </w:rPr>
        <w:t>Login</w:t>
      </w:r>
      <w:r w:rsidR="004E69D2">
        <w:rPr>
          <w:rFonts w:cs="Times New Roman"/>
          <w:bCs/>
          <w:sz w:val="28"/>
          <w:szCs w:val="28"/>
        </w:rPr>
        <w:t xml:space="preserve"> и ему открывается новое окно авторизации (рисунок 6).</w:t>
      </w:r>
    </w:p>
    <w:p w14:paraId="3AE2F03D" w14:textId="6E801FFA"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p>
    <w:p w14:paraId="2F2735A5" w14:textId="3B603EB8"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0E41BA7C" w14:textId="28CDF42D"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0A9BDBBA" w14:textId="5193DFA8"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18491649" w14:textId="6424F90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46E8AC56" w14:textId="63162D79"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67283376"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3AA99F76" w14:textId="0D45FE76" w:rsidR="004E69D2" w:rsidRDefault="004E69D2" w:rsidP="00026068">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rPr>
          <w:sz w:val="24"/>
          <w:szCs w:val="28"/>
        </w:rPr>
      </w:pPr>
    </w:p>
    <w:p w14:paraId="1857500E"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68A6E8EC" w14:textId="77A775FA" w:rsidR="004E69D2" w:rsidRDefault="00026068"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sz w:val="24"/>
          <w:szCs w:val="28"/>
        </w:rPr>
        <w:tab/>
      </w:r>
      <w:r w:rsidR="004E69D2">
        <w:rPr>
          <w:sz w:val="24"/>
          <w:szCs w:val="28"/>
        </w:rPr>
        <w:t>Рисунок 6 – Окно авторизации пользователя</w:t>
      </w:r>
    </w:p>
    <w:p w14:paraId="056E0F71" w14:textId="1AA83D8D" w:rsidR="00026068" w:rsidRDefault="00026068" w:rsidP="00026068">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cs="Times New Roman"/>
          <w:bCs/>
          <w:sz w:val="28"/>
          <w:szCs w:val="28"/>
        </w:rPr>
      </w:pPr>
    </w:p>
    <w:p w14:paraId="66429CA5" w14:textId="387541E7" w:rsidR="004E69D2" w:rsidRDefault="00F73DA5"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noProof/>
        </w:rPr>
        <w:lastRenderedPageBreak/>
        <w:drawing>
          <wp:anchor distT="0" distB="0" distL="0" distR="0" simplePos="0" relativeHeight="251674624" behindDoc="0" locked="0" layoutInCell="1" allowOverlap="1" wp14:anchorId="0BFF75CC" wp14:editId="2178D3BF">
            <wp:simplePos x="0" y="0"/>
            <wp:positionH relativeFrom="column">
              <wp:posOffset>2056542</wp:posOffset>
            </wp:positionH>
            <wp:positionV relativeFrom="paragraph">
              <wp:posOffset>537531</wp:posOffset>
            </wp:positionV>
            <wp:extent cx="2087245" cy="2609850"/>
            <wp:effectExtent l="0" t="0" r="8255" b="0"/>
            <wp:wrapSquare wrapText="largest"/>
            <wp:docPr id="2771" name="Рисунок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7245" cy="2609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E69D2">
        <w:rPr>
          <w:rFonts w:cs="Times New Roman"/>
          <w:bCs/>
          <w:sz w:val="28"/>
          <w:szCs w:val="28"/>
        </w:rPr>
        <w:t>Если пользователем были введены неверные данные, программа сообщит ему об ошибке ввода данных (рисунок 7).</w:t>
      </w:r>
    </w:p>
    <w:p w14:paraId="248049E6" w14:textId="27DF7891"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p>
    <w:p w14:paraId="689FBBDE" w14:textId="4D42F1D2"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52F72025"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6D9905E1"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22836BCC"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26CB29AF"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5B0AD75E"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49F52536"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5CA17051"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066BA710" w14:textId="77777777" w:rsidR="00F73DA5" w:rsidRDefault="00F73DA5" w:rsidP="00F73DA5">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left="708"/>
        <w:rPr>
          <w:sz w:val="24"/>
          <w:szCs w:val="28"/>
        </w:rPr>
      </w:pPr>
      <w:r>
        <w:rPr>
          <w:sz w:val="24"/>
          <w:szCs w:val="28"/>
        </w:rPr>
        <w:tab/>
      </w:r>
      <w:r>
        <w:rPr>
          <w:sz w:val="24"/>
          <w:szCs w:val="28"/>
        </w:rPr>
        <w:tab/>
      </w:r>
      <w:r>
        <w:rPr>
          <w:sz w:val="24"/>
          <w:szCs w:val="28"/>
        </w:rPr>
        <w:tab/>
      </w:r>
      <w:r>
        <w:rPr>
          <w:sz w:val="24"/>
          <w:szCs w:val="28"/>
        </w:rPr>
        <w:tab/>
        <w:t xml:space="preserve"> </w:t>
      </w:r>
    </w:p>
    <w:p w14:paraId="157E6104" w14:textId="6AA6FDB6" w:rsidR="004E69D2" w:rsidRDefault="00F73DA5" w:rsidP="00F73DA5">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pPr>
      <w:r>
        <w:rPr>
          <w:sz w:val="24"/>
          <w:szCs w:val="28"/>
        </w:rPr>
        <w:tab/>
      </w:r>
      <w:r>
        <w:rPr>
          <w:sz w:val="24"/>
          <w:szCs w:val="28"/>
        </w:rPr>
        <w:tab/>
      </w:r>
      <w:r>
        <w:rPr>
          <w:sz w:val="24"/>
          <w:szCs w:val="28"/>
        </w:rPr>
        <w:tab/>
      </w:r>
      <w:r w:rsidR="004E69D2">
        <w:rPr>
          <w:sz w:val="24"/>
          <w:szCs w:val="28"/>
        </w:rPr>
        <w:t>Рисунок 7 – Сообщение об ошибке авторизации.</w:t>
      </w:r>
    </w:p>
    <w:p w14:paraId="05318052"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2C5C9253" w14:textId="5FE23C55"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rFonts w:cs="Times New Roman"/>
          <w:bCs/>
          <w:sz w:val="28"/>
          <w:szCs w:val="28"/>
        </w:rPr>
        <w:t>После регистрации или авторизации пользователя открывается главное окно управления приложением. Рассмотрим на его примере администратора БД (рисунок 8).</w:t>
      </w:r>
    </w:p>
    <w:p w14:paraId="766632A5" w14:textId="28D95AB5"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drawing>
          <wp:anchor distT="0" distB="0" distL="0" distR="0" simplePos="0" relativeHeight="251675648" behindDoc="0" locked="0" layoutInCell="1" allowOverlap="1" wp14:anchorId="6256C8FB" wp14:editId="7BD155E6">
            <wp:simplePos x="0" y="0"/>
            <wp:positionH relativeFrom="column">
              <wp:align>center</wp:align>
            </wp:positionH>
            <wp:positionV relativeFrom="paragraph">
              <wp:align>top</wp:align>
            </wp:positionV>
            <wp:extent cx="5939155" cy="3053715"/>
            <wp:effectExtent l="0" t="0" r="4445" b="0"/>
            <wp:wrapSquare wrapText="largest"/>
            <wp:docPr id="2770" name="Рисунок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B1E27F"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sz w:val="24"/>
          <w:szCs w:val="28"/>
        </w:rPr>
        <w:t>Рисунок 8 – Основное окно для работы с таблицами</w:t>
      </w:r>
    </w:p>
    <w:p w14:paraId="366BD8B4" w14:textId="1EB7D049"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sz w:val="28"/>
          <w:szCs w:val="28"/>
        </w:rPr>
      </w:pPr>
    </w:p>
    <w:p w14:paraId="484AF408" w14:textId="22D2E3F4" w:rsidR="004E69D2" w:rsidRDefault="00026068"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noProof/>
        </w:rPr>
        <w:lastRenderedPageBreak/>
        <w:drawing>
          <wp:anchor distT="0" distB="0" distL="0" distR="0" simplePos="0" relativeHeight="251676672" behindDoc="0" locked="0" layoutInCell="1" allowOverlap="1" wp14:anchorId="36693607" wp14:editId="70EEA30A">
            <wp:simplePos x="0" y="0"/>
            <wp:positionH relativeFrom="margin">
              <wp:align>center</wp:align>
            </wp:positionH>
            <wp:positionV relativeFrom="paragraph">
              <wp:posOffset>647086</wp:posOffset>
            </wp:positionV>
            <wp:extent cx="5098415" cy="2621280"/>
            <wp:effectExtent l="0" t="0" r="6985" b="7620"/>
            <wp:wrapSquare wrapText="largest"/>
            <wp:docPr id="2769" name="Рисунок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8415" cy="26212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E69D2">
        <w:rPr>
          <w:sz w:val="28"/>
          <w:szCs w:val="28"/>
        </w:rPr>
        <w:t>В левой области окна приложение администратор может выбирать одну из таблиц для отображения</w:t>
      </w:r>
      <w:r w:rsidR="004E69D2">
        <w:rPr>
          <w:rFonts w:cs="Times New Roman"/>
          <w:bCs/>
          <w:sz w:val="28"/>
          <w:szCs w:val="28"/>
        </w:rPr>
        <w:t xml:space="preserve"> (рисунок 9)</w:t>
      </w:r>
      <w:r w:rsidR="004E69D2">
        <w:rPr>
          <w:sz w:val="28"/>
          <w:szCs w:val="28"/>
        </w:rPr>
        <w:t>.</w:t>
      </w:r>
    </w:p>
    <w:p w14:paraId="1B75AB07" w14:textId="0D496BAD" w:rsidR="00F73DA5" w:rsidRDefault="00F73DA5" w:rsidP="00F73DA5">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p>
    <w:p w14:paraId="2D1A1DC1" w14:textId="2EF25C7D" w:rsidR="004E69D2" w:rsidRDefault="004E69D2" w:rsidP="00F73DA5">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sz w:val="24"/>
          <w:szCs w:val="28"/>
        </w:rPr>
        <w:t>Рисунок 9 – Выбор таблицы базы данных</w:t>
      </w:r>
    </w:p>
    <w:p w14:paraId="3BE3790E" w14:textId="77777777" w:rsidR="004E69D2" w:rsidRDefault="004E69D2" w:rsidP="00026068">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sz w:val="28"/>
          <w:szCs w:val="28"/>
        </w:rPr>
      </w:pPr>
    </w:p>
    <w:p w14:paraId="5DF44210" w14:textId="3CB6623C"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sz w:val="28"/>
          <w:szCs w:val="28"/>
        </w:rPr>
        <w:t>После загрузки таблицы в области отображения, администратор может взаимодействовать с ними. Выберем таблицу продуктов для демонстрирования основных функий.</w:t>
      </w:r>
      <w:r>
        <w:rPr>
          <w:rFonts w:cs="Times New Roman"/>
          <w:bCs/>
          <w:sz w:val="28"/>
          <w:szCs w:val="28"/>
        </w:rPr>
        <w:t xml:space="preserve"> (рисунок 10)</w:t>
      </w:r>
      <w:r>
        <w:rPr>
          <w:sz w:val="28"/>
          <w:szCs w:val="28"/>
        </w:rPr>
        <w:t>.</w:t>
      </w:r>
    </w:p>
    <w:p w14:paraId="7E974E8E" w14:textId="34ACFBEA"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noProof/>
        </w:rPr>
        <w:drawing>
          <wp:anchor distT="0" distB="0" distL="0" distR="0" simplePos="0" relativeHeight="251677696" behindDoc="0" locked="0" layoutInCell="1" allowOverlap="1" wp14:anchorId="7D4A7325" wp14:editId="7A4E9B69">
            <wp:simplePos x="0" y="0"/>
            <wp:positionH relativeFrom="column">
              <wp:align>center</wp:align>
            </wp:positionH>
            <wp:positionV relativeFrom="paragraph">
              <wp:align>top</wp:align>
            </wp:positionV>
            <wp:extent cx="5939155" cy="3053715"/>
            <wp:effectExtent l="0" t="0" r="4445" b="0"/>
            <wp:wrapSquare wrapText="largest"/>
            <wp:docPr id="2768" name="Рисунок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DAD8943"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sz w:val="24"/>
          <w:szCs w:val="28"/>
        </w:rPr>
        <w:t xml:space="preserve">Рисунок 10 – Данные таблица </w:t>
      </w:r>
      <w:r>
        <w:rPr>
          <w:sz w:val="24"/>
          <w:szCs w:val="28"/>
          <w:lang w:val="en-US"/>
        </w:rPr>
        <w:t>Product</w:t>
      </w:r>
    </w:p>
    <w:p w14:paraId="18BCB905"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bCs/>
          <w:sz w:val="28"/>
          <w:szCs w:val="28"/>
        </w:rPr>
      </w:pPr>
    </w:p>
    <w:p w14:paraId="55778390" w14:textId="23629A0D"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bCs/>
          <w:sz w:val="28"/>
          <w:szCs w:val="28"/>
        </w:rPr>
        <w:lastRenderedPageBreak/>
        <w:t xml:space="preserve">После выбора таблицы и её загрузки администратор может напрямую взаимодействовать с таблицей </w:t>
      </w:r>
      <w:r>
        <w:rPr>
          <w:rFonts w:cs="Times New Roman"/>
          <w:bCs/>
          <w:sz w:val="28"/>
          <w:szCs w:val="28"/>
        </w:rPr>
        <w:t>(рисунок 11)</w:t>
      </w:r>
      <w:r>
        <w:rPr>
          <w:sz w:val="28"/>
          <w:szCs w:val="28"/>
        </w:rPr>
        <w:t>.</w:t>
      </w:r>
    </w:p>
    <w:p w14:paraId="64FF1C4D" w14:textId="21C8F333"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pPr>
      <w:r>
        <w:rPr>
          <w:noProof/>
        </w:rPr>
        <w:drawing>
          <wp:anchor distT="0" distB="0" distL="0" distR="0" simplePos="0" relativeHeight="251678720" behindDoc="0" locked="0" layoutInCell="1" allowOverlap="1" wp14:anchorId="2C305305" wp14:editId="18020D67">
            <wp:simplePos x="0" y="0"/>
            <wp:positionH relativeFrom="column">
              <wp:align>center</wp:align>
            </wp:positionH>
            <wp:positionV relativeFrom="paragraph">
              <wp:align>top</wp:align>
            </wp:positionV>
            <wp:extent cx="5939155" cy="3053715"/>
            <wp:effectExtent l="0" t="0" r="4445" b="0"/>
            <wp:wrapSquare wrapText="largest"/>
            <wp:docPr id="2767" name="Рисунок 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EDB2E1"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sz w:val="24"/>
          <w:szCs w:val="28"/>
        </w:rPr>
        <w:t>Рисунок 11 – Взаимодействие с таблицей</w:t>
      </w:r>
    </w:p>
    <w:p w14:paraId="1EF433B6"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sz w:val="28"/>
          <w:szCs w:val="28"/>
        </w:rPr>
        <w:t xml:space="preserve">Для изменения </w:t>
      </w:r>
      <w:proofErr w:type="gramStart"/>
      <w:r>
        <w:rPr>
          <w:sz w:val="28"/>
          <w:szCs w:val="28"/>
        </w:rPr>
        <w:t>какой либо</w:t>
      </w:r>
      <w:proofErr w:type="gramEnd"/>
      <w:r>
        <w:rPr>
          <w:sz w:val="28"/>
          <w:szCs w:val="28"/>
        </w:rPr>
        <w:t xml:space="preserve"> строчки администратору достаточно просто выбрать её, ввести новое значение и нажать на кнопку</w:t>
      </w:r>
      <w:r w:rsidRPr="00B00EA5">
        <w:rPr>
          <w:sz w:val="28"/>
          <w:szCs w:val="28"/>
        </w:rPr>
        <w:t xml:space="preserve"> </w:t>
      </w:r>
      <w:r>
        <w:rPr>
          <w:sz w:val="28"/>
          <w:szCs w:val="28"/>
          <w:lang w:val="en-US"/>
        </w:rPr>
        <w:t>Apply</w:t>
      </w:r>
      <w:r w:rsidRPr="00B00EA5">
        <w:rPr>
          <w:sz w:val="28"/>
          <w:szCs w:val="28"/>
        </w:rPr>
        <w:t xml:space="preserve"> </w:t>
      </w:r>
      <w:r>
        <w:rPr>
          <w:sz w:val="28"/>
          <w:szCs w:val="28"/>
          <w:lang w:val="en-US"/>
        </w:rPr>
        <w:t>changes</w:t>
      </w:r>
      <w:r w:rsidRPr="00B00EA5">
        <w:rPr>
          <w:rFonts w:cs="Times New Roman"/>
          <w:bCs/>
          <w:sz w:val="28"/>
          <w:szCs w:val="28"/>
        </w:rPr>
        <w:t xml:space="preserve"> </w:t>
      </w:r>
      <w:r>
        <w:rPr>
          <w:rFonts w:cs="Times New Roman"/>
          <w:bCs/>
          <w:sz w:val="28"/>
          <w:szCs w:val="28"/>
        </w:rPr>
        <w:t>(рисунок 12)</w:t>
      </w:r>
      <w:r>
        <w:rPr>
          <w:sz w:val="28"/>
          <w:szCs w:val="28"/>
        </w:rPr>
        <w:t>.</w:t>
      </w:r>
    </w:p>
    <w:p w14:paraId="19709C05" w14:textId="5E606B53"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pPr>
      <w:r>
        <w:rPr>
          <w:noProof/>
        </w:rPr>
        <w:drawing>
          <wp:anchor distT="0" distB="0" distL="0" distR="0" simplePos="0" relativeHeight="251679744" behindDoc="0" locked="0" layoutInCell="1" allowOverlap="1" wp14:anchorId="54EDB4F7" wp14:editId="01D83470">
            <wp:simplePos x="0" y="0"/>
            <wp:positionH relativeFrom="column">
              <wp:align>center</wp:align>
            </wp:positionH>
            <wp:positionV relativeFrom="paragraph">
              <wp:align>top</wp:align>
            </wp:positionV>
            <wp:extent cx="5939155" cy="3053715"/>
            <wp:effectExtent l="0" t="0" r="4445" b="0"/>
            <wp:wrapSquare wrapText="largest"/>
            <wp:docPr id="2766" name="Рисунок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1E2990"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sz w:val="24"/>
          <w:szCs w:val="28"/>
        </w:rPr>
        <w:t>Рисунок 12 – Изменение значение поля записи в таблице</w:t>
      </w:r>
    </w:p>
    <w:p w14:paraId="49CFAE47"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702D2033" w14:textId="2D70573E"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rFonts w:cs="Times New Roman"/>
          <w:bCs/>
          <w:sz w:val="28"/>
          <w:szCs w:val="28"/>
        </w:rPr>
        <w:lastRenderedPageBreak/>
        <w:t>Для добавление новой записи администратору достаточно просто ввести значения в пустой строчке и нажать на кнопку</w:t>
      </w:r>
      <w:r w:rsidRPr="00B00EA5">
        <w:rPr>
          <w:rFonts w:cs="Times New Roman"/>
          <w:bCs/>
          <w:sz w:val="28"/>
          <w:szCs w:val="28"/>
        </w:rPr>
        <w:t xml:space="preserve"> </w:t>
      </w:r>
      <w:r>
        <w:rPr>
          <w:rFonts w:cs="Times New Roman"/>
          <w:bCs/>
          <w:sz w:val="28"/>
          <w:szCs w:val="28"/>
          <w:lang w:val="en-US"/>
        </w:rPr>
        <w:t>Apple</w:t>
      </w:r>
      <w:r w:rsidRPr="00B00EA5">
        <w:rPr>
          <w:rFonts w:cs="Times New Roman"/>
          <w:bCs/>
          <w:sz w:val="28"/>
          <w:szCs w:val="28"/>
        </w:rPr>
        <w:t xml:space="preserve"> </w:t>
      </w:r>
      <w:r>
        <w:rPr>
          <w:rFonts w:cs="Times New Roman"/>
          <w:bCs/>
          <w:sz w:val="28"/>
          <w:szCs w:val="28"/>
          <w:lang w:val="en-US"/>
        </w:rPr>
        <w:t>changes</w:t>
      </w:r>
      <w:r w:rsidRPr="00B00EA5">
        <w:rPr>
          <w:rFonts w:cs="Times New Roman"/>
          <w:bCs/>
          <w:sz w:val="28"/>
          <w:szCs w:val="28"/>
        </w:rPr>
        <w:t xml:space="preserve"> </w:t>
      </w:r>
      <w:r>
        <w:rPr>
          <w:rFonts w:cs="Times New Roman"/>
          <w:bCs/>
          <w:sz w:val="28"/>
          <w:szCs w:val="28"/>
        </w:rPr>
        <w:t>(рисунки 13,14)</w:t>
      </w:r>
      <w:r w:rsidRPr="00B00EA5">
        <w:rPr>
          <w:sz w:val="28"/>
          <w:szCs w:val="28"/>
        </w:rPr>
        <w:t>.</w:t>
      </w:r>
    </w:p>
    <w:p w14:paraId="0E3928C9" w14:textId="62CC9EF2"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noProof/>
        </w:rPr>
        <w:drawing>
          <wp:anchor distT="0" distB="0" distL="0" distR="0" simplePos="0" relativeHeight="251680768" behindDoc="0" locked="0" layoutInCell="1" allowOverlap="1" wp14:anchorId="3E4452E1" wp14:editId="1059DEFF">
            <wp:simplePos x="0" y="0"/>
            <wp:positionH relativeFrom="column">
              <wp:align>center</wp:align>
            </wp:positionH>
            <wp:positionV relativeFrom="paragraph">
              <wp:align>top</wp:align>
            </wp:positionV>
            <wp:extent cx="5939155" cy="3053715"/>
            <wp:effectExtent l="0" t="0" r="4445" b="0"/>
            <wp:wrapSquare wrapText="largest"/>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1DE5BFE"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pPr>
    </w:p>
    <w:p w14:paraId="0A7C093A" w14:textId="6B77C720"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noProof/>
        </w:rPr>
        <w:drawing>
          <wp:anchor distT="0" distB="0" distL="0" distR="0" simplePos="0" relativeHeight="251681792" behindDoc="0" locked="0" layoutInCell="1" allowOverlap="1" wp14:anchorId="5E2C51D6" wp14:editId="0C56729E">
            <wp:simplePos x="0" y="0"/>
            <wp:positionH relativeFrom="column">
              <wp:align>center</wp:align>
            </wp:positionH>
            <wp:positionV relativeFrom="paragraph">
              <wp:align>top</wp:align>
            </wp:positionV>
            <wp:extent cx="5939155" cy="3053715"/>
            <wp:effectExtent l="0" t="0" r="4445" b="0"/>
            <wp:wrapSquare wrapText="largest"/>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 w:val="24"/>
          <w:szCs w:val="28"/>
        </w:rPr>
        <w:t>Рисунки</w:t>
      </w:r>
      <w:r w:rsidRPr="00B00EA5">
        <w:rPr>
          <w:sz w:val="24"/>
          <w:szCs w:val="28"/>
        </w:rPr>
        <w:t xml:space="preserve"> 13 </w:t>
      </w:r>
      <w:r>
        <w:rPr>
          <w:sz w:val="24"/>
          <w:szCs w:val="28"/>
        </w:rPr>
        <w:t>и</w:t>
      </w:r>
      <w:r w:rsidRPr="00B00EA5">
        <w:rPr>
          <w:sz w:val="24"/>
          <w:szCs w:val="28"/>
        </w:rPr>
        <w:t xml:space="preserve"> 14 – </w:t>
      </w:r>
      <w:r>
        <w:rPr>
          <w:sz w:val="24"/>
          <w:szCs w:val="28"/>
        </w:rPr>
        <w:t>Добавление новой записи в таблицу</w:t>
      </w:r>
    </w:p>
    <w:p w14:paraId="5DB8363A"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bCs/>
          <w:sz w:val="28"/>
          <w:szCs w:val="28"/>
        </w:rPr>
      </w:pPr>
    </w:p>
    <w:p w14:paraId="537AA367" w14:textId="0F44CEA5"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bCs/>
          <w:sz w:val="28"/>
          <w:szCs w:val="28"/>
        </w:rPr>
        <w:t>Для удаления записи из таблицы достаточно выбрать одно из полей записи, нажать кнопку</w:t>
      </w:r>
      <w:r w:rsidRPr="00B00EA5">
        <w:rPr>
          <w:bCs/>
          <w:sz w:val="28"/>
          <w:szCs w:val="28"/>
        </w:rPr>
        <w:t xml:space="preserve"> </w:t>
      </w:r>
      <w:r>
        <w:rPr>
          <w:bCs/>
          <w:sz w:val="28"/>
          <w:szCs w:val="28"/>
          <w:lang w:val="en-US"/>
        </w:rPr>
        <w:t>Delete</w:t>
      </w:r>
      <w:r>
        <w:rPr>
          <w:bCs/>
          <w:sz w:val="28"/>
          <w:szCs w:val="28"/>
        </w:rPr>
        <w:t>, следом подтвердить свой действие нажатием на кнопку</w:t>
      </w:r>
      <w:r w:rsidRPr="00B00EA5">
        <w:rPr>
          <w:bCs/>
          <w:sz w:val="28"/>
          <w:szCs w:val="28"/>
        </w:rPr>
        <w:t xml:space="preserve"> </w:t>
      </w:r>
      <w:r>
        <w:rPr>
          <w:bCs/>
          <w:sz w:val="28"/>
          <w:szCs w:val="28"/>
          <w:lang w:val="en-US"/>
        </w:rPr>
        <w:t>Apply</w:t>
      </w:r>
      <w:r w:rsidRPr="00B00EA5">
        <w:rPr>
          <w:bCs/>
          <w:sz w:val="28"/>
          <w:szCs w:val="28"/>
        </w:rPr>
        <w:t xml:space="preserve"> </w:t>
      </w:r>
      <w:r>
        <w:rPr>
          <w:bCs/>
          <w:sz w:val="28"/>
          <w:szCs w:val="28"/>
          <w:lang w:val="en-US"/>
        </w:rPr>
        <w:t>changes</w:t>
      </w:r>
      <w:r w:rsidRPr="00B00EA5">
        <w:rPr>
          <w:rFonts w:cs="Times New Roman"/>
          <w:bCs/>
          <w:sz w:val="28"/>
          <w:szCs w:val="28"/>
        </w:rPr>
        <w:t xml:space="preserve"> </w:t>
      </w:r>
      <w:r>
        <w:rPr>
          <w:rFonts w:cs="Times New Roman"/>
          <w:bCs/>
          <w:sz w:val="28"/>
          <w:szCs w:val="28"/>
        </w:rPr>
        <w:t>(рисунок 15)</w:t>
      </w:r>
      <w:r>
        <w:rPr>
          <w:sz w:val="28"/>
          <w:szCs w:val="28"/>
        </w:rPr>
        <w:t>. Из таблицы удалилась запись</w:t>
      </w:r>
      <w:r>
        <w:rPr>
          <w:rFonts w:cs="Times New Roman"/>
          <w:bCs/>
          <w:sz w:val="28"/>
          <w:szCs w:val="28"/>
        </w:rPr>
        <w:t xml:space="preserve"> (рисунок 16)</w:t>
      </w:r>
      <w:r>
        <w:rPr>
          <w:sz w:val="28"/>
          <w:szCs w:val="28"/>
        </w:rPr>
        <w:t>.</w:t>
      </w:r>
    </w:p>
    <w:p w14:paraId="22DB7C23" w14:textId="674849B2" w:rsidR="004E69D2" w:rsidRP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noProof/>
        </w:rPr>
        <w:lastRenderedPageBreak/>
        <w:drawing>
          <wp:anchor distT="0" distB="0" distL="0" distR="0" simplePos="0" relativeHeight="251682816" behindDoc="0" locked="0" layoutInCell="1" allowOverlap="1" wp14:anchorId="654C5F3F" wp14:editId="79FC835C">
            <wp:simplePos x="0" y="0"/>
            <wp:positionH relativeFrom="column">
              <wp:align>center</wp:align>
            </wp:positionH>
            <wp:positionV relativeFrom="paragraph">
              <wp:align>top</wp:align>
            </wp:positionV>
            <wp:extent cx="5939155" cy="3053715"/>
            <wp:effectExtent l="0" t="0" r="4445" b="0"/>
            <wp:wrapSquare wrapText="largest"/>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361CC3" w14:textId="749C1430" w:rsidR="004E69D2" w:rsidRP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drawing>
          <wp:anchor distT="0" distB="0" distL="0" distR="0" simplePos="0" relativeHeight="251683840" behindDoc="0" locked="0" layoutInCell="1" allowOverlap="1" wp14:anchorId="3DEEF24B" wp14:editId="1FBEC519">
            <wp:simplePos x="0" y="0"/>
            <wp:positionH relativeFrom="column">
              <wp:align>center</wp:align>
            </wp:positionH>
            <wp:positionV relativeFrom="paragraph">
              <wp:align>top</wp:align>
            </wp:positionV>
            <wp:extent cx="5939155" cy="3053715"/>
            <wp:effectExtent l="0" t="0" r="4445" b="0"/>
            <wp:wrapSquare wrapText="largest"/>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BFA3AB6"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sz w:val="24"/>
          <w:szCs w:val="28"/>
        </w:rPr>
        <w:t>Рисунки 15 и 16 – Удаление записи</w:t>
      </w:r>
    </w:p>
    <w:p w14:paraId="19AB11BD"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sz w:val="28"/>
          <w:szCs w:val="28"/>
        </w:rPr>
        <w:t>Так же возможен поиск записи по всем полям таблицы. Для примера найдём запись о печенье «Ромашка» по его названию</w:t>
      </w:r>
      <w:r w:rsidRPr="00B00EA5">
        <w:rPr>
          <w:sz w:val="28"/>
          <w:szCs w:val="28"/>
        </w:rPr>
        <w:t xml:space="preserve"> </w:t>
      </w:r>
      <w:r>
        <w:rPr>
          <w:sz w:val="28"/>
          <w:szCs w:val="28"/>
        </w:rPr>
        <w:t>(рисунок 17).</w:t>
      </w:r>
    </w:p>
    <w:p w14:paraId="52D44D49" w14:textId="5B53C15F" w:rsidR="004E69D2" w:rsidRP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lastRenderedPageBreak/>
        <w:drawing>
          <wp:anchor distT="0" distB="0" distL="0" distR="0" simplePos="0" relativeHeight="251684864" behindDoc="0" locked="0" layoutInCell="1" allowOverlap="1" wp14:anchorId="12D1EB22" wp14:editId="0B1C64CD">
            <wp:simplePos x="0" y="0"/>
            <wp:positionH relativeFrom="column">
              <wp:align>center</wp:align>
            </wp:positionH>
            <wp:positionV relativeFrom="paragraph">
              <wp:align>top</wp:align>
            </wp:positionV>
            <wp:extent cx="5939155" cy="3053715"/>
            <wp:effectExtent l="0" t="0" r="4445" b="0"/>
            <wp:wrapSquare wrapText="largest"/>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5A5CA41"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sz w:val="24"/>
          <w:szCs w:val="28"/>
        </w:rPr>
        <w:t>Рисунок 17 – Поиск по названию</w:t>
      </w:r>
    </w:p>
    <w:p w14:paraId="344CE632"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sz w:val="28"/>
          <w:szCs w:val="28"/>
        </w:rPr>
        <w:t>Пользователь можно сменить, если мы прошли авторизацию как пользователь. Выберем пункт с данными о нашем аккаунте. В открывшемся окне нажимаем кнопку для смены пользователя.</w:t>
      </w:r>
      <w:r>
        <w:rPr>
          <w:rFonts w:cs="Times New Roman"/>
          <w:bCs/>
          <w:sz w:val="28"/>
          <w:szCs w:val="28"/>
        </w:rPr>
        <w:t xml:space="preserve"> (рисунок 18)</w:t>
      </w:r>
      <w:r>
        <w:rPr>
          <w:sz w:val="28"/>
          <w:szCs w:val="28"/>
        </w:rPr>
        <w:t>. На экране появляется окно для авторизации.</w:t>
      </w:r>
    </w:p>
    <w:p w14:paraId="0527EA0E" w14:textId="77777777" w:rsidR="004E69D2" w:rsidRP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p>
    <w:p w14:paraId="674ABF0D" w14:textId="6DD28533" w:rsidR="004E69D2" w:rsidRP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noProof/>
        </w:rPr>
        <w:drawing>
          <wp:anchor distT="0" distB="0" distL="0" distR="0" simplePos="0" relativeHeight="251685888" behindDoc="0" locked="0" layoutInCell="1" allowOverlap="1" wp14:anchorId="1A36408F" wp14:editId="1EACFF80">
            <wp:simplePos x="0" y="0"/>
            <wp:positionH relativeFrom="column">
              <wp:align>center</wp:align>
            </wp:positionH>
            <wp:positionV relativeFrom="paragraph">
              <wp:align>top</wp:align>
            </wp:positionV>
            <wp:extent cx="3014980" cy="3409315"/>
            <wp:effectExtent l="0" t="0" r="0" b="635"/>
            <wp:wrapSquare wrapText="largest"/>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4980" cy="3409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99036C1"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6C916C91"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21FEEA71"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4B74BCF4"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5881B68E"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03453E3B"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12710C58"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15F33436"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2E26B47D"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1DE6F415"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402E86D8"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53F7F5AB"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6A987BDB"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rPr>
          <w:sz w:val="24"/>
          <w:szCs w:val="28"/>
        </w:rPr>
      </w:pPr>
    </w:p>
    <w:p w14:paraId="76D47F7C"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sz w:val="24"/>
          <w:szCs w:val="28"/>
        </w:rPr>
        <w:t>Рисунки 18 – Окно смены пользователя</w:t>
      </w:r>
    </w:p>
    <w:p w14:paraId="512BACB6"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sz w:val="28"/>
          <w:szCs w:val="28"/>
        </w:rPr>
        <w:lastRenderedPageBreak/>
        <w:t>Выберем таблицу</w:t>
      </w:r>
      <w:r w:rsidRPr="00B00EA5">
        <w:rPr>
          <w:sz w:val="28"/>
          <w:szCs w:val="28"/>
        </w:rPr>
        <w:t xml:space="preserve"> </w:t>
      </w:r>
      <w:r>
        <w:rPr>
          <w:sz w:val="28"/>
          <w:szCs w:val="28"/>
          <w:lang w:val="en-US"/>
        </w:rPr>
        <w:t>Product</w:t>
      </w:r>
      <w:r w:rsidRPr="00B00EA5">
        <w:rPr>
          <w:sz w:val="28"/>
          <w:szCs w:val="28"/>
        </w:rPr>
        <w:t>,</w:t>
      </w:r>
      <w:r>
        <w:rPr>
          <w:sz w:val="28"/>
          <w:szCs w:val="28"/>
        </w:rPr>
        <w:t xml:space="preserve"> для восстановления ранее удаленной записи</w:t>
      </w:r>
      <w:r>
        <w:rPr>
          <w:rFonts w:cs="Times New Roman"/>
          <w:bCs/>
          <w:sz w:val="28"/>
          <w:szCs w:val="28"/>
        </w:rPr>
        <w:t xml:space="preserve"> (рисунки 19 и 20).</w:t>
      </w:r>
    </w:p>
    <w:p w14:paraId="138D94EA" w14:textId="4BAD9ADC"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noProof/>
        </w:rPr>
        <w:drawing>
          <wp:anchor distT="0" distB="0" distL="0" distR="0" simplePos="0" relativeHeight="251686912" behindDoc="0" locked="0" layoutInCell="1" allowOverlap="1" wp14:anchorId="2E57732F" wp14:editId="0837470E">
            <wp:simplePos x="0" y="0"/>
            <wp:positionH relativeFrom="column">
              <wp:align>center</wp:align>
            </wp:positionH>
            <wp:positionV relativeFrom="paragraph">
              <wp:align>top</wp:align>
            </wp:positionV>
            <wp:extent cx="5939155" cy="3053715"/>
            <wp:effectExtent l="0" t="0" r="4445" b="0"/>
            <wp:wrapSquare wrapText="larges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996A3D5" w14:textId="0507FF0B"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drawing>
          <wp:anchor distT="0" distB="0" distL="0" distR="0" simplePos="0" relativeHeight="251687936" behindDoc="0" locked="0" layoutInCell="1" allowOverlap="1" wp14:anchorId="6BEAA59E" wp14:editId="393017A6">
            <wp:simplePos x="0" y="0"/>
            <wp:positionH relativeFrom="column">
              <wp:align>center</wp:align>
            </wp:positionH>
            <wp:positionV relativeFrom="paragraph">
              <wp:align>top</wp:align>
            </wp:positionV>
            <wp:extent cx="5939155" cy="3053715"/>
            <wp:effectExtent l="0" t="0" r="4445" b="0"/>
            <wp:wrapSquare wrapText="larges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317FF83"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sz w:val="24"/>
          <w:szCs w:val="28"/>
        </w:rPr>
        <w:t>Рисунки 19 и 20 – Восстановление удаленной записи</w:t>
      </w:r>
    </w:p>
    <w:p w14:paraId="2AB23C54"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sz w:val="28"/>
          <w:szCs w:val="28"/>
        </w:rPr>
        <w:t>Так же была реализована функция создание резервной копии БД, для загрузки предыдущей её версии. Для создания резервной копии нужно нажать на кнопку</w:t>
      </w:r>
      <w:r w:rsidRPr="00B00EA5">
        <w:rPr>
          <w:sz w:val="28"/>
          <w:szCs w:val="28"/>
        </w:rPr>
        <w:t xml:space="preserve"> </w:t>
      </w:r>
      <w:r>
        <w:rPr>
          <w:sz w:val="28"/>
          <w:szCs w:val="28"/>
          <w:lang w:val="en-US"/>
        </w:rPr>
        <w:t>Export</w:t>
      </w:r>
      <w:r w:rsidRPr="00B00EA5">
        <w:rPr>
          <w:sz w:val="28"/>
          <w:szCs w:val="28"/>
        </w:rPr>
        <w:t xml:space="preserve"> </w:t>
      </w:r>
      <w:r>
        <w:rPr>
          <w:sz w:val="28"/>
          <w:szCs w:val="28"/>
          <w:lang w:val="en-US"/>
        </w:rPr>
        <w:t>DB</w:t>
      </w:r>
      <w:r w:rsidRPr="00B00EA5">
        <w:rPr>
          <w:rFonts w:cs="Times New Roman"/>
          <w:bCs/>
          <w:sz w:val="28"/>
          <w:szCs w:val="28"/>
        </w:rPr>
        <w:t xml:space="preserve"> </w:t>
      </w:r>
      <w:r>
        <w:rPr>
          <w:rFonts w:cs="Times New Roman"/>
          <w:bCs/>
          <w:sz w:val="28"/>
          <w:szCs w:val="28"/>
        </w:rPr>
        <w:t>(рисунок 21).</w:t>
      </w:r>
    </w:p>
    <w:p w14:paraId="12C12009" w14:textId="7B47A310"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lastRenderedPageBreak/>
        <w:drawing>
          <wp:anchor distT="0" distB="0" distL="0" distR="0" simplePos="0" relativeHeight="251688960" behindDoc="0" locked="0" layoutInCell="1" allowOverlap="1" wp14:anchorId="23E08C8C" wp14:editId="3F99686B">
            <wp:simplePos x="0" y="0"/>
            <wp:positionH relativeFrom="column">
              <wp:align>center</wp:align>
            </wp:positionH>
            <wp:positionV relativeFrom="paragraph">
              <wp:align>top</wp:align>
            </wp:positionV>
            <wp:extent cx="5939155" cy="3053715"/>
            <wp:effectExtent l="0" t="0" r="4445" b="0"/>
            <wp:wrapSquare wrapText="larges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5F6B19E"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sz w:val="24"/>
          <w:szCs w:val="28"/>
        </w:rPr>
        <w:t xml:space="preserve">Рисунок 21 – Вид таблицы до изменения значений </w:t>
      </w:r>
    </w:p>
    <w:p w14:paraId="3408C4A7"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sz w:val="28"/>
          <w:szCs w:val="28"/>
        </w:rPr>
        <w:t>Изменим несколько записей в таблице, чтобы убедиться в работе функции создания резервной копии</w:t>
      </w:r>
      <w:r w:rsidRPr="00B00EA5">
        <w:rPr>
          <w:rFonts w:cs="Times New Roman"/>
          <w:bCs/>
          <w:sz w:val="28"/>
          <w:szCs w:val="28"/>
        </w:rPr>
        <w:t xml:space="preserve"> </w:t>
      </w:r>
      <w:r>
        <w:rPr>
          <w:rFonts w:cs="Times New Roman"/>
          <w:bCs/>
          <w:sz w:val="28"/>
          <w:szCs w:val="28"/>
        </w:rPr>
        <w:t>(рисунок 22).</w:t>
      </w:r>
    </w:p>
    <w:p w14:paraId="4F6D14BB"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p>
    <w:p w14:paraId="26C13083" w14:textId="0C2F2DE2"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noProof/>
        </w:rPr>
        <w:drawing>
          <wp:anchor distT="0" distB="0" distL="0" distR="0" simplePos="0" relativeHeight="251689984" behindDoc="0" locked="0" layoutInCell="1" allowOverlap="1" wp14:anchorId="787C8AEE" wp14:editId="3161B37A">
            <wp:simplePos x="0" y="0"/>
            <wp:positionH relativeFrom="column">
              <wp:align>center</wp:align>
            </wp:positionH>
            <wp:positionV relativeFrom="paragraph">
              <wp:align>top</wp:align>
            </wp:positionV>
            <wp:extent cx="5939155" cy="3053715"/>
            <wp:effectExtent l="0" t="0" r="4445" b="0"/>
            <wp:wrapSquare wrapText="larges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 w:val="24"/>
          <w:szCs w:val="28"/>
        </w:rPr>
        <w:t xml:space="preserve">Рисунок 22 – Вид таблицы после изменения значений </w:t>
      </w:r>
    </w:p>
    <w:p w14:paraId="5C6EDE9D"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rFonts w:cs="Times New Roman"/>
          <w:bCs/>
          <w:sz w:val="28"/>
          <w:szCs w:val="28"/>
        </w:rPr>
        <w:t>Для загрузки созданной резервной копии нужно нажать на кнопку</w:t>
      </w:r>
      <w:r w:rsidRPr="00B00EA5">
        <w:rPr>
          <w:rFonts w:cs="Times New Roman"/>
          <w:bCs/>
          <w:sz w:val="28"/>
          <w:szCs w:val="28"/>
        </w:rPr>
        <w:t xml:space="preserve"> </w:t>
      </w:r>
      <w:r>
        <w:rPr>
          <w:rFonts w:cs="Times New Roman"/>
          <w:bCs/>
          <w:sz w:val="28"/>
          <w:szCs w:val="28"/>
          <w:lang w:val="en-US"/>
        </w:rPr>
        <w:t>Import</w:t>
      </w:r>
      <w:r w:rsidRPr="00B00EA5">
        <w:rPr>
          <w:rFonts w:cs="Times New Roman"/>
          <w:bCs/>
          <w:sz w:val="28"/>
          <w:szCs w:val="28"/>
        </w:rPr>
        <w:t xml:space="preserve"> </w:t>
      </w:r>
      <w:r>
        <w:rPr>
          <w:rFonts w:cs="Times New Roman"/>
          <w:bCs/>
          <w:sz w:val="28"/>
          <w:szCs w:val="28"/>
          <w:lang w:val="en-US"/>
        </w:rPr>
        <w:t>DB</w:t>
      </w:r>
      <w:r w:rsidRPr="00B00EA5">
        <w:rPr>
          <w:rFonts w:cs="Times New Roman"/>
          <w:bCs/>
          <w:sz w:val="28"/>
          <w:szCs w:val="28"/>
        </w:rPr>
        <w:t xml:space="preserve"> </w:t>
      </w:r>
      <w:r>
        <w:rPr>
          <w:rFonts w:cs="Times New Roman"/>
          <w:bCs/>
          <w:sz w:val="28"/>
          <w:szCs w:val="28"/>
        </w:rPr>
        <w:t>(рисунок 2</w:t>
      </w:r>
      <w:r w:rsidRPr="00B00EA5">
        <w:rPr>
          <w:rFonts w:cs="Times New Roman"/>
          <w:bCs/>
          <w:sz w:val="28"/>
          <w:szCs w:val="28"/>
        </w:rPr>
        <w:t>3</w:t>
      </w:r>
      <w:r>
        <w:rPr>
          <w:rFonts w:cs="Times New Roman"/>
          <w:bCs/>
          <w:sz w:val="28"/>
          <w:szCs w:val="28"/>
        </w:rPr>
        <w:t>).</w:t>
      </w:r>
    </w:p>
    <w:p w14:paraId="245F22C0" w14:textId="77777777" w:rsidR="004E69D2" w:rsidRPr="00B00EA5"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p>
    <w:p w14:paraId="70C4E0EF" w14:textId="1245DC6B"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center"/>
      </w:pPr>
      <w:r>
        <w:rPr>
          <w:noProof/>
        </w:rPr>
        <w:lastRenderedPageBreak/>
        <w:drawing>
          <wp:anchor distT="0" distB="0" distL="0" distR="0" simplePos="0" relativeHeight="251691008" behindDoc="0" locked="0" layoutInCell="1" allowOverlap="1" wp14:anchorId="5CEAD5E1" wp14:editId="5E843DDB">
            <wp:simplePos x="0" y="0"/>
            <wp:positionH relativeFrom="column">
              <wp:align>center</wp:align>
            </wp:positionH>
            <wp:positionV relativeFrom="paragraph">
              <wp:align>top</wp:align>
            </wp:positionV>
            <wp:extent cx="5939155" cy="3053715"/>
            <wp:effectExtent l="0" t="0" r="4445" b="0"/>
            <wp:wrapSquare wrapText="larges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155" cy="305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 w:val="24"/>
          <w:szCs w:val="28"/>
        </w:rPr>
        <w:t xml:space="preserve">Рисунок 23 – Вид таблицы после загрузки резервной копии БД </w:t>
      </w:r>
    </w:p>
    <w:p w14:paraId="4BF63213"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rFonts w:cs="Times New Roman"/>
          <w:bCs/>
          <w:sz w:val="28"/>
          <w:szCs w:val="28"/>
        </w:rPr>
        <w:t xml:space="preserve">Таким образом было реализовано приложение, удовлетворяющее условиям поставленной задачи. Был разработан графический интерфейс для удобного взаимодействия с базой данных «Интернет магазин хлебной продукции». </w:t>
      </w:r>
    </w:p>
    <w:p w14:paraId="1CF72C6B" w14:textId="77777777" w:rsidR="00482196" w:rsidRDefault="00482196" w:rsidP="00482196">
      <w:pPr>
        <w:spacing w:line="360" w:lineRule="auto"/>
        <w:rPr>
          <w:b/>
          <w:caps/>
          <w:kern w:val="28"/>
          <w:sz w:val="28"/>
        </w:rPr>
      </w:pPr>
      <w:r>
        <w:rPr>
          <w:b/>
        </w:rPr>
        <w:br w:type="page"/>
      </w:r>
    </w:p>
    <w:p w14:paraId="589056A0" w14:textId="77777777" w:rsidR="004E69D2" w:rsidRDefault="004E69D2" w:rsidP="004E69D2">
      <w:pPr>
        <w:pStyle w:val="1"/>
        <w:pageBreakBefore/>
        <w:tabs>
          <w:tab w:val="left" w:pos="851"/>
        </w:tabs>
        <w:ind w:firstLine="709"/>
        <w:jc w:val="center"/>
      </w:pPr>
      <w:r>
        <w:rPr>
          <w:rFonts w:ascii="Times New Roman" w:hAnsi="Times New Roman"/>
          <w:b/>
          <w:color w:val="000000"/>
          <w:sz w:val="28"/>
          <w:szCs w:val="28"/>
        </w:rPr>
        <w:lastRenderedPageBreak/>
        <w:t>ЗАКЛЮЧЕНИЕ</w:t>
      </w:r>
    </w:p>
    <w:p w14:paraId="34581E54" w14:textId="77777777" w:rsidR="004E69D2" w:rsidRDefault="004E69D2" w:rsidP="004E69D2">
      <w:pPr>
        <w:rPr>
          <w:b/>
          <w:color w:val="000000"/>
          <w:sz w:val="28"/>
          <w:szCs w:val="28"/>
        </w:rPr>
      </w:pPr>
    </w:p>
    <w:p w14:paraId="33904D11"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rFonts w:cs="Times New Roman"/>
          <w:bCs/>
          <w:sz w:val="28"/>
          <w:szCs w:val="28"/>
        </w:rPr>
        <w:t>В рамках данной курсовой работы была поставлена задача проектирования базы данных для онлайн магазина хлебной продукции</w:t>
      </w:r>
      <w:r w:rsidRPr="00B00EA5">
        <w:rPr>
          <w:rFonts w:cs="Times New Roman"/>
          <w:bCs/>
          <w:sz w:val="28"/>
          <w:szCs w:val="28"/>
        </w:rPr>
        <w:t xml:space="preserve"> </w:t>
      </w:r>
      <w:r>
        <w:rPr>
          <w:rFonts w:cs="Times New Roman"/>
          <w:bCs/>
          <w:sz w:val="28"/>
          <w:szCs w:val="28"/>
        </w:rPr>
        <w:t>и разработки приложения для работы с ней.</w:t>
      </w:r>
    </w:p>
    <w:p w14:paraId="41E942C4"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rFonts w:cs="Times New Roman"/>
          <w:bCs/>
          <w:sz w:val="28"/>
          <w:szCs w:val="28"/>
        </w:rPr>
        <w:t xml:space="preserve">Для решения поставленной задачи была изучена предметная область, определены конечные пользователи, описаны объекты и их атрибуты. Также была разработана концептуальная модель в виде ER-диаграммы. Составлена даталогическая схема отношений. В ходе выполнения данной работы была изучена выбранная СУБД </w:t>
      </w:r>
      <w:r>
        <w:rPr>
          <w:rFonts w:cs="Times New Roman"/>
          <w:bCs/>
          <w:sz w:val="28"/>
          <w:szCs w:val="28"/>
          <w:lang w:val="en-US"/>
        </w:rPr>
        <w:t>MySQL</w:t>
      </w:r>
      <w:r>
        <w:rPr>
          <w:rFonts w:cs="Times New Roman"/>
          <w:bCs/>
          <w:sz w:val="28"/>
          <w:szCs w:val="28"/>
        </w:rPr>
        <w:t xml:space="preserve">, ее возможности и функционал. </w:t>
      </w:r>
    </w:p>
    <w:p w14:paraId="2CB33EE2"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pPr>
      <w:r>
        <w:rPr>
          <w:rFonts w:cs="Times New Roman"/>
          <w:bCs/>
          <w:sz w:val="28"/>
          <w:szCs w:val="28"/>
        </w:rPr>
        <w:t>В результате была спроектирована и реализована база данных интернет магазина хлебной продукции и реализован набор интерфейсов для работы с ней. Так же были проведены необходимые тестирование и отладка разработанного программного обеспечения.</w:t>
      </w:r>
    </w:p>
    <w:p w14:paraId="73802A3B" w14:textId="77777777" w:rsidR="004E69D2" w:rsidRDefault="004E69D2" w:rsidP="004E69D2">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187AA30F"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33CE39A9"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0986DF9D"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163D4DFF"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48E5FFCF"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3A938FAD"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49FBB3C4"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582C50D3"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37259AB3"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38AC9C05"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50EA413C"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45D57755"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294FDE3C"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780D5BEA"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338C2216"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2204660F" w14:textId="77777777" w:rsidR="00482196" w:rsidRDefault="00482196" w:rsidP="00482196">
      <w:pPr>
        <w:pStyle w:val="af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709"/>
        <w:jc w:val="both"/>
        <w:rPr>
          <w:rFonts w:cs="Times New Roman"/>
          <w:bCs/>
          <w:sz w:val="28"/>
          <w:szCs w:val="28"/>
        </w:rPr>
      </w:pPr>
    </w:p>
    <w:p w14:paraId="148AB9BD" w14:textId="3ABD4148" w:rsidR="0092487C" w:rsidRDefault="0092487C" w:rsidP="0092487C">
      <w:pPr>
        <w:pStyle w:val="2"/>
        <w:keepNext w:val="0"/>
        <w:keepLines w:val="0"/>
        <w:numPr>
          <w:ilvl w:val="1"/>
          <w:numId w:val="0"/>
        </w:numPr>
        <w:suppressAutoHyphens/>
        <w:spacing w:before="0" w:line="360" w:lineRule="auto"/>
        <w:ind w:firstLine="707"/>
        <w:jc w:val="center"/>
        <w:rPr>
          <w:rFonts w:ascii="Times New Roman" w:hAnsi="Times New Roman" w:cs="Times New Roman"/>
          <w:b/>
          <w:color w:val="auto"/>
          <w:sz w:val="28"/>
          <w:szCs w:val="28"/>
        </w:rPr>
      </w:pPr>
      <w:bookmarkStart w:id="21" w:name="_Toc63342444"/>
      <w:r w:rsidRPr="0092487C">
        <w:rPr>
          <w:rFonts w:ascii="Times New Roman" w:hAnsi="Times New Roman" w:cs="Times New Roman"/>
          <w:b/>
          <w:noProof/>
          <w:color w:val="auto"/>
          <w:sz w:val="28"/>
        </w:rPr>
        <w:t>СПИСОК ИСПОЛЬЗОВАННЫХ ИСТОЧНИКОВ</w:t>
      </w:r>
      <w:bookmarkEnd w:id="21"/>
    </w:p>
    <w:p w14:paraId="3809E1BA" w14:textId="77777777" w:rsidR="00482196" w:rsidRPr="006A5D00" w:rsidRDefault="00482196" w:rsidP="00C4022C">
      <w:pPr>
        <w:pStyle w:val="af5"/>
        <w:spacing w:before="0" w:beforeAutospacing="0" w:after="0" w:afterAutospacing="0" w:line="360" w:lineRule="auto"/>
        <w:ind w:firstLine="708"/>
        <w:rPr>
          <w:color w:val="000000"/>
          <w:sz w:val="28"/>
          <w:szCs w:val="28"/>
        </w:rPr>
      </w:pPr>
      <w:r w:rsidRPr="006A5D00">
        <w:rPr>
          <w:color w:val="000000"/>
          <w:sz w:val="28"/>
          <w:szCs w:val="28"/>
        </w:rPr>
        <w:t>1.</w:t>
      </w:r>
      <w:r w:rsidRPr="006A5D00">
        <w:rPr>
          <w:color w:val="000000"/>
          <w:sz w:val="28"/>
          <w:szCs w:val="28"/>
        </w:rPr>
        <w:tab/>
        <w:t>Дейт К.Дж. Введение в системы баз данных, 6-е издание: Пер. с англ. – К.; М.; СПб.: Издательский дом «Вильямс», 2000. – 848 с.</w:t>
      </w:r>
    </w:p>
    <w:p w14:paraId="6E255D02" w14:textId="77777777" w:rsidR="00482196" w:rsidRPr="006A5D00" w:rsidRDefault="00482196" w:rsidP="00C4022C">
      <w:pPr>
        <w:pStyle w:val="af5"/>
        <w:spacing w:before="0" w:beforeAutospacing="0" w:after="0" w:afterAutospacing="0" w:line="360" w:lineRule="auto"/>
        <w:ind w:firstLine="709"/>
        <w:rPr>
          <w:color w:val="000000"/>
          <w:sz w:val="28"/>
          <w:szCs w:val="28"/>
        </w:rPr>
      </w:pPr>
      <w:r w:rsidRPr="006A5D00">
        <w:rPr>
          <w:color w:val="000000"/>
          <w:sz w:val="28"/>
          <w:szCs w:val="28"/>
        </w:rPr>
        <w:t>2.</w:t>
      </w:r>
      <w:r w:rsidRPr="006A5D00">
        <w:rPr>
          <w:color w:val="000000"/>
          <w:sz w:val="28"/>
          <w:szCs w:val="28"/>
        </w:rPr>
        <w:tab/>
        <w:t>Конноли Т., Бегг К., Страчан А. Базы данных: проектирование, реализация и сопровождение. Теория и практика, 2-е изд.: Пер. с англ. – М.: Издательский дом «Вильямс», 2000. – 1120 с.</w:t>
      </w:r>
    </w:p>
    <w:p w14:paraId="2A6DF7A9" w14:textId="77777777" w:rsidR="00482196" w:rsidRPr="006A5D00" w:rsidRDefault="00482196" w:rsidP="00C4022C">
      <w:pPr>
        <w:pStyle w:val="af5"/>
        <w:spacing w:before="0" w:beforeAutospacing="0" w:after="0" w:afterAutospacing="0" w:line="360" w:lineRule="auto"/>
        <w:ind w:firstLine="709"/>
        <w:rPr>
          <w:color w:val="000000"/>
          <w:sz w:val="28"/>
          <w:szCs w:val="28"/>
        </w:rPr>
      </w:pPr>
      <w:r w:rsidRPr="006A5D00">
        <w:rPr>
          <w:color w:val="000000"/>
          <w:sz w:val="28"/>
          <w:szCs w:val="28"/>
        </w:rPr>
        <w:t>3.</w:t>
      </w:r>
      <w:r w:rsidRPr="006A5D00">
        <w:rPr>
          <w:color w:val="000000"/>
          <w:sz w:val="28"/>
          <w:szCs w:val="28"/>
        </w:rPr>
        <w:tab/>
        <w:t>Карпова Т.С. Базы данных: модели, разработка, реализация. – СПб.: Питер, 2001. – 304 с.</w:t>
      </w:r>
    </w:p>
    <w:p w14:paraId="57C2D174" w14:textId="77777777" w:rsidR="00482196" w:rsidRPr="006A5D00" w:rsidRDefault="00482196" w:rsidP="00C4022C">
      <w:pPr>
        <w:pStyle w:val="af5"/>
        <w:spacing w:before="0" w:beforeAutospacing="0" w:after="0" w:afterAutospacing="0" w:line="360" w:lineRule="auto"/>
        <w:ind w:firstLine="709"/>
        <w:rPr>
          <w:color w:val="000000"/>
          <w:sz w:val="28"/>
          <w:szCs w:val="28"/>
        </w:rPr>
      </w:pPr>
      <w:r w:rsidRPr="006A5D00">
        <w:rPr>
          <w:color w:val="000000"/>
          <w:sz w:val="28"/>
          <w:szCs w:val="28"/>
        </w:rPr>
        <w:t>4.</w:t>
      </w:r>
      <w:r w:rsidRPr="006A5D00">
        <w:rPr>
          <w:color w:val="000000"/>
          <w:sz w:val="28"/>
          <w:szCs w:val="28"/>
        </w:rPr>
        <w:tab/>
        <w:t>А. Хейлсберг, М. Торгерсен, С. Вилтамут, П. Голд. Язык программирования C#. Классика Computers Science. 4-е изд.: – СПб.: Питер, 2012. – 784 с.</w:t>
      </w:r>
    </w:p>
    <w:p w14:paraId="67EA3EC8" w14:textId="77777777" w:rsidR="00482196" w:rsidRPr="006A5D00" w:rsidRDefault="00482196" w:rsidP="00C4022C">
      <w:pPr>
        <w:pStyle w:val="af5"/>
        <w:spacing w:before="0" w:beforeAutospacing="0" w:after="0" w:afterAutospacing="0" w:line="360" w:lineRule="auto"/>
        <w:ind w:firstLine="709"/>
        <w:rPr>
          <w:color w:val="000000"/>
          <w:sz w:val="28"/>
          <w:szCs w:val="28"/>
        </w:rPr>
      </w:pPr>
      <w:r w:rsidRPr="006A5D00">
        <w:rPr>
          <w:color w:val="000000"/>
          <w:sz w:val="28"/>
          <w:szCs w:val="28"/>
        </w:rPr>
        <w:t>5.</w:t>
      </w:r>
      <w:r w:rsidRPr="006A5D00">
        <w:rPr>
          <w:color w:val="000000"/>
          <w:sz w:val="28"/>
          <w:szCs w:val="28"/>
        </w:rPr>
        <w:tab/>
        <w:t>Э. Стиллмен, Дж. Грин. Изучаем С#. 2-е изд.: – СПб.: Питер, 2012. – 704 с.</w:t>
      </w:r>
    </w:p>
    <w:p w14:paraId="20777139" w14:textId="77777777" w:rsidR="00482196" w:rsidRDefault="00482196" w:rsidP="00C4022C">
      <w:pPr>
        <w:pStyle w:val="af5"/>
        <w:spacing w:before="0" w:beforeAutospacing="0" w:after="0" w:afterAutospacing="0" w:line="360" w:lineRule="auto"/>
        <w:ind w:firstLine="709"/>
        <w:rPr>
          <w:bCs/>
          <w:sz w:val="28"/>
          <w:szCs w:val="28"/>
        </w:rPr>
      </w:pPr>
      <w:r w:rsidRPr="006A5D00">
        <w:rPr>
          <w:color w:val="000000"/>
          <w:sz w:val="28"/>
          <w:szCs w:val="28"/>
        </w:rPr>
        <w:t>6.</w:t>
      </w:r>
      <w:r w:rsidRPr="006A5D00">
        <w:rPr>
          <w:color w:val="000000"/>
          <w:sz w:val="28"/>
          <w:szCs w:val="28"/>
        </w:rPr>
        <w:tab/>
        <w:t>Паттон Джефф. Пользовательские истории. Искусство гибкой разработки ПО. – СПб.: Питер, 2019. – 288 с.</w:t>
      </w:r>
    </w:p>
    <w:p w14:paraId="40BEA4FF" w14:textId="3EEF7775" w:rsidR="00482196" w:rsidRDefault="00482196">
      <w:pPr>
        <w:spacing w:after="160" w:line="259" w:lineRule="auto"/>
        <w:rPr>
          <w:b/>
          <w:sz w:val="28"/>
        </w:rPr>
      </w:pPr>
      <w:r>
        <w:rPr>
          <w:b/>
          <w:sz w:val="28"/>
        </w:rPr>
        <w:br w:type="page"/>
      </w:r>
    </w:p>
    <w:p w14:paraId="02993C62" w14:textId="6F641342" w:rsidR="00482196" w:rsidRPr="00152DB0" w:rsidRDefault="00482196" w:rsidP="000960C5">
      <w:pPr>
        <w:keepNext/>
        <w:keepLines/>
        <w:spacing w:line="276" w:lineRule="auto"/>
        <w:ind w:firstLine="708"/>
        <w:jc w:val="center"/>
        <w:outlineLvl w:val="0"/>
        <w:rPr>
          <w:b/>
          <w:bCs/>
          <w:sz w:val="28"/>
          <w:szCs w:val="28"/>
          <w:lang w:val="en-US" w:eastAsia="en-US"/>
        </w:rPr>
      </w:pPr>
      <w:bookmarkStart w:id="22" w:name="_Toc63342445"/>
      <w:r>
        <w:rPr>
          <w:b/>
          <w:bCs/>
          <w:sz w:val="28"/>
          <w:szCs w:val="28"/>
          <w:lang w:eastAsia="en-US"/>
        </w:rPr>
        <w:lastRenderedPageBreak/>
        <w:t>ПРИЛОЖЕНИЕ</w:t>
      </w:r>
      <w:r w:rsidRPr="00152DB0">
        <w:rPr>
          <w:b/>
          <w:bCs/>
          <w:sz w:val="28"/>
          <w:szCs w:val="28"/>
          <w:lang w:val="en-US" w:eastAsia="en-US"/>
        </w:rPr>
        <w:t xml:space="preserve"> </w:t>
      </w:r>
      <w:r>
        <w:rPr>
          <w:b/>
          <w:bCs/>
          <w:sz w:val="28"/>
          <w:szCs w:val="28"/>
          <w:lang w:eastAsia="en-US"/>
        </w:rPr>
        <w:t>А</w:t>
      </w:r>
      <w:r w:rsidR="000960C5" w:rsidRPr="00152DB0">
        <w:rPr>
          <w:b/>
          <w:bCs/>
          <w:sz w:val="28"/>
          <w:szCs w:val="28"/>
          <w:lang w:val="en-US" w:eastAsia="en-US"/>
        </w:rPr>
        <w:t xml:space="preserve"> – </w:t>
      </w:r>
      <w:r w:rsidRPr="00152DB0">
        <w:rPr>
          <w:b/>
          <w:sz w:val="28"/>
          <w:lang w:val="en-US"/>
        </w:rPr>
        <w:t>ER-</w:t>
      </w:r>
      <w:r w:rsidRPr="00C97D19">
        <w:rPr>
          <w:b/>
          <w:sz w:val="28"/>
        </w:rPr>
        <w:t>диаграмма</w:t>
      </w:r>
      <w:bookmarkEnd w:id="22"/>
    </w:p>
    <w:p w14:paraId="58707518" w14:textId="6843344E" w:rsidR="00BA5390" w:rsidRDefault="00C042EB" w:rsidP="00A06B04">
      <w:pPr>
        <w:spacing w:after="160" w:line="259" w:lineRule="auto"/>
        <w:jc w:val="center"/>
        <w:rPr>
          <w:b/>
          <w:sz w:val="28"/>
        </w:rPr>
      </w:pPr>
      <w:r>
        <w:rPr>
          <w:b/>
          <w:noProof/>
          <w:sz w:val="28"/>
        </w:rPr>
        <w:pict w14:anchorId="5126BC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644.05pt">
            <v:imagedata r:id="rId38" o:title="ER (1)"/>
          </v:shape>
        </w:pict>
      </w:r>
      <w:r w:rsidR="00BA5390">
        <w:rPr>
          <w:b/>
          <w:sz w:val="28"/>
        </w:rPr>
        <w:br w:type="page"/>
      </w:r>
    </w:p>
    <w:p w14:paraId="6F8EC518" w14:textId="4B888B06" w:rsidR="00482196" w:rsidRPr="00683F25" w:rsidRDefault="00482196" w:rsidP="000960C5">
      <w:pPr>
        <w:pStyle w:val="1"/>
        <w:spacing w:before="0" w:line="276" w:lineRule="auto"/>
        <w:ind w:firstLine="709"/>
        <w:jc w:val="center"/>
        <w:rPr>
          <w:rFonts w:ascii="Times New Roman" w:hAnsi="Times New Roman" w:cs="Times New Roman"/>
          <w:b/>
          <w:color w:val="auto"/>
          <w:sz w:val="28"/>
          <w:szCs w:val="28"/>
        </w:rPr>
      </w:pPr>
      <w:bookmarkStart w:id="23" w:name="_Toc63342446"/>
      <w:r w:rsidRPr="00683F25">
        <w:rPr>
          <w:rFonts w:ascii="Times New Roman" w:hAnsi="Times New Roman" w:cs="Times New Roman"/>
          <w:b/>
          <w:color w:val="auto"/>
          <w:sz w:val="28"/>
          <w:szCs w:val="28"/>
        </w:rPr>
        <w:lastRenderedPageBreak/>
        <w:t>ПРИЛОЖЕНИЕ Б</w:t>
      </w:r>
      <w:r w:rsidR="000960C5">
        <w:rPr>
          <w:rFonts w:ascii="Times New Roman" w:hAnsi="Times New Roman" w:cs="Times New Roman"/>
          <w:b/>
          <w:color w:val="auto"/>
          <w:sz w:val="28"/>
          <w:szCs w:val="28"/>
        </w:rPr>
        <w:t xml:space="preserve"> – </w:t>
      </w:r>
      <w:r w:rsidRPr="00683F25">
        <w:rPr>
          <w:rFonts w:ascii="Times New Roman" w:hAnsi="Times New Roman" w:cs="Times New Roman"/>
          <w:b/>
          <w:color w:val="auto"/>
          <w:sz w:val="28"/>
          <w:szCs w:val="28"/>
        </w:rPr>
        <w:t>Даталогическая схема</w:t>
      </w:r>
      <w:bookmarkEnd w:id="23"/>
    </w:p>
    <w:p w14:paraId="2FE8AC29" w14:textId="10F25EB4" w:rsidR="00683F25" w:rsidRDefault="00C042EB" w:rsidP="00B55D38">
      <w:pPr>
        <w:spacing w:line="360" w:lineRule="auto"/>
        <w:jc w:val="center"/>
        <w:rPr>
          <w:b/>
          <w:color w:val="000000"/>
          <w:sz w:val="27"/>
          <w:szCs w:val="27"/>
        </w:rPr>
      </w:pPr>
      <w:r>
        <w:rPr>
          <w:b/>
          <w:noProof/>
          <w:sz w:val="28"/>
        </w:rPr>
        <w:pict w14:anchorId="26D75C5E">
          <v:shape id="_x0000_i1026" type="#_x0000_t75" style="width:466.8pt;height:466pt">
            <v:imagedata r:id="rId39" o:title="mydb"/>
          </v:shape>
        </w:pict>
      </w:r>
      <w:r w:rsidR="00683F25">
        <w:rPr>
          <w:b/>
          <w:color w:val="000000"/>
          <w:sz w:val="27"/>
          <w:szCs w:val="27"/>
        </w:rPr>
        <w:br w:type="page"/>
      </w:r>
    </w:p>
    <w:p w14:paraId="52DD464B" w14:textId="3416456F" w:rsidR="00C97D19" w:rsidRPr="00683F25" w:rsidRDefault="0019285C" w:rsidP="000960C5">
      <w:pPr>
        <w:pStyle w:val="1"/>
        <w:spacing w:before="0" w:line="276" w:lineRule="auto"/>
        <w:ind w:firstLine="709"/>
        <w:jc w:val="center"/>
        <w:rPr>
          <w:rFonts w:ascii="Times New Roman" w:hAnsi="Times New Roman" w:cs="Times New Roman"/>
          <w:b/>
          <w:color w:val="auto"/>
          <w:sz w:val="28"/>
          <w:szCs w:val="28"/>
        </w:rPr>
      </w:pPr>
      <w:bookmarkStart w:id="24" w:name="_Toc63342447"/>
      <w:r>
        <w:rPr>
          <w:rFonts w:ascii="Times New Roman" w:hAnsi="Times New Roman" w:cs="Times New Roman"/>
          <w:b/>
          <w:color w:val="auto"/>
          <w:sz w:val="28"/>
          <w:szCs w:val="28"/>
        </w:rPr>
        <w:lastRenderedPageBreak/>
        <w:t>ПРИЛОЖЕНИЕ В</w:t>
      </w:r>
      <w:r w:rsidR="000960C5">
        <w:rPr>
          <w:rFonts w:ascii="Times New Roman" w:hAnsi="Times New Roman" w:cs="Times New Roman"/>
          <w:b/>
          <w:color w:val="auto"/>
          <w:sz w:val="28"/>
          <w:szCs w:val="28"/>
        </w:rPr>
        <w:t xml:space="preserve"> – </w:t>
      </w:r>
      <w:r w:rsidR="00C97D19" w:rsidRPr="00C97D19">
        <w:rPr>
          <w:rFonts w:ascii="Times New Roman" w:hAnsi="Times New Roman" w:cs="Times New Roman"/>
          <w:b/>
          <w:color w:val="auto"/>
          <w:sz w:val="28"/>
          <w:szCs w:val="28"/>
        </w:rPr>
        <w:t>UML-диаграмма</w:t>
      </w:r>
      <w:bookmarkEnd w:id="24"/>
    </w:p>
    <w:p w14:paraId="05E02649" w14:textId="5857B40C" w:rsidR="00482196" w:rsidRDefault="00A933EB" w:rsidP="00482196">
      <w:pPr>
        <w:spacing w:line="360" w:lineRule="auto"/>
        <w:jc w:val="center"/>
        <w:rPr>
          <w:b/>
          <w:color w:val="000000"/>
          <w:sz w:val="27"/>
          <w:szCs w:val="27"/>
        </w:rPr>
      </w:pPr>
      <w:r>
        <w:rPr>
          <w:b/>
          <w:noProof/>
          <w:color w:val="000000"/>
          <w:sz w:val="27"/>
          <w:szCs w:val="27"/>
        </w:rPr>
        <mc:AlternateContent>
          <mc:Choice Requires="wps">
            <w:drawing>
              <wp:anchor distT="0" distB="0" distL="114300" distR="114300" simplePos="0" relativeHeight="251663360" behindDoc="0" locked="0" layoutInCell="1" allowOverlap="1" wp14:anchorId="690AF02E" wp14:editId="1912139E">
                <wp:simplePos x="0" y="0"/>
                <wp:positionH relativeFrom="column">
                  <wp:posOffset>3317240</wp:posOffset>
                </wp:positionH>
                <wp:positionV relativeFrom="paragraph">
                  <wp:posOffset>944083</wp:posOffset>
                </wp:positionV>
                <wp:extent cx="1419225" cy="342900"/>
                <wp:effectExtent l="0" t="0" r="28575" b="19050"/>
                <wp:wrapNone/>
                <wp:docPr id="36" name="Прямоугольник 36"/>
                <wp:cNvGraphicFramePr/>
                <a:graphic xmlns:a="http://schemas.openxmlformats.org/drawingml/2006/main">
                  <a:graphicData uri="http://schemas.microsoft.com/office/word/2010/wordprocessingShape">
                    <wps:wsp>
                      <wps:cNvSpPr/>
                      <wps:spPr>
                        <a:xfrm>
                          <a:off x="0" y="0"/>
                          <a:ext cx="1419225"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3AC32BF" id="Прямоугольник 36" o:spid="_x0000_s1026" style="position:absolute;margin-left:261.2pt;margin-top:74.35pt;width:111.75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" fillcolor="white [3212]" strokecolor="white [3212]" strokeweight="1pt"/>
            </w:pict>
          </mc:Fallback>
        </mc:AlternateContent>
      </w:r>
    </w:p>
    <w:p w14:paraId="0329778B" w14:textId="3AE03302" w:rsidR="00482196" w:rsidRDefault="00482196" w:rsidP="00482196">
      <w:pPr>
        <w:spacing w:line="360" w:lineRule="auto"/>
        <w:jc w:val="center"/>
        <w:rPr>
          <w:b/>
          <w:color w:val="000000"/>
          <w:sz w:val="27"/>
          <w:szCs w:val="27"/>
        </w:rPr>
      </w:pPr>
    </w:p>
    <w:p w14:paraId="31B4B101" w14:textId="0401297A" w:rsidR="00482196" w:rsidRDefault="00482196" w:rsidP="00482196">
      <w:pPr>
        <w:spacing w:line="360" w:lineRule="auto"/>
        <w:jc w:val="center"/>
        <w:rPr>
          <w:b/>
          <w:color w:val="000000"/>
          <w:sz w:val="27"/>
          <w:szCs w:val="27"/>
        </w:rPr>
      </w:pPr>
    </w:p>
    <w:p w14:paraId="7BF740FC" w14:textId="55728B5D" w:rsidR="00BA5390" w:rsidRDefault="00B311FC">
      <w:pPr>
        <w:spacing w:after="160" w:line="259" w:lineRule="auto"/>
        <w:rPr>
          <w:b/>
          <w:color w:val="000000"/>
          <w:sz w:val="27"/>
          <w:szCs w:val="27"/>
        </w:rPr>
      </w:pPr>
      <w:r>
        <w:rPr>
          <w:b/>
          <w:noProof/>
          <w:color w:val="000000"/>
          <w:sz w:val="27"/>
          <w:szCs w:val="27"/>
        </w:rPr>
        <w:drawing>
          <wp:anchor distT="0" distB="0" distL="0" distR="0" simplePos="0" relativeHeight="251693056" behindDoc="0" locked="0" layoutInCell="0" allowOverlap="1" wp14:anchorId="4E70A4DE" wp14:editId="56898047">
            <wp:simplePos x="0" y="0"/>
            <wp:positionH relativeFrom="page">
              <wp:posOffset>-77470</wp:posOffset>
            </wp:positionH>
            <wp:positionV relativeFrom="paragraph">
              <wp:posOffset>1767205</wp:posOffset>
            </wp:positionV>
            <wp:extent cx="8676640" cy="3676650"/>
            <wp:effectExtent l="4445" t="0" r="0" b="0"/>
            <wp:wrapSquare wrapText="largest"/>
            <wp:docPr id="2775"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7"/>
                    <pic:cNvPicPr>
                      <a:picLocks noChangeAspect="1" noChangeArrowheads="1"/>
                    </pic:cNvPicPr>
                  </pic:nvPicPr>
                  <pic:blipFill>
                    <a:blip r:embed="rId40"/>
                    <a:stretch>
                      <a:fillRect/>
                    </a:stretch>
                  </pic:blipFill>
                  <pic:spPr bwMode="auto">
                    <a:xfrm rot="16200000">
                      <a:off x="0" y="0"/>
                      <a:ext cx="8676640" cy="3676650"/>
                    </a:xfrm>
                    <a:prstGeom prst="rect">
                      <a:avLst/>
                    </a:prstGeom>
                  </pic:spPr>
                </pic:pic>
              </a:graphicData>
            </a:graphic>
            <wp14:sizeRelH relativeFrom="margin">
              <wp14:pctWidth>0</wp14:pctWidth>
            </wp14:sizeRelH>
            <wp14:sizeRelV relativeFrom="margin">
              <wp14:pctHeight>0</wp14:pctHeight>
            </wp14:sizeRelV>
          </wp:anchor>
        </w:drawing>
      </w:r>
      <w:r w:rsidR="00BA5390">
        <w:rPr>
          <w:b/>
          <w:color w:val="000000"/>
          <w:sz w:val="27"/>
          <w:szCs w:val="27"/>
        </w:rPr>
        <w:br w:type="page"/>
      </w:r>
    </w:p>
    <w:p w14:paraId="7595BC54" w14:textId="77777777" w:rsidR="004E69D2" w:rsidRDefault="004E69D2" w:rsidP="004E69D2">
      <w:pPr>
        <w:keepNext/>
        <w:keepLines/>
        <w:spacing w:line="276" w:lineRule="auto"/>
        <w:ind w:firstLine="709"/>
        <w:jc w:val="center"/>
        <w:outlineLvl w:val="0"/>
      </w:pPr>
      <w:bookmarkStart w:id="25" w:name="_Toc30581989"/>
      <w:r>
        <w:rPr>
          <w:b/>
          <w:bCs/>
          <w:sz w:val="28"/>
          <w:szCs w:val="28"/>
          <w:lang w:eastAsia="en-US"/>
        </w:rPr>
        <w:lastRenderedPageBreak/>
        <w:t xml:space="preserve">ПРИЛОЖЕНИЕ Г – </w:t>
      </w:r>
      <w:r>
        <w:rPr>
          <w:b/>
          <w:sz w:val="28"/>
        </w:rPr>
        <w:t xml:space="preserve">Код базы данных в </w:t>
      </w:r>
      <w:r>
        <w:rPr>
          <w:b/>
          <w:sz w:val="28"/>
          <w:lang w:val="en-US"/>
        </w:rPr>
        <w:t>MySQL</w:t>
      </w:r>
    </w:p>
    <w:p w14:paraId="0C66DB01" w14:textId="77777777" w:rsidR="004E69D2" w:rsidRDefault="004E69D2" w:rsidP="004E69D2">
      <w:pPr>
        <w:spacing w:line="360" w:lineRule="auto"/>
        <w:jc w:val="center"/>
        <w:rPr>
          <w:b/>
          <w:bCs/>
          <w:color w:val="000000"/>
          <w:sz w:val="27"/>
          <w:szCs w:val="27"/>
          <w:lang w:eastAsia="en-US"/>
        </w:rPr>
      </w:pPr>
    </w:p>
    <w:p w14:paraId="60EC6BD6" w14:textId="77777777" w:rsidR="004E69D2" w:rsidRDefault="004E69D2" w:rsidP="004E69D2">
      <w:pPr>
        <w:sectPr w:rsidR="004E69D2" w:rsidSect="004E69D2">
          <w:headerReference w:type="even" r:id="rId41"/>
          <w:headerReference w:type="default" r:id="rId42"/>
          <w:footerReference w:type="even" r:id="rId43"/>
          <w:footerReference w:type="default" r:id="rId44"/>
          <w:headerReference w:type="first" r:id="rId45"/>
          <w:footerReference w:type="first" r:id="rId46"/>
          <w:type w:val="continuous"/>
          <w:pgSz w:w="11906" w:h="16838"/>
          <w:pgMar w:top="907" w:right="851" w:bottom="1560" w:left="1701" w:header="720" w:footer="720" w:gutter="0"/>
          <w:cols w:space="720"/>
          <w:docGrid w:linePitch="360"/>
        </w:sectPr>
      </w:pPr>
    </w:p>
    <w:p w14:paraId="68F1CC9A" w14:textId="77777777" w:rsidR="004E69D2" w:rsidRPr="00B00EA5" w:rsidRDefault="004E69D2" w:rsidP="004E69D2">
      <w:pPr>
        <w:rPr>
          <w:lang w:val="en-US"/>
        </w:rPr>
      </w:pPr>
      <w:r>
        <w:rPr>
          <w:rFonts w:ascii="Consolas" w:hAnsi="Consolas" w:cs="Consolas"/>
          <w:bCs/>
          <w:color w:val="000000"/>
          <w:sz w:val="20"/>
          <w:szCs w:val="20"/>
          <w:lang w:val="en-US"/>
        </w:rPr>
        <w:lastRenderedPageBreak/>
        <w:t>CREATE TABLE IF NOT EXISTS `mydb`.`admin` (</w:t>
      </w:r>
      <w:r>
        <w:rPr>
          <w:rFonts w:ascii="Consolas" w:hAnsi="Consolas" w:cs="Consolas"/>
          <w:bCs/>
          <w:color w:val="000000"/>
          <w:sz w:val="20"/>
          <w:szCs w:val="20"/>
          <w:lang w:val="en-US"/>
        </w:rPr>
        <w:br/>
        <w:t xml:space="preserve">  `id` INT NOT NULL AUTO_INCREMENT,</w:t>
      </w:r>
      <w:r>
        <w:rPr>
          <w:rFonts w:ascii="Consolas" w:hAnsi="Consolas" w:cs="Consolas"/>
          <w:bCs/>
          <w:color w:val="000000"/>
          <w:sz w:val="20"/>
          <w:szCs w:val="20"/>
          <w:lang w:val="en-US"/>
        </w:rPr>
        <w:br/>
        <w:t xml:space="preserve">  `email` VARCHAR(45) NOT NULL,</w:t>
      </w:r>
      <w:r>
        <w:rPr>
          <w:rFonts w:ascii="Consolas" w:hAnsi="Consolas" w:cs="Consolas"/>
          <w:bCs/>
          <w:color w:val="000000"/>
          <w:sz w:val="20"/>
          <w:szCs w:val="20"/>
          <w:lang w:val="en-US"/>
        </w:rPr>
        <w:br/>
        <w:t xml:space="preserve">  `password` VARCHAR(45) NOT NULL,</w:t>
      </w:r>
      <w:r>
        <w:rPr>
          <w:rFonts w:ascii="Consolas" w:hAnsi="Consolas" w:cs="Consolas"/>
          <w:bCs/>
          <w:color w:val="000000"/>
          <w:sz w:val="20"/>
          <w:szCs w:val="20"/>
          <w:lang w:val="en-US"/>
        </w:rPr>
        <w:br/>
        <w:t xml:space="preserve">  `admin_firstname` VARCHAR(45) NOT NULL,</w:t>
      </w:r>
      <w:r>
        <w:rPr>
          <w:rFonts w:ascii="Consolas" w:hAnsi="Consolas" w:cs="Consolas"/>
          <w:bCs/>
          <w:color w:val="000000"/>
          <w:sz w:val="20"/>
          <w:szCs w:val="20"/>
          <w:lang w:val="en-US"/>
        </w:rPr>
        <w:br/>
        <w:t xml:space="preserve">  `admin_lastname` VARCHAR(45) NOT NULL,</w:t>
      </w:r>
      <w:r>
        <w:rPr>
          <w:rFonts w:ascii="Consolas" w:hAnsi="Consolas" w:cs="Consolas"/>
          <w:bCs/>
          <w:color w:val="000000"/>
          <w:sz w:val="20"/>
          <w:szCs w:val="20"/>
          <w:lang w:val="en-US"/>
        </w:rPr>
        <w:br/>
        <w:t xml:space="preserve">  PRIMARY KEY (`id`))</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`mydb`.`category` (</w:t>
      </w:r>
      <w:r>
        <w:rPr>
          <w:rFonts w:ascii="Consolas" w:hAnsi="Consolas" w:cs="Consolas"/>
          <w:bCs/>
          <w:color w:val="000000"/>
          <w:sz w:val="20"/>
          <w:szCs w:val="20"/>
          <w:lang w:val="en-US"/>
        </w:rPr>
        <w:br/>
        <w:t xml:space="preserve">  `id` INT NOT NULL AUTO_INCREMENT,</w:t>
      </w:r>
      <w:r>
        <w:rPr>
          <w:rFonts w:ascii="Consolas" w:hAnsi="Consolas" w:cs="Consolas"/>
          <w:bCs/>
          <w:color w:val="000000"/>
          <w:sz w:val="20"/>
          <w:szCs w:val="20"/>
          <w:lang w:val="en-US"/>
        </w:rPr>
        <w:br/>
        <w:t xml:space="preserve">  `name_category` VARCHAR(45) NULL DEFAULT NULL,</w:t>
      </w:r>
      <w:r>
        <w:rPr>
          <w:rFonts w:ascii="Consolas" w:hAnsi="Consolas" w:cs="Consolas"/>
          <w:bCs/>
          <w:color w:val="000000"/>
          <w:sz w:val="20"/>
          <w:szCs w:val="20"/>
          <w:lang w:val="en-US"/>
        </w:rPr>
        <w:br/>
        <w:t xml:space="preserve">  PRIMARY KEY (`id`))</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`mydb`.`subcategory` (</w:t>
      </w:r>
      <w:r>
        <w:rPr>
          <w:rFonts w:ascii="Consolas" w:hAnsi="Consolas" w:cs="Consolas"/>
          <w:bCs/>
          <w:color w:val="000000"/>
          <w:sz w:val="20"/>
          <w:szCs w:val="20"/>
          <w:lang w:val="en-US"/>
        </w:rPr>
        <w:br/>
        <w:t xml:space="preserve">  `id` INT NOT NULL AUTO_INCREMENT,</w:t>
      </w:r>
      <w:r>
        <w:rPr>
          <w:rFonts w:ascii="Consolas" w:hAnsi="Consolas" w:cs="Consolas"/>
          <w:bCs/>
          <w:color w:val="000000"/>
          <w:sz w:val="20"/>
          <w:szCs w:val="20"/>
          <w:lang w:val="en-US"/>
        </w:rPr>
        <w:br/>
        <w:t xml:space="preserve">  `name_subcategory` VARCHAR(45) NOT NULL,</w:t>
      </w:r>
      <w:r>
        <w:rPr>
          <w:rFonts w:ascii="Consolas" w:hAnsi="Consolas" w:cs="Consolas"/>
          <w:bCs/>
          <w:color w:val="000000"/>
          <w:sz w:val="20"/>
          <w:szCs w:val="20"/>
          <w:lang w:val="en-US"/>
        </w:rPr>
        <w:br/>
        <w:t xml:space="preserve">  `category_id` INT NOT NULL,</w:t>
      </w:r>
      <w:r>
        <w:rPr>
          <w:rFonts w:ascii="Consolas" w:hAnsi="Consolas" w:cs="Consolas"/>
          <w:bCs/>
          <w:color w:val="000000"/>
          <w:sz w:val="20"/>
          <w:szCs w:val="20"/>
          <w:lang w:val="en-US"/>
        </w:rPr>
        <w:br/>
        <w:t xml:space="preserve">  PRIMARY KEY (`id`, `category_id`),</w:t>
      </w:r>
      <w:r>
        <w:rPr>
          <w:rFonts w:ascii="Consolas" w:hAnsi="Consolas" w:cs="Consolas"/>
          <w:bCs/>
          <w:color w:val="000000"/>
          <w:sz w:val="20"/>
          <w:szCs w:val="20"/>
          <w:lang w:val="en-US"/>
        </w:rPr>
        <w:br/>
        <w:t xml:space="preserve">  INDEX `fk_subcategory_category1_idx` (`category_id` ASC) VISIBLE,</w:t>
      </w:r>
      <w:r>
        <w:rPr>
          <w:rFonts w:ascii="Consolas" w:hAnsi="Consolas" w:cs="Consolas"/>
          <w:bCs/>
          <w:color w:val="000000"/>
          <w:sz w:val="20"/>
          <w:szCs w:val="20"/>
          <w:lang w:val="en-US"/>
        </w:rPr>
        <w:br/>
        <w:t xml:space="preserve">  CONSTRAINT `fk_subcategory_category1`</w:t>
      </w:r>
      <w:r>
        <w:rPr>
          <w:rFonts w:ascii="Consolas" w:hAnsi="Consolas" w:cs="Consolas"/>
          <w:bCs/>
          <w:color w:val="000000"/>
          <w:sz w:val="20"/>
          <w:szCs w:val="20"/>
          <w:lang w:val="en-US"/>
        </w:rPr>
        <w:br/>
        <w:t xml:space="preserve">    FOREIGN KEY (`category_id`)</w:t>
      </w:r>
      <w:r>
        <w:rPr>
          <w:rFonts w:ascii="Consolas" w:hAnsi="Consolas" w:cs="Consolas"/>
          <w:bCs/>
          <w:color w:val="000000"/>
          <w:sz w:val="20"/>
          <w:szCs w:val="20"/>
          <w:lang w:val="en-US"/>
        </w:rPr>
        <w:br/>
        <w:t xml:space="preserve">    REFERENCES `mydb`.`category` (`id`))</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`mydb`.`product` (</w:t>
      </w:r>
      <w:r>
        <w:rPr>
          <w:rFonts w:ascii="Consolas" w:hAnsi="Consolas" w:cs="Consolas"/>
          <w:bCs/>
          <w:color w:val="000000"/>
          <w:sz w:val="20"/>
          <w:szCs w:val="20"/>
          <w:lang w:val="en-US"/>
        </w:rPr>
        <w:br/>
        <w:t xml:space="preserve">  `id` INT NOT NULL AUTO_INCREMENT,</w:t>
      </w:r>
      <w:r>
        <w:rPr>
          <w:rFonts w:ascii="Consolas" w:hAnsi="Consolas" w:cs="Consolas"/>
          <w:bCs/>
          <w:color w:val="000000"/>
          <w:sz w:val="20"/>
          <w:szCs w:val="20"/>
          <w:lang w:val="en-US"/>
        </w:rPr>
        <w:br/>
        <w:t xml:space="preserve">  `name` VARCHAR(45) NOT NULL,</w:t>
      </w:r>
      <w:r>
        <w:rPr>
          <w:rFonts w:ascii="Consolas" w:hAnsi="Consolas" w:cs="Consolas"/>
          <w:bCs/>
          <w:color w:val="000000"/>
          <w:sz w:val="20"/>
          <w:szCs w:val="20"/>
          <w:lang w:val="en-US"/>
        </w:rPr>
        <w:br/>
        <w:t xml:space="preserve">  `price` INT NOT NULL,</w:t>
      </w:r>
      <w:r>
        <w:rPr>
          <w:rFonts w:ascii="Consolas" w:hAnsi="Consolas" w:cs="Consolas"/>
          <w:bCs/>
          <w:color w:val="000000"/>
          <w:sz w:val="20"/>
          <w:szCs w:val="20"/>
          <w:lang w:val="en-US"/>
        </w:rPr>
        <w:br/>
        <w:t xml:space="preserve">  `description` TEXT NOT NULL,</w:t>
      </w:r>
      <w:r>
        <w:rPr>
          <w:rFonts w:ascii="Consolas" w:hAnsi="Consolas" w:cs="Consolas"/>
          <w:bCs/>
          <w:color w:val="000000"/>
          <w:sz w:val="20"/>
          <w:szCs w:val="20"/>
          <w:lang w:val="en-US"/>
        </w:rPr>
        <w:br/>
        <w:t xml:space="preserve">  `shelf_life` VARCHAR(45) NOT NULL,</w:t>
      </w:r>
      <w:r>
        <w:rPr>
          <w:rFonts w:ascii="Consolas" w:hAnsi="Consolas" w:cs="Consolas"/>
          <w:bCs/>
          <w:color w:val="000000"/>
          <w:sz w:val="20"/>
          <w:szCs w:val="20"/>
          <w:lang w:val="en-US"/>
        </w:rPr>
        <w:br/>
        <w:t xml:space="preserve">  `weight` DOUBLE NOT NULL,</w:t>
      </w:r>
      <w:r>
        <w:rPr>
          <w:rFonts w:ascii="Consolas" w:hAnsi="Consolas" w:cs="Consolas"/>
          <w:bCs/>
          <w:color w:val="000000"/>
          <w:sz w:val="20"/>
          <w:szCs w:val="20"/>
          <w:lang w:val="en-US"/>
        </w:rPr>
        <w:br/>
        <w:t xml:space="preserve">  `image` LONGBLOB NULL DEFAULT NULL,</w:t>
      </w:r>
      <w:r>
        <w:rPr>
          <w:rFonts w:ascii="Consolas" w:hAnsi="Consolas" w:cs="Consolas"/>
          <w:bCs/>
          <w:color w:val="000000"/>
          <w:sz w:val="20"/>
          <w:szCs w:val="20"/>
          <w:lang w:val="en-US"/>
        </w:rPr>
        <w:br/>
        <w:t xml:space="preserve">  `subcategory_id` INT NOT NULL,</w:t>
      </w:r>
      <w:r>
        <w:rPr>
          <w:rFonts w:ascii="Consolas" w:hAnsi="Consolas" w:cs="Consolas"/>
          <w:bCs/>
          <w:color w:val="000000"/>
          <w:sz w:val="20"/>
          <w:szCs w:val="20"/>
          <w:lang w:val="en-US"/>
        </w:rPr>
        <w:br/>
        <w:t xml:space="preserve">  PRIMARY KEY (`id`),</w:t>
      </w:r>
      <w:r>
        <w:rPr>
          <w:rFonts w:ascii="Consolas" w:hAnsi="Consolas" w:cs="Consolas"/>
          <w:bCs/>
          <w:color w:val="000000"/>
          <w:sz w:val="20"/>
          <w:szCs w:val="20"/>
          <w:lang w:val="en-US"/>
        </w:rPr>
        <w:br/>
        <w:t xml:space="preserve">  INDEX `fk_product_subcategory1_idx` (`subcategory_id` ASC) VISIBLE,</w:t>
      </w:r>
      <w:r>
        <w:rPr>
          <w:rFonts w:ascii="Consolas" w:hAnsi="Consolas" w:cs="Consolas"/>
          <w:bCs/>
          <w:color w:val="000000"/>
          <w:sz w:val="20"/>
          <w:szCs w:val="20"/>
          <w:lang w:val="en-US"/>
        </w:rPr>
        <w:br/>
        <w:t xml:space="preserve">  CONSTRAINT `fk_product_subcategory1`</w:t>
      </w:r>
      <w:r>
        <w:rPr>
          <w:rFonts w:ascii="Consolas" w:hAnsi="Consolas" w:cs="Consolas"/>
          <w:bCs/>
          <w:color w:val="000000"/>
          <w:sz w:val="20"/>
          <w:szCs w:val="20"/>
          <w:lang w:val="en-US"/>
        </w:rPr>
        <w:br/>
        <w:t xml:space="preserve">    FOREIGN KEY (`subcategory_id`)</w:t>
      </w:r>
      <w:r>
        <w:rPr>
          <w:rFonts w:ascii="Consolas" w:hAnsi="Consolas" w:cs="Consolas"/>
          <w:bCs/>
          <w:color w:val="000000"/>
          <w:sz w:val="20"/>
          <w:szCs w:val="20"/>
          <w:lang w:val="en-US"/>
        </w:rPr>
        <w:br/>
        <w:t xml:space="preserve">    REFERENCES `mydb`.`subcategory` (`id`))</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`mydb`.`user` (</w:t>
      </w:r>
      <w:r>
        <w:rPr>
          <w:rFonts w:ascii="Consolas" w:hAnsi="Consolas" w:cs="Consolas"/>
          <w:bCs/>
          <w:color w:val="000000"/>
          <w:sz w:val="20"/>
          <w:szCs w:val="20"/>
          <w:lang w:val="en-US"/>
        </w:rPr>
        <w:br/>
        <w:t xml:space="preserve">  `email` VARCHAR(255) NOT NULL,</w:t>
      </w:r>
      <w:r>
        <w:rPr>
          <w:rFonts w:ascii="Consolas" w:hAnsi="Consolas" w:cs="Consolas"/>
          <w:bCs/>
          <w:color w:val="000000"/>
          <w:sz w:val="20"/>
          <w:szCs w:val="20"/>
          <w:lang w:val="en-US"/>
        </w:rPr>
        <w:br/>
        <w:t xml:space="preserve">  `password` VARCHAR(32) NOT NULL,</w:t>
      </w:r>
      <w:r>
        <w:rPr>
          <w:rFonts w:ascii="Consolas" w:hAnsi="Consolas" w:cs="Consolas"/>
          <w:bCs/>
          <w:color w:val="000000"/>
          <w:sz w:val="20"/>
          <w:szCs w:val="20"/>
          <w:lang w:val="en-US"/>
        </w:rPr>
        <w:br/>
        <w:t xml:space="preserve">  `create_time` TIMESTAMP NULL DEFAULT CURRENT_TIMESTAMP,</w:t>
      </w:r>
      <w:r>
        <w:rPr>
          <w:rFonts w:ascii="Consolas" w:hAnsi="Consolas" w:cs="Consolas"/>
          <w:bCs/>
          <w:color w:val="000000"/>
          <w:sz w:val="20"/>
          <w:szCs w:val="20"/>
          <w:lang w:val="en-US"/>
        </w:rPr>
        <w:br/>
        <w:t xml:space="preserve">  `firstname` VARCHAR(45) NOT NULL,</w:t>
      </w:r>
      <w:r>
        <w:rPr>
          <w:rFonts w:ascii="Consolas" w:hAnsi="Consolas" w:cs="Consolas"/>
          <w:bCs/>
          <w:color w:val="000000"/>
          <w:sz w:val="20"/>
          <w:szCs w:val="20"/>
          <w:lang w:val="en-US"/>
        </w:rPr>
        <w:br/>
      </w:r>
      <w:r>
        <w:rPr>
          <w:rFonts w:ascii="Consolas" w:hAnsi="Consolas" w:cs="Consolas"/>
          <w:bCs/>
          <w:color w:val="000000"/>
          <w:sz w:val="20"/>
          <w:szCs w:val="20"/>
          <w:lang w:val="en-US"/>
        </w:rPr>
        <w:lastRenderedPageBreak/>
        <w:t xml:space="preserve">  `lastname` VARCHAR(45) NOT NULL,</w:t>
      </w:r>
      <w:r>
        <w:rPr>
          <w:rFonts w:ascii="Consolas" w:hAnsi="Consolas" w:cs="Consolas"/>
          <w:bCs/>
          <w:color w:val="000000"/>
          <w:sz w:val="20"/>
          <w:szCs w:val="20"/>
          <w:lang w:val="en-US"/>
        </w:rPr>
        <w:br/>
        <w:t xml:space="preserve">  `id` INT NOT NULL AUTO_INCREMENT,</w:t>
      </w:r>
      <w:r>
        <w:rPr>
          <w:rFonts w:ascii="Consolas" w:hAnsi="Consolas" w:cs="Consolas"/>
          <w:bCs/>
          <w:color w:val="000000"/>
          <w:sz w:val="20"/>
          <w:szCs w:val="20"/>
          <w:lang w:val="en-US"/>
        </w:rPr>
        <w:br/>
        <w:t xml:space="preserve">  `is_stuff` TINYINT(1) NOT NULL,</w:t>
      </w:r>
      <w:r>
        <w:rPr>
          <w:rFonts w:ascii="Consolas" w:hAnsi="Consolas" w:cs="Consolas"/>
          <w:bCs/>
          <w:color w:val="000000"/>
          <w:sz w:val="20"/>
          <w:szCs w:val="20"/>
          <w:lang w:val="en-US"/>
        </w:rPr>
        <w:br/>
        <w:t xml:space="preserve">  PRIMARY KEY (`id`),</w:t>
      </w:r>
      <w:r>
        <w:rPr>
          <w:rFonts w:ascii="Consolas" w:hAnsi="Consolas" w:cs="Consolas"/>
          <w:bCs/>
          <w:color w:val="000000"/>
          <w:sz w:val="20"/>
          <w:szCs w:val="20"/>
          <w:lang w:val="en-US"/>
        </w:rPr>
        <w:br/>
        <w:t xml:space="preserve">  UNIQUE INDEX `user_email_uindex` (`email` ASC) VISIBLE)</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`mydb`.`comments` (</w:t>
      </w:r>
      <w:r>
        <w:rPr>
          <w:rFonts w:ascii="Consolas" w:hAnsi="Consolas" w:cs="Consolas"/>
          <w:bCs/>
          <w:color w:val="000000"/>
          <w:sz w:val="20"/>
          <w:szCs w:val="20"/>
          <w:lang w:val="en-US"/>
        </w:rPr>
        <w:br/>
        <w:t xml:space="preserve">  `id` INT NOT NULL AUTO_INCREMENT,</w:t>
      </w:r>
      <w:r>
        <w:rPr>
          <w:rFonts w:ascii="Consolas" w:hAnsi="Consolas" w:cs="Consolas"/>
          <w:bCs/>
          <w:color w:val="000000"/>
          <w:sz w:val="20"/>
          <w:szCs w:val="20"/>
          <w:lang w:val="en-US"/>
        </w:rPr>
        <w:br/>
        <w:t xml:space="preserve">  `commentary` VARCHAR(100) NOT NULL,</w:t>
      </w:r>
      <w:r>
        <w:rPr>
          <w:rFonts w:ascii="Consolas" w:hAnsi="Consolas" w:cs="Consolas"/>
          <w:bCs/>
          <w:color w:val="000000"/>
          <w:sz w:val="20"/>
          <w:szCs w:val="20"/>
          <w:lang w:val="en-US"/>
        </w:rPr>
        <w:br/>
        <w:t xml:space="preserve">  `product_id` INT NOT NULL,</w:t>
      </w:r>
      <w:r>
        <w:rPr>
          <w:rFonts w:ascii="Consolas" w:hAnsi="Consolas" w:cs="Consolas"/>
          <w:bCs/>
          <w:color w:val="000000"/>
          <w:sz w:val="20"/>
          <w:szCs w:val="20"/>
          <w:lang w:val="en-US"/>
        </w:rPr>
        <w:br/>
        <w:t xml:space="preserve">  `user_id` INT NOT NULL,</w:t>
      </w:r>
      <w:r>
        <w:rPr>
          <w:rFonts w:ascii="Consolas" w:hAnsi="Consolas" w:cs="Consolas"/>
          <w:bCs/>
          <w:color w:val="000000"/>
          <w:sz w:val="20"/>
          <w:szCs w:val="20"/>
          <w:lang w:val="en-US"/>
        </w:rPr>
        <w:br/>
        <w:t xml:space="preserve">  PRIMARY KEY (`id`, `user_id`),</w:t>
      </w:r>
      <w:r>
        <w:rPr>
          <w:rFonts w:ascii="Consolas" w:hAnsi="Consolas" w:cs="Consolas"/>
          <w:bCs/>
          <w:color w:val="000000"/>
          <w:sz w:val="20"/>
          <w:szCs w:val="20"/>
          <w:lang w:val="en-US"/>
        </w:rPr>
        <w:br/>
        <w:t xml:space="preserve">  INDEX `fk_comments_product1_idx` (`product_id` ASC) VISIBLE,</w:t>
      </w:r>
      <w:r>
        <w:rPr>
          <w:rFonts w:ascii="Consolas" w:hAnsi="Consolas" w:cs="Consolas"/>
          <w:bCs/>
          <w:color w:val="000000"/>
          <w:sz w:val="20"/>
          <w:szCs w:val="20"/>
          <w:lang w:val="en-US"/>
        </w:rPr>
        <w:br/>
        <w:t xml:space="preserve">  INDEX `fk_comments_user1_idx` (`user_id` ASC) VISIBLE,</w:t>
      </w:r>
      <w:r>
        <w:rPr>
          <w:rFonts w:ascii="Consolas" w:hAnsi="Consolas" w:cs="Consolas"/>
          <w:bCs/>
          <w:color w:val="000000"/>
          <w:sz w:val="20"/>
          <w:szCs w:val="20"/>
          <w:lang w:val="en-US"/>
        </w:rPr>
        <w:br/>
        <w:t xml:space="preserve">  CONSTRAINT `fk_comments_product1`</w:t>
      </w:r>
      <w:r>
        <w:rPr>
          <w:rFonts w:ascii="Consolas" w:hAnsi="Consolas" w:cs="Consolas"/>
          <w:bCs/>
          <w:color w:val="000000"/>
          <w:sz w:val="20"/>
          <w:szCs w:val="20"/>
          <w:lang w:val="en-US"/>
        </w:rPr>
        <w:br/>
        <w:t xml:space="preserve">    FOREIGN KEY (`product_id`)</w:t>
      </w:r>
      <w:r>
        <w:rPr>
          <w:rFonts w:ascii="Consolas" w:hAnsi="Consolas" w:cs="Consolas"/>
          <w:bCs/>
          <w:color w:val="000000"/>
          <w:sz w:val="20"/>
          <w:szCs w:val="20"/>
          <w:lang w:val="en-US"/>
        </w:rPr>
        <w:br/>
        <w:t xml:space="preserve">    REFERENCES `mydb`.`product` (`id`),</w:t>
      </w:r>
      <w:r>
        <w:rPr>
          <w:rFonts w:ascii="Consolas" w:hAnsi="Consolas" w:cs="Consolas"/>
          <w:bCs/>
          <w:color w:val="000000"/>
          <w:sz w:val="20"/>
          <w:szCs w:val="20"/>
          <w:lang w:val="en-US"/>
        </w:rPr>
        <w:br/>
        <w:t xml:space="preserve">  CONSTRAINT `fk_comments_user1`</w:t>
      </w:r>
      <w:r>
        <w:rPr>
          <w:rFonts w:ascii="Consolas" w:hAnsi="Consolas" w:cs="Consolas"/>
          <w:bCs/>
          <w:color w:val="000000"/>
          <w:sz w:val="20"/>
          <w:szCs w:val="20"/>
          <w:lang w:val="en-US"/>
        </w:rPr>
        <w:br/>
        <w:t xml:space="preserve">    FOREIGN KEY (`user_id`)</w:t>
      </w:r>
      <w:r>
        <w:rPr>
          <w:rFonts w:ascii="Consolas" w:hAnsi="Consolas" w:cs="Consolas"/>
          <w:bCs/>
          <w:color w:val="000000"/>
          <w:sz w:val="20"/>
          <w:szCs w:val="20"/>
          <w:lang w:val="en-US"/>
        </w:rPr>
        <w:br/>
        <w:t xml:space="preserve">    REFERENCES `mydb`.`user` (`id`))</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`mydb`.`transaction` (</w:t>
      </w:r>
      <w:r>
        <w:rPr>
          <w:rFonts w:ascii="Consolas" w:hAnsi="Consolas" w:cs="Consolas"/>
          <w:bCs/>
          <w:color w:val="000000"/>
          <w:sz w:val="20"/>
          <w:szCs w:val="20"/>
          <w:lang w:val="en-US"/>
        </w:rPr>
        <w:br/>
        <w:t xml:space="preserve">  `id` INT NOT NULL AUTO_INCREMENT,</w:t>
      </w:r>
      <w:r>
        <w:rPr>
          <w:rFonts w:ascii="Consolas" w:hAnsi="Consolas" w:cs="Consolas"/>
          <w:bCs/>
          <w:color w:val="000000"/>
          <w:sz w:val="20"/>
          <w:szCs w:val="20"/>
          <w:lang w:val="en-US"/>
        </w:rPr>
        <w:br/>
        <w:t xml:space="preserve">  `number_card` VARCHAR(16) NOT NULL,</w:t>
      </w:r>
      <w:r>
        <w:rPr>
          <w:rFonts w:ascii="Consolas" w:hAnsi="Consolas" w:cs="Consolas"/>
          <w:bCs/>
          <w:color w:val="000000"/>
          <w:sz w:val="20"/>
          <w:szCs w:val="20"/>
          <w:lang w:val="en-US"/>
        </w:rPr>
        <w:br/>
        <w:t xml:space="preserve">  `sum` DOUBLE NOT NULL,</w:t>
      </w:r>
      <w:r>
        <w:rPr>
          <w:rFonts w:ascii="Consolas" w:hAnsi="Consolas" w:cs="Consolas"/>
          <w:bCs/>
          <w:color w:val="000000"/>
          <w:sz w:val="20"/>
          <w:szCs w:val="20"/>
          <w:lang w:val="en-US"/>
        </w:rPr>
        <w:br/>
        <w:t xml:space="preserve">  `user_id` INT NOT NULL,</w:t>
      </w:r>
      <w:r>
        <w:rPr>
          <w:rFonts w:ascii="Consolas" w:hAnsi="Consolas" w:cs="Consolas"/>
          <w:bCs/>
          <w:color w:val="000000"/>
          <w:sz w:val="20"/>
          <w:szCs w:val="20"/>
          <w:lang w:val="en-US"/>
        </w:rPr>
        <w:br/>
        <w:t xml:space="preserve">  `time_create` TIMESTAMP NOT NULL DEFAULT CURRENT_TIMESTAMP,</w:t>
      </w:r>
      <w:r>
        <w:rPr>
          <w:rFonts w:ascii="Consolas" w:hAnsi="Consolas" w:cs="Consolas"/>
          <w:bCs/>
          <w:color w:val="000000"/>
          <w:sz w:val="20"/>
          <w:szCs w:val="20"/>
          <w:lang w:val="en-US"/>
        </w:rPr>
        <w:br/>
        <w:t xml:space="preserve">  PRIMARY KEY (`id`),</w:t>
      </w:r>
      <w:r>
        <w:rPr>
          <w:rFonts w:ascii="Consolas" w:hAnsi="Consolas" w:cs="Consolas"/>
          <w:bCs/>
          <w:color w:val="000000"/>
          <w:sz w:val="20"/>
          <w:szCs w:val="20"/>
          <w:lang w:val="en-US"/>
        </w:rPr>
        <w:br/>
        <w:t xml:space="preserve">  INDEX `fk_transaction_user1_idx` (`user_id` ASC) VISIBLE,</w:t>
      </w:r>
      <w:r>
        <w:rPr>
          <w:rFonts w:ascii="Consolas" w:hAnsi="Consolas" w:cs="Consolas"/>
          <w:bCs/>
          <w:color w:val="000000"/>
          <w:sz w:val="20"/>
          <w:szCs w:val="20"/>
          <w:lang w:val="en-US"/>
        </w:rPr>
        <w:br/>
        <w:t xml:space="preserve">  CONSTRAINT `fk_transaction_user1`</w:t>
      </w:r>
      <w:r>
        <w:rPr>
          <w:rFonts w:ascii="Consolas" w:hAnsi="Consolas" w:cs="Consolas"/>
          <w:bCs/>
          <w:color w:val="000000"/>
          <w:sz w:val="20"/>
          <w:szCs w:val="20"/>
          <w:lang w:val="en-US"/>
        </w:rPr>
        <w:br/>
        <w:t xml:space="preserve">    FOREIGN KEY (`user_id`)</w:t>
      </w:r>
      <w:r>
        <w:rPr>
          <w:rFonts w:ascii="Consolas" w:hAnsi="Consolas" w:cs="Consolas"/>
          <w:bCs/>
          <w:color w:val="000000"/>
          <w:sz w:val="20"/>
          <w:szCs w:val="20"/>
          <w:lang w:val="en-US"/>
        </w:rPr>
        <w:br/>
        <w:t xml:space="preserve">    REFERENCES `mydb`.`user` (`id`))</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`mydb`.`product_has_transaction` (</w:t>
      </w:r>
      <w:r>
        <w:rPr>
          <w:rFonts w:ascii="Consolas" w:hAnsi="Consolas" w:cs="Consolas"/>
          <w:bCs/>
          <w:color w:val="000000"/>
          <w:sz w:val="20"/>
          <w:szCs w:val="20"/>
          <w:lang w:val="en-US"/>
        </w:rPr>
        <w:br/>
        <w:t xml:space="preserve">  `product_id` INT NOT NULL,</w:t>
      </w:r>
      <w:r>
        <w:rPr>
          <w:rFonts w:ascii="Consolas" w:hAnsi="Consolas" w:cs="Consolas"/>
          <w:bCs/>
          <w:color w:val="000000"/>
          <w:sz w:val="20"/>
          <w:szCs w:val="20"/>
          <w:lang w:val="en-US"/>
        </w:rPr>
        <w:br/>
        <w:t xml:space="preserve">  `transaction_id` INT NOT NULL,</w:t>
      </w:r>
      <w:r>
        <w:rPr>
          <w:rFonts w:ascii="Consolas" w:hAnsi="Consolas" w:cs="Consolas"/>
          <w:bCs/>
          <w:color w:val="000000"/>
          <w:sz w:val="20"/>
          <w:szCs w:val="20"/>
          <w:lang w:val="en-US"/>
        </w:rPr>
        <w:br/>
        <w:t xml:space="preserve">  PRIMARY KEY (`product_id`, `transaction_id`),</w:t>
      </w:r>
      <w:r>
        <w:rPr>
          <w:rFonts w:ascii="Consolas" w:hAnsi="Consolas" w:cs="Consolas"/>
          <w:bCs/>
          <w:color w:val="000000"/>
          <w:sz w:val="20"/>
          <w:szCs w:val="20"/>
          <w:lang w:val="en-US"/>
        </w:rPr>
        <w:br/>
        <w:t xml:space="preserve">  INDEX `fk_product_has_transaction_transaction1_idx` (`transaction_id` ASC) VISIBLE,</w:t>
      </w:r>
      <w:r>
        <w:rPr>
          <w:rFonts w:ascii="Consolas" w:hAnsi="Consolas" w:cs="Consolas"/>
          <w:bCs/>
          <w:color w:val="000000"/>
          <w:sz w:val="20"/>
          <w:szCs w:val="20"/>
          <w:lang w:val="en-US"/>
        </w:rPr>
        <w:br/>
        <w:t xml:space="preserve">  INDEX `fk_product_has_transaction_product1_idx` (`product_id` ASC) VISIBLE,</w:t>
      </w:r>
      <w:r>
        <w:rPr>
          <w:rFonts w:ascii="Consolas" w:hAnsi="Consolas" w:cs="Consolas"/>
          <w:bCs/>
          <w:color w:val="000000"/>
          <w:sz w:val="20"/>
          <w:szCs w:val="20"/>
          <w:lang w:val="en-US"/>
        </w:rPr>
        <w:br/>
        <w:t xml:space="preserve">  CONSTRAINT `fk_product_has_transaction_product1`</w:t>
      </w:r>
      <w:r>
        <w:rPr>
          <w:rFonts w:ascii="Consolas" w:hAnsi="Consolas" w:cs="Consolas"/>
          <w:bCs/>
          <w:color w:val="000000"/>
          <w:sz w:val="20"/>
          <w:szCs w:val="20"/>
          <w:lang w:val="en-US"/>
        </w:rPr>
        <w:br/>
        <w:t xml:space="preserve">    FOREIGN KEY (`product_id`)</w:t>
      </w:r>
      <w:r>
        <w:rPr>
          <w:rFonts w:ascii="Consolas" w:hAnsi="Consolas" w:cs="Consolas"/>
          <w:bCs/>
          <w:color w:val="000000"/>
          <w:sz w:val="20"/>
          <w:szCs w:val="20"/>
          <w:lang w:val="en-US"/>
        </w:rPr>
        <w:br/>
        <w:t xml:space="preserve">    REFERENCES `mydb`.`product` (`id`),</w:t>
      </w:r>
      <w:r>
        <w:rPr>
          <w:rFonts w:ascii="Consolas" w:hAnsi="Consolas" w:cs="Consolas"/>
          <w:bCs/>
          <w:color w:val="000000"/>
          <w:sz w:val="20"/>
          <w:szCs w:val="20"/>
          <w:lang w:val="en-US"/>
        </w:rPr>
        <w:br/>
        <w:t xml:space="preserve">  CONSTRAINT </w:t>
      </w:r>
      <w:r>
        <w:rPr>
          <w:rFonts w:ascii="Consolas" w:hAnsi="Consolas" w:cs="Consolas"/>
          <w:bCs/>
          <w:color w:val="000000"/>
          <w:sz w:val="20"/>
          <w:szCs w:val="20"/>
          <w:lang w:val="en-US"/>
        </w:rPr>
        <w:lastRenderedPageBreak/>
        <w:t>`fk_product_has_transaction_transaction1`</w:t>
      </w:r>
      <w:r>
        <w:rPr>
          <w:rFonts w:ascii="Consolas" w:hAnsi="Consolas" w:cs="Consolas"/>
          <w:bCs/>
          <w:color w:val="000000"/>
          <w:sz w:val="20"/>
          <w:szCs w:val="20"/>
          <w:lang w:val="en-US"/>
        </w:rPr>
        <w:br/>
        <w:t xml:space="preserve">    FOREIGN KEY (`transaction_id`)</w:t>
      </w:r>
      <w:r>
        <w:rPr>
          <w:rFonts w:ascii="Consolas" w:hAnsi="Consolas" w:cs="Consolas"/>
          <w:bCs/>
          <w:color w:val="000000"/>
          <w:sz w:val="20"/>
          <w:szCs w:val="20"/>
          <w:lang w:val="en-US"/>
        </w:rPr>
        <w:br/>
        <w:t xml:space="preserve">    REFERENCES `mydb`.`transaction` (`id`))</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`mydb`.`review` (</w:t>
      </w:r>
      <w:r>
        <w:rPr>
          <w:rFonts w:ascii="Consolas" w:hAnsi="Consolas" w:cs="Consolas"/>
          <w:bCs/>
          <w:color w:val="000000"/>
          <w:sz w:val="20"/>
          <w:szCs w:val="20"/>
          <w:lang w:val="en-US"/>
        </w:rPr>
        <w:br/>
        <w:t xml:space="preserve">  `id` INT NOT NULL AUTO_INCREMENT,</w:t>
      </w:r>
      <w:r>
        <w:rPr>
          <w:rFonts w:ascii="Consolas" w:hAnsi="Consolas" w:cs="Consolas"/>
          <w:bCs/>
          <w:color w:val="000000"/>
          <w:sz w:val="20"/>
          <w:szCs w:val="20"/>
          <w:lang w:val="en-US"/>
        </w:rPr>
        <w:br/>
        <w:t xml:space="preserve">  `commentary` LONGTEXT NOT NULL,</w:t>
      </w:r>
      <w:r>
        <w:rPr>
          <w:rFonts w:ascii="Consolas" w:hAnsi="Consolas" w:cs="Consolas"/>
          <w:bCs/>
          <w:color w:val="000000"/>
          <w:sz w:val="20"/>
          <w:szCs w:val="20"/>
          <w:lang w:val="en-US"/>
        </w:rPr>
        <w:br/>
        <w:t xml:space="preserve">  `product_id` INT NOT NULL,</w:t>
      </w:r>
      <w:r>
        <w:rPr>
          <w:rFonts w:ascii="Consolas" w:hAnsi="Consolas" w:cs="Consolas"/>
          <w:bCs/>
          <w:color w:val="000000"/>
          <w:sz w:val="20"/>
          <w:szCs w:val="20"/>
          <w:lang w:val="en-US"/>
        </w:rPr>
        <w:br/>
        <w:t xml:space="preserve">  `user_id` INT NOT NULL,</w:t>
      </w:r>
      <w:r>
        <w:rPr>
          <w:rFonts w:ascii="Consolas" w:hAnsi="Consolas" w:cs="Consolas"/>
          <w:bCs/>
          <w:color w:val="000000"/>
          <w:sz w:val="20"/>
          <w:szCs w:val="20"/>
          <w:lang w:val="en-US"/>
        </w:rPr>
        <w:br/>
        <w:t xml:space="preserve">  PRIMARY KEY (`id`, `user_id`),</w:t>
      </w:r>
      <w:r>
        <w:rPr>
          <w:rFonts w:ascii="Consolas" w:hAnsi="Consolas" w:cs="Consolas"/>
          <w:bCs/>
          <w:color w:val="000000"/>
          <w:sz w:val="20"/>
          <w:szCs w:val="20"/>
          <w:lang w:val="en-US"/>
        </w:rPr>
        <w:br/>
        <w:t xml:space="preserve">  INDEX `fk_review_product1_idx` (`product_id` ASC) VISIBLE,</w:t>
      </w:r>
      <w:r>
        <w:rPr>
          <w:rFonts w:ascii="Consolas" w:hAnsi="Consolas" w:cs="Consolas"/>
          <w:bCs/>
          <w:color w:val="000000"/>
          <w:sz w:val="20"/>
          <w:szCs w:val="20"/>
          <w:lang w:val="en-US"/>
        </w:rPr>
        <w:br/>
        <w:t xml:space="preserve">  INDEX `fk_review_user1_idx` (`user_id` ASC) VISIBLE,</w:t>
      </w:r>
      <w:r>
        <w:rPr>
          <w:rFonts w:ascii="Consolas" w:hAnsi="Consolas" w:cs="Consolas"/>
          <w:bCs/>
          <w:color w:val="000000"/>
          <w:sz w:val="20"/>
          <w:szCs w:val="20"/>
          <w:lang w:val="en-US"/>
        </w:rPr>
        <w:br/>
        <w:t xml:space="preserve">  CONSTRAINT `fk_review_product1`</w:t>
      </w:r>
      <w:r>
        <w:rPr>
          <w:rFonts w:ascii="Consolas" w:hAnsi="Consolas" w:cs="Consolas"/>
          <w:bCs/>
          <w:color w:val="000000"/>
          <w:sz w:val="20"/>
          <w:szCs w:val="20"/>
          <w:lang w:val="en-US"/>
        </w:rPr>
        <w:br/>
        <w:t xml:space="preserve">    FOREIGN KEY (`product_id`)</w:t>
      </w:r>
      <w:r>
        <w:rPr>
          <w:rFonts w:ascii="Consolas" w:hAnsi="Consolas" w:cs="Consolas"/>
          <w:bCs/>
          <w:color w:val="000000"/>
          <w:sz w:val="20"/>
          <w:szCs w:val="20"/>
          <w:lang w:val="en-US"/>
        </w:rPr>
        <w:br/>
        <w:t xml:space="preserve">    REFERENCES `mydb`.`product` (`id`),</w:t>
      </w:r>
      <w:r>
        <w:rPr>
          <w:rFonts w:ascii="Consolas" w:hAnsi="Consolas" w:cs="Consolas"/>
          <w:bCs/>
          <w:color w:val="000000"/>
          <w:sz w:val="20"/>
          <w:szCs w:val="20"/>
          <w:lang w:val="en-US"/>
        </w:rPr>
        <w:br/>
        <w:t xml:space="preserve">  CONSTRAINT `fk_review_user1`</w:t>
      </w:r>
      <w:r>
        <w:rPr>
          <w:rFonts w:ascii="Consolas" w:hAnsi="Consolas" w:cs="Consolas"/>
          <w:bCs/>
          <w:color w:val="000000"/>
          <w:sz w:val="20"/>
          <w:szCs w:val="20"/>
          <w:lang w:val="en-US"/>
        </w:rPr>
        <w:br/>
        <w:t xml:space="preserve">    FOREIGN KEY (`user_id`)</w:t>
      </w:r>
      <w:r>
        <w:rPr>
          <w:rFonts w:ascii="Consolas" w:hAnsi="Consolas" w:cs="Consolas"/>
          <w:bCs/>
          <w:color w:val="000000"/>
          <w:sz w:val="20"/>
          <w:szCs w:val="20"/>
          <w:lang w:val="en-US"/>
        </w:rPr>
        <w:br/>
        <w:t xml:space="preserve">    REFERENCES `mydb`.`user` (`id`))</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`mydb`.`story` (</w:t>
      </w:r>
      <w:r>
        <w:rPr>
          <w:rFonts w:ascii="Consolas" w:hAnsi="Consolas" w:cs="Consolas"/>
          <w:bCs/>
          <w:color w:val="000000"/>
          <w:sz w:val="20"/>
          <w:szCs w:val="20"/>
          <w:lang w:val="en-US"/>
        </w:rPr>
        <w:br/>
        <w:t xml:space="preserve">  `id` INT NOT NULL AUTO_INCREMENT,</w:t>
      </w:r>
      <w:r>
        <w:rPr>
          <w:rFonts w:ascii="Consolas" w:hAnsi="Consolas" w:cs="Consolas"/>
          <w:bCs/>
          <w:color w:val="000000"/>
          <w:sz w:val="20"/>
          <w:szCs w:val="20"/>
          <w:lang w:val="en-US"/>
        </w:rPr>
        <w:br/>
        <w:t xml:space="preserve">  `typeQuery` VARCHAR(255) NOT NULL,</w:t>
      </w:r>
      <w:r>
        <w:rPr>
          <w:rFonts w:ascii="Consolas" w:hAnsi="Consolas" w:cs="Consolas"/>
          <w:bCs/>
          <w:color w:val="000000"/>
          <w:sz w:val="20"/>
          <w:szCs w:val="20"/>
          <w:lang w:val="en-US"/>
        </w:rPr>
        <w:br/>
        <w:t xml:space="preserve">  `time_query` TIMESTAMP NOT NULL DEFAULT CURRENT_TIMESTAMP,</w:t>
      </w:r>
      <w:r>
        <w:rPr>
          <w:rFonts w:ascii="Consolas" w:hAnsi="Consolas" w:cs="Consolas"/>
          <w:bCs/>
          <w:color w:val="000000"/>
          <w:sz w:val="20"/>
          <w:szCs w:val="20"/>
          <w:lang w:val="en-US"/>
        </w:rPr>
        <w:br/>
        <w:t xml:space="preserve">  `table_name` VARCHAR(25) NOT NULL,</w:t>
      </w:r>
      <w:r>
        <w:rPr>
          <w:rFonts w:ascii="Consolas" w:hAnsi="Consolas" w:cs="Consolas"/>
          <w:bCs/>
          <w:color w:val="000000"/>
          <w:sz w:val="20"/>
          <w:szCs w:val="20"/>
          <w:lang w:val="en-US"/>
        </w:rPr>
        <w:br/>
        <w:t xml:space="preserve">  `id_in_table` INT NOT NULL,</w:t>
      </w:r>
      <w:r>
        <w:rPr>
          <w:rFonts w:ascii="Consolas" w:hAnsi="Consolas" w:cs="Consolas"/>
          <w:bCs/>
          <w:color w:val="000000"/>
          <w:sz w:val="20"/>
          <w:szCs w:val="20"/>
          <w:lang w:val="en-US"/>
        </w:rPr>
        <w:br/>
        <w:t xml:space="preserve">  PRIMARY KEY (`id`))</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`mydb`.`temp_admin` (</w:t>
      </w:r>
      <w:r>
        <w:rPr>
          <w:rFonts w:ascii="Consolas" w:hAnsi="Consolas" w:cs="Consolas"/>
          <w:bCs/>
          <w:color w:val="000000"/>
          <w:sz w:val="20"/>
          <w:szCs w:val="20"/>
          <w:lang w:val="en-US"/>
        </w:rPr>
        <w:br/>
        <w:t xml:space="preserve">  `id` INT NOT NULL,</w:t>
      </w:r>
      <w:r>
        <w:rPr>
          <w:rFonts w:ascii="Consolas" w:hAnsi="Consolas" w:cs="Consolas"/>
          <w:bCs/>
          <w:color w:val="000000"/>
          <w:sz w:val="20"/>
          <w:szCs w:val="20"/>
          <w:lang w:val="en-US"/>
        </w:rPr>
        <w:br/>
        <w:t xml:space="preserve">  `email` VARCHAR(45) NOT NULL,</w:t>
      </w:r>
      <w:r>
        <w:rPr>
          <w:rFonts w:ascii="Consolas" w:hAnsi="Consolas" w:cs="Consolas"/>
          <w:bCs/>
          <w:color w:val="000000"/>
          <w:sz w:val="20"/>
          <w:szCs w:val="20"/>
          <w:lang w:val="en-US"/>
        </w:rPr>
        <w:br/>
        <w:t xml:space="preserve">  `password` VARCHAR(45) NOT NULL,</w:t>
      </w:r>
      <w:r>
        <w:rPr>
          <w:rFonts w:ascii="Consolas" w:hAnsi="Consolas" w:cs="Consolas"/>
          <w:bCs/>
          <w:color w:val="000000"/>
          <w:sz w:val="20"/>
          <w:szCs w:val="20"/>
          <w:lang w:val="en-US"/>
        </w:rPr>
        <w:br/>
        <w:t xml:space="preserve">  `admin_firstname` VARCHAR(45) NOT NULL,</w:t>
      </w:r>
      <w:r>
        <w:rPr>
          <w:rFonts w:ascii="Consolas" w:hAnsi="Consolas" w:cs="Consolas"/>
          <w:bCs/>
          <w:color w:val="000000"/>
          <w:sz w:val="20"/>
          <w:szCs w:val="20"/>
          <w:lang w:val="en-US"/>
        </w:rPr>
        <w:br/>
        <w:t xml:space="preserve">  `admin_lastname` VARCHAR(45) NOT NULL,</w:t>
      </w:r>
      <w:r>
        <w:rPr>
          <w:rFonts w:ascii="Consolas" w:hAnsi="Consolas" w:cs="Consolas"/>
          <w:bCs/>
          <w:color w:val="000000"/>
          <w:sz w:val="20"/>
          <w:szCs w:val="20"/>
          <w:lang w:val="en-US"/>
        </w:rPr>
        <w:br/>
        <w:t xml:space="preserve">  `typeQuery` VARCHAR(20) NOT NULL,</w:t>
      </w:r>
      <w:r>
        <w:rPr>
          <w:rFonts w:ascii="Consolas" w:hAnsi="Consolas" w:cs="Consolas"/>
          <w:bCs/>
          <w:color w:val="000000"/>
          <w:sz w:val="20"/>
          <w:szCs w:val="20"/>
          <w:lang w:val="en-US"/>
        </w:rPr>
        <w:br/>
        <w:t xml:space="preserve">  `time` TIMESTAMP NOT NULL DEFAULT CURRENT_TIMESTAMP)</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`mydb`.`temp_category` (</w:t>
      </w:r>
      <w:r>
        <w:rPr>
          <w:rFonts w:ascii="Consolas" w:hAnsi="Consolas" w:cs="Consolas"/>
          <w:bCs/>
          <w:color w:val="000000"/>
          <w:sz w:val="20"/>
          <w:szCs w:val="20"/>
          <w:lang w:val="en-US"/>
        </w:rPr>
        <w:br/>
        <w:t xml:space="preserve">  `id` INT NOT NULL,</w:t>
      </w:r>
      <w:r>
        <w:rPr>
          <w:rFonts w:ascii="Consolas" w:hAnsi="Consolas" w:cs="Consolas"/>
          <w:bCs/>
          <w:color w:val="000000"/>
          <w:sz w:val="20"/>
          <w:szCs w:val="20"/>
          <w:lang w:val="en-US"/>
        </w:rPr>
        <w:br/>
        <w:t xml:space="preserve">  `name_category` VARCHAR(45) NOT NULL,</w:t>
      </w:r>
      <w:r>
        <w:rPr>
          <w:rFonts w:ascii="Consolas" w:hAnsi="Consolas" w:cs="Consolas"/>
          <w:bCs/>
          <w:color w:val="000000"/>
          <w:sz w:val="20"/>
          <w:szCs w:val="20"/>
          <w:lang w:val="en-US"/>
        </w:rPr>
        <w:br/>
        <w:t xml:space="preserve">  `typeQuery` VARCHAR(20) NOT NULL,</w:t>
      </w:r>
      <w:r>
        <w:rPr>
          <w:rFonts w:ascii="Consolas" w:hAnsi="Consolas" w:cs="Consolas"/>
          <w:bCs/>
          <w:color w:val="000000"/>
          <w:sz w:val="20"/>
          <w:szCs w:val="20"/>
          <w:lang w:val="en-US"/>
        </w:rPr>
        <w:br/>
        <w:t xml:space="preserve">  `time` TIMESTAMP NOT NULL DEFAULT CURRENT_TIMESTAMP)</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`mydb`.`temp_comments` (</w:t>
      </w:r>
      <w:r>
        <w:rPr>
          <w:rFonts w:ascii="Consolas" w:hAnsi="Consolas" w:cs="Consolas"/>
          <w:bCs/>
          <w:color w:val="000000"/>
          <w:sz w:val="20"/>
          <w:szCs w:val="20"/>
          <w:lang w:val="en-US"/>
        </w:rPr>
        <w:br/>
        <w:t xml:space="preserve">  `id` INT NOT NULL,</w:t>
      </w:r>
      <w:r>
        <w:rPr>
          <w:rFonts w:ascii="Consolas" w:hAnsi="Consolas" w:cs="Consolas"/>
          <w:bCs/>
          <w:color w:val="000000"/>
          <w:sz w:val="20"/>
          <w:szCs w:val="20"/>
          <w:lang w:val="en-US"/>
        </w:rPr>
        <w:br/>
        <w:t xml:space="preserve">  `commentary` LONGTEXT NOT NULL,</w:t>
      </w:r>
      <w:r>
        <w:rPr>
          <w:rFonts w:ascii="Consolas" w:hAnsi="Consolas" w:cs="Consolas"/>
          <w:bCs/>
          <w:color w:val="000000"/>
          <w:sz w:val="20"/>
          <w:szCs w:val="20"/>
          <w:lang w:val="en-US"/>
        </w:rPr>
        <w:br/>
        <w:t xml:space="preserve">  `product_id` INT NOT NULL,</w:t>
      </w:r>
      <w:r>
        <w:rPr>
          <w:rFonts w:ascii="Consolas" w:hAnsi="Consolas" w:cs="Consolas"/>
          <w:bCs/>
          <w:color w:val="000000"/>
          <w:sz w:val="20"/>
          <w:szCs w:val="20"/>
          <w:lang w:val="en-US"/>
        </w:rPr>
        <w:br/>
      </w:r>
      <w:r>
        <w:rPr>
          <w:rFonts w:ascii="Consolas" w:hAnsi="Consolas" w:cs="Consolas"/>
          <w:bCs/>
          <w:color w:val="000000"/>
          <w:sz w:val="20"/>
          <w:szCs w:val="20"/>
          <w:lang w:val="en-US"/>
        </w:rPr>
        <w:lastRenderedPageBreak/>
        <w:t xml:space="preserve">  `user_id` INT NOT NULL,</w:t>
      </w:r>
      <w:r>
        <w:rPr>
          <w:rFonts w:ascii="Consolas" w:hAnsi="Consolas" w:cs="Consolas"/>
          <w:bCs/>
          <w:color w:val="000000"/>
          <w:sz w:val="20"/>
          <w:szCs w:val="20"/>
          <w:lang w:val="en-US"/>
        </w:rPr>
        <w:br/>
        <w:t xml:space="preserve">  `typeQuery` VARCHAR(20) NOT NULL,</w:t>
      </w:r>
      <w:r>
        <w:rPr>
          <w:rFonts w:ascii="Consolas" w:hAnsi="Consolas" w:cs="Consolas"/>
          <w:bCs/>
          <w:color w:val="000000"/>
          <w:sz w:val="20"/>
          <w:szCs w:val="20"/>
          <w:lang w:val="en-US"/>
        </w:rPr>
        <w:br/>
        <w:t xml:space="preserve">  `time` TIMESTAMP NOT NULL DEFAULT CURRENT_TIMESTAMP)</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`mydb`.`temp_product` (</w:t>
      </w:r>
      <w:r>
        <w:rPr>
          <w:rFonts w:ascii="Consolas" w:hAnsi="Consolas" w:cs="Consolas"/>
          <w:bCs/>
          <w:color w:val="000000"/>
          <w:sz w:val="20"/>
          <w:szCs w:val="20"/>
          <w:lang w:val="en-US"/>
        </w:rPr>
        <w:br/>
        <w:t xml:space="preserve">  `id` INT NOT NULL,</w:t>
      </w:r>
      <w:r>
        <w:rPr>
          <w:rFonts w:ascii="Consolas" w:hAnsi="Consolas" w:cs="Consolas"/>
          <w:bCs/>
          <w:color w:val="000000"/>
          <w:sz w:val="20"/>
          <w:szCs w:val="20"/>
          <w:lang w:val="en-US"/>
        </w:rPr>
        <w:br/>
        <w:t xml:space="preserve">  `name` VARCHAR(45) NOT NULL,</w:t>
      </w:r>
      <w:r>
        <w:rPr>
          <w:rFonts w:ascii="Consolas" w:hAnsi="Consolas" w:cs="Consolas"/>
          <w:bCs/>
          <w:color w:val="000000"/>
          <w:sz w:val="20"/>
          <w:szCs w:val="20"/>
          <w:lang w:val="en-US"/>
        </w:rPr>
        <w:br/>
        <w:t xml:space="preserve">  `price` INT NOT NULL,</w:t>
      </w:r>
      <w:r>
        <w:rPr>
          <w:rFonts w:ascii="Consolas" w:hAnsi="Consolas" w:cs="Consolas"/>
          <w:bCs/>
          <w:color w:val="000000"/>
          <w:sz w:val="20"/>
          <w:szCs w:val="20"/>
          <w:lang w:val="en-US"/>
        </w:rPr>
        <w:br/>
        <w:t xml:space="preserve">  `description` TEXT NOT NULL,</w:t>
      </w:r>
      <w:r>
        <w:rPr>
          <w:rFonts w:ascii="Consolas" w:hAnsi="Consolas" w:cs="Consolas"/>
          <w:bCs/>
          <w:color w:val="000000"/>
          <w:sz w:val="20"/>
          <w:szCs w:val="20"/>
          <w:lang w:val="en-US"/>
        </w:rPr>
        <w:br/>
        <w:t xml:space="preserve">  `shelf_life` VARCHAR(45) NOT NULL,</w:t>
      </w:r>
      <w:r>
        <w:rPr>
          <w:rFonts w:ascii="Consolas" w:hAnsi="Consolas" w:cs="Consolas"/>
          <w:bCs/>
          <w:color w:val="000000"/>
          <w:sz w:val="20"/>
          <w:szCs w:val="20"/>
          <w:lang w:val="en-US"/>
        </w:rPr>
        <w:br/>
        <w:t xml:space="preserve">  `weight` DOUBLE NOT NULL,</w:t>
      </w:r>
      <w:r>
        <w:rPr>
          <w:rFonts w:ascii="Consolas" w:hAnsi="Consolas" w:cs="Consolas"/>
          <w:bCs/>
          <w:color w:val="000000"/>
          <w:sz w:val="20"/>
          <w:szCs w:val="20"/>
          <w:lang w:val="en-US"/>
        </w:rPr>
        <w:br/>
        <w:t xml:space="preserve">  `image` LONGBLOB NULL DEFAULT NULL,</w:t>
      </w:r>
      <w:r>
        <w:rPr>
          <w:rFonts w:ascii="Consolas" w:hAnsi="Consolas" w:cs="Consolas"/>
          <w:bCs/>
          <w:color w:val="000000"/>
          <w:sz w:val="20"/>
          <w:szCs w:val="20"/>
          <w:lang w:val="en-US"/>
        </w:rPr>
        <w:br/>
        <w:t xml:space="preserve">  `subcategory_id` INT NOT NULL,</w:t>
      </w:r>
      <w:r>
        <w:rPr>
          <w:rFonts w:ascii="Consolas" w:hAnsi="Consolas" w:cs="Consolas"/>
          <w:bCs/>
          <w:color w:val="000000"/>
          <w:sz w:val="20"/>
          <w:szCs w:val="20"/>
          <w:lang w:val="en-US"/>
        </w:rPr>
        <w:br/>
        <w:t xml:space="preserve">  `typeQuery` VARCHAR(20) NOT NULL,</w:t>
      </w:r>
      <w:r>
        <w:rPr>
          <w:rFonts w:ascii="Consolas" w:hAnsi="Consolas" w:cs="Consolas"/>
          <w:bCs/>
          <w:color w:val="000000"/>
          <w:sz w:val="20"/>
          <w:szCs w:val="20"/>
          <w:lang w:val="en-US"/>
        </w:rPr>
        <w:br/>
        <w:t xml:space="preserve">  `time` TIMESTAMP NOT NULL DEFAULT CURRENT_TIMESTAMP)</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`mydb`.`temp_product_has_transaction` (</w:t>
      </w:r>
      <w:r>
        <w:rPr>
          <w:rFonts w:ascii="Consolas" w:hAnsi="Consolas" w:cs="Consolas"/>
          <w:bCs/>
          <w:color w:val="000000"/>
          <w:sz w:val="20"/>
          <w:szCs w:val="20"/>
          <w:lang w:val="en-US"/>
        </w:rPr>
        <w:br/>
        <w:t xml:space="preserve">  `product_id` INT NOT NULL,</w:t>
      </w:r>
      <w:r>
        <w:rPr>
          <w:rFonts w:ascii="Consolas" w:hAnsi="Consolas" w:cs="Consolas"/>
          <w:bCs/>
          <w:color w:val="000000"/>
          <w:sz w:val="20"/>
          <w:szCs w:val="20"/>
          <w:lang w:val="en-US"/>
        </w:rPr>
        <w:br/>
        <w:t xml:space="preserve">  `transaction_id` INT NOT NULL,</w:t>
      </w:r>
      <w:r>
        <w:rPr>
          <w:rFonts w:ascii="Consolas" w:hAnsi="Consolas" w:cs="Consolas"/>
          <w:bCs/>
          <w:color w:val="000000"/>
          <w:sz w:val="20"/>
          <w:szCs w:val="20"/>
          <w:lang w:val="en-US"/>
        </w:rPr>
        <w:br/>
        <w:t xml:space="preserve">  `typeQuery` VARCHAR(25) NOT NULL,</w:t>
      </w:r>
      <w:r>
        <w:rPr>
          <w:rFonts w:ascii="Consolas" w:hAnsi="Consolas" w:cs="Consolas"/>
          <w:bCs/>
          <w:color w:val="000000"/>
          <w:sz w:val="20"/>
          <w:szCs w:val="20"/>
          <w:lang w:val="en-US"/>
        </w:rPr>
        <w:br/>
        <w:t xml:space="preserve">  `time` TIMESTAMP NOT NULL DEFAULT CURRENT_TIMESTAMP)</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`mydb`.`temp_review` (</w:t>
      </w:r>
      <w:r>
        <w:rPr>
          <w:rFonts w:ascii="Consolas" w:hAnsi="Consolas" w:cs="Consolas"/>
          <w:bCs/>
          <w:color w:val="000000"/>
          <w:sz w:val="20"/>
          <w:szCs w:val="20"/>
          <w:lang w:val="en-US"/>
        </w:rPr>
        <w:br/>
        <w:t xml:space="preserve">  `id` INT NOT NULL,</w:t>
      </w:r>
      <w:r>
        <w:rPr>
          <w:rFonts w:ascii="Consolas" w:hAnsi="Consolas" w:cs="Consolas"/>
          <w:bCs/>
          <w:color w:val="000000"/>
          <w:sz w:val="20"/>
          <w:szCs w:val="20"/>
          <w:lang w:val="en-US"/>
        </w:rPr>
        <w:br/>
        <w:t xml:space="preserve">  `commentary` LONGTEXT NOT NULL,</w:t>
      </w:r>
      <w:r>
        <w:rPr>
          <w:rFonts w:ascii="Consolas" w:hAnsi="Consolas" w:cs="Consolas"/>
          <w:bCs/>
          <w:color w:val="000000"/>
          <w:sz w:val="20"/>
          <w:szCs w:val="20"/>
          <w:lang w:val="en-US"/>
        </w:rPr>
        <w:br/>
        <w:t xml:space="preserve">  `product_id` INT NOT NULL,</w:t>
      </w:r>
      <w:r>
        <w:rPr>
          <w:rFonts w:ascii="Consolas" w:hAnsi="Consolas" w:cs="Consolas"/>
          <w:bCs/>
          <w:color w:val="000000"/>
          <w:sz w:val="20"/>
          <w:szCs w:val="20"/>
          <w:lang w:val="en-US"/>
        </w:rPr>
        <w:br/>
        <w:t xml:space="preserve">  `user_id` INT NOT NULL,</w:t>
      </w:r>
      <w:r>
        <w:rPr>
          <w:rFonts w:ascii="Consolas" w:hAnsi="Consolas" w:cs="Consolas"/>
          <w:bCs/>
          <w:color w:val="000000"/>
          <w:sz w:val="20"/>
          <w:szCs w:val="20"/>
          <w:lang w:val="en-US"/>
        </w:rPr>
        <w:br/>
        <w:t xml:space="preserve">  `typeQuery` VARCHAR(20) NOT NULL,</w:t>
      </w:r>
      <w:r>
        <w:rPr>
          <w:rFonts w:ascii="Consolas" w:hAnsi="Consolas" w:cs="Consolas"/>
          <w:bCs/>
          <w:color w:val="000000"/>
          <w:sz w:val="20"/>
          <w:szCs w:val="20"/>
          <w:lang w:val="en-US"/>
        </w:rPr>
        <w:br/>
        <w:t xml:space="preserve">  `time` TIMESTAMP NOT NULL DEFAULT CURRENT_TIMESTAMP)</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`mydb`.`temp_subcategory` (</w:t>
      </w:r>
      <w:r>
        <w:rPr>
          <w:rFonts w:ascii="Consolas" w:hAnsi="Consolas" w:cs="Consolas"/>
          <w:bCs/>
          <w:color w:val="000000"/>
          <w:sz w:val="20"/>
          <w:szCs w:val="20"/>
          <w:lang w:val="en-US"/>
        </w:rPr>
        <w:br/>
        <w:t xml:space="preserve">  `id` INT NOT NULL,</w:t>
      </w:r>
      <w:r>
        <w:rPr>
          <w:rFonts w:ascii="Consolas" w:hAnsi="Consolas" w:cs="Consolas"/>
          <w:bCs/>
          <w:color w:val="000000"/>
          <w:sz w:val="20"/>
          <w:szCs w:val="20"/>
          <w:lang w:val="en-US"/>
        </w:rPr>
        <w:br/>
        <w:t xml:space="preserve">  `name_subcategory` VARCHAR(45) NOT NULL,</w:t>
      </w:r>
      <w:r>
        <w:rPr>
          <w:rFonts w:ascii="Consolas" w:hAnsi="Consolas" w:cs="Consolas"/>
          <w:bCs/>
          <w:color w:val="000000"/>
          <w:sz w:val="20"/>
          <w:szCs w:val="20"/>
          <w:lang w:val="en-US"/>
        </w:rPr>
        <w:br/>
        <w:t xml:space="preserve">  `category_id` INT NOT NULL,</w:t>
      </w:r>
      <w:r>
        <w:rPr>
          <w:rFonts w:ascii="Consolas" w:hAnsi="Consolas" w:cs="Consolas"/>
          <w:bCs/>
          <w:color w:val="000000"/>
          <w:sz w:val="20"/>
          <w:szCs w:val="20"/>
          <w:lang w:val="en-US"/>
        </w:rPr>
        <w:br/>
        <w:t xml:space="preserve">  `typeQuery` VARCHAR(20) NOT NULL,</w:t>
      </w:r>
      <w:r>
        <w:rPr>
          <w:rFonts w:ascii="Consolas" w:hAnsi="Consolas" w:cs="Consolas"/>
          <w:bCs/>
          <w:color w:val="000000"/>
          <w:sz w:val="20"/>
          <w:szCs w:val="20"/>
          <w:lang w:val="en-US"/>
        </w:rPr>
        <w:br/>
        <w:t xml:space="preserve">  `time` TIMESTAMP NOT NULL DEFAULT CURRENT_TIMESTAMP)</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`mydb`.`temp_transaction` (</w:t>
      </w:r>
      <w:r>
        <w:rPr>
          <w:rFonts w:ascii="Consolas" w:hAnsi="Consolas" w:cs="Consolas"/>
          <w:bCs/>
          <w:color w:val="000000"/>
          <w:sz w:val="20"/>
          <w:szCs w:val="20"/>
          <w:lang w:val="en-US"/>
        </w:rPr>
        <w:br/>
        <w:t xml:space="preserve">  `id` INT NOT NULL,</w:t>
      </w:r>
      <w:r>
        <w:rPr>
          <w:rFonts w:ascii="Consolas" w:hAnsi="Consolas" w:cs="Consolas"/>
          <w:bCs/>
          <w:color w:val="000000"/>
          <w:sz w:val="20"/>
          <w:szCs w:val="20"/>
          <w:lang w:val="en-US"/>
        </w:rPr>
        <w:br/>
        <w:t xml:space="preserve">  `number_card` VARCHAR(16) NOT NULL,</w:t>
      </w:r>
      <w:r>
        <w:rPr>
          <w:rFonts w:ascii="Consolas" w:hAnsi="Consolas" w:cs="Consolas"/>
          <w:bCs/>
          <w:color w:val="000000"/>
          <w:sz w:val="20"/>
          <w:szCs w:val="20"/>
          <w:lang w:val="en-US"/>
        </w:rPr>
        <w:br/>
        <w:t xml:space="preserve">  `sum` DOUBLE NOT NULL,</w:t>
      </w:r>
      <w:r>
        <w:rPr>
          <w:rFonts w:ascii="Consolas" w:hAnsi="Consolas" w:cs="Consolas"/>
          <w:bCs/>
          <w:color w:val="000000"/>
          <w:sz w:val="20"/>
          <w:szCs w:val="20"/>
          <w:lang w:val="en-US"/>
        </w:rPr>
        <w:br/>
        <w:t xml:space="preserve">  `user_id` INT NOT NULL,</w:t>
      </w:r>
      <w:r>
        <w:rPr>
          <w:rFonts w:ascii="Consolas" w:hAnsi="Consolas" w:cs="Consolas"/>
          <w:bCs/>
          <w:color w:val="000000"/>
          <w:sz w:val="20"/>
          <w:szCs w:val="20"/>
          <w:lang w:val="en-US"/>
        </w:rPr>
        <w:br/>
        <w:t xml:space="preserve">  `typeQuery` VARCHAR(25) NOT NULL,</w:t>
      </w:r>
      <w:r>
        <w:rPr>
          <w:rFonts w:ascii="Consolas" w:hAnsi="Consolas" w:cs="Consolas"/>
          <w:bCs/>
          <w:color w:val="000000"/>
          <w:sz w:val="20"/>
          <w:szCs w:val="20"/>
          <w:lang w:val="en-US"/>
        </w:rPr>
        <w:br/>
        <w:t xml:space="preserve">  `time` TIMESTAMP NOT NULL DEFAULT CURRENT_TIMESTAMP)</w:t>
      </w:r>
      <w:r>
        <w:rPr>
          <w:rFonts w:ascii="Consolas" w:hAnsi="Consolas" w:cs="Consolas"/>
          <w:bCs/>
          <w:color w:val="000000"/>
          <w:sz w:val="20"/>
          <w:szCs w:val="20"/>
          <w:lang w:val="en-US"/>
        </w:rPr>
        <w:br/>
      </w:r>
      <w:r>
        <w:rPr>
          <w:rFonts w:ascii="Consolas" w:hAnsi="Consolas" w:cs="Consolas"/>
          <w:bCs/>
          <w:color w:val="000000"/>
          <w:sz w:val="20"/>
          <w:szCs w:val="20"/>
          <w:lang w:val="en-US"/>
        </w:rPr>
        <w:br/>
        <w:t>CREATE TABLE IF NOT EXISTS `mydb`.`temp_user` (</w:t>
      </w:r>
      <w:r>
        <w:rPr>
          <w:rFonts w:ascii="Consolas" w:hAnsi="Consolas" w:cs="Consolas"/>
          <w:bCs/>
          <w:color w:val="000000"/>
          <w:sz w:val="20"/>
          <w:szCs w:val="20"/>
          <w:lang w:val="en-US"/>
        </w:rPr>
        <w:br/>
        <w:t xml:space="preserve">  `email` VARCHAR(255) NOT NULL,</w:t>
      </w:r>
      <w:r>
        <w:rPr>
          <w:rFonts w:ascii="Consolas" w:hAnsi="Consolas" w:cs="Consolas"/>
          <w:bCs/>
          <w:color w:val="000000"/>
          <w:sz w:val="20"/>
          <w:szCs w:val="20"/>
          <w:lang w:val="en-US"/>
        </w:rPr>
        <w:br/>
      </w:r>
      <w:r>
        <w:rPr>
          <w:rFonts w:ascii="Consolas" w:hAnsi="Consolas" w:cs="Consolas"/>
          <w:bCs/>
          <w:color w:val="000000"/>
          <w:sz w:val="20"/>
          <w:szCs w:val="20"/>
          <w:lang w:val="en-US"/>
        </w:rPr>
        <w:lastRenderedPageBreak/>
        <w:t xml:space="preserve">  `password` VARCHAR(32) NOT NULL,</w:t>
      </w:r>
      <w:r>
        <w:rPr>
          <w:rFonts w:ascii="Consolas" w:hAnsi="Consolas" w:cs="Consolas"/>
          <w:bCs/>
          <w:color w:val="000000"/>
          <w:sz w:val="20"/>
          <w:szCs w:val="20"/>
          <w:lang w:val="en-US"/>
        </w:rPr>
        <w:br/>
        <w:t xml:space="preserve">  `firstname` VARCHAR(45) NOT NULL,</w:t>
      </w:r>
      <w:r>
        <w:rPr>
          <w:rFonts w:ascii="Consolas" w:hAnsi="Consolas" w:cs="Consolas"/>
          <w:bCs/>
          <w:color w:val="000000"/>
          <w:sz w:val="20"/>
          <w:szCs w:val="20"/>
          <w:lang w:val="en-US"/>
        </w:rPr>
        <w:br/>
        <w:t xml:space="preserve">  `lastname` VARCHAR(45) NOT NULL,</w:t>
      </w:r>
      <w:r>
        <w:rPr>
          <w:rFonts w:ascii="Consolas" w:hAnsi="Consolas" w:cs="Consolas"/>
          <w:bCs/>
          <w:color w:val="000000"/>
          <w:sz w:val="20"/>
          <w:szCs w:val="20"/>
          <w:lang w:val="en-US"/>
        </w:rPr>
        <w:br/>
        <w:t xml:space="preserve">  `id` INT NOT NULL,</w:t>
      </w:r>
      <w:r>
        <w:rPr>
          <w:rFonts w:ascii="Consolas" w:hAnsi="Consolas" w:cs="Consolas"/>
          <w:bCs/>
          <w:color w:val="000000"/>
          <w:sz w:val="20"/>
          <w:szCs w:val="20"/>
          <w:lang w:val="en-US"/>
        </w:rPr>
        <w:br/>
        <w:t xml:space="preserve">  `is_stuff` TINYINT(1) NOT NULL,</w:t>
      </w:r>
      <w:r>
        <w:rPr>
          <w:rFonts w:ascii="Consolas" w:hAnsi="Consolas" w:cs="Consolas"/>
          <w:bCs/>
          <w:color w:val="000000"/>
          <w:sz w:val="20"/>
          <w:szCs w:val="20"/>
          <w:lang w:val="en-US"/>
        </w:rPr>
        <w:br/>
        <w:t xml:space="preserve">  `typeQuery` VARCHAR(25) NOT NULL,</w:t>
      </w:r>
      <w:r>
        <w:rPr>
          <w:rFonts w:ascii="Consolas" w:hAnsi="Consolas" w:cs="Consolas"/>
          <w:bCs/>
          <w:color w:val="000000"/>
          <w:sz w:val="20"/>
          <w:szCs w:val="20"/>
          <w:lang w:val="en-US"/>
        </w:rPr>
        <w:br/>
        <w:t xml:space="preserve">  `time` TIMESTAMP NOT NULL DEFAULT CURRENT_TIMESTAMP)</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r>
      <w:r>
        <w:rPr>
          <w:rFonts w:ascii="Consolas" w:hAnsi="Consolas" w:cs="Consolas"/>
          <w:bCs/>
          <w:color w:val="000000"/>
          <w:sz w:val="20"/>
          <w:szCs w:val="20"/>
          <w:lang w:val="en-US"/>
        </w:rPr>
        <w:br/>
        <w:t>DELIMITER $$</w:t>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`mydb`.`deleteAdmin`</w:t>
      </w:r>
      <w:r>
        <w:rPr>
          <w:rFonts w:ascii="Consolas" w:hAnsi="Consolas" w:cs="Consolas"/>
          <w:bCs/>
          <w:color w:val="000000"/>
          <w:sz w:val="20"/>
          <w:szCs w:val="20"/>
          <w:lang w:val="en-US"/>
        </w:rPr>
        <w:br/>
        <w:t>AFTER DELETE ON `mydb`.`admin`</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1F432450" w14:textId="77777777" w:rsidR="004E69D2" w:rsidRPr="00B00EA5" w:rsidRDefault="004E69D2" w:rsidP="004E69D2">
      <w:pPr>
        <w:rPr>
          <w:lang w:val="en-US"/>
        </w:rPr>
      </w:pPr>
      <w:r>
        <w:rPr>
          <w:rFonts w:ascii="Consolas" w:hAnsi="Consolas" w:cs="Consolas"/>
          <w:bCs/>
          <w:color w:val="000000"/>
          <w:sz w:val="20"/>
          <w:szCs w:val="20"/>
          <w:lang w:val="en-US"/>
        </w:rPr>
        <w:t>insert into temp_admin (</w:t>
      </w:r>
      <w:proofErr w:type="gramStart"/>
      <w:r>
        <w:rPr>
          <w:rFonts w:ascii="Consolas" w:hAnsi="Consolas" w:cs="Consolas"/>
          <w:bCs/>
          <w:color w:val="000000"/>
          <w:sz w:val="20"/>
          <w:szCs w:val="20"/>
          <w:lang w:val="en-US"/>
        </w:rPr>
        <w:t>id,email</w:t>
      </w:r>
      <w:proofErr w:type="gramEnd"/>
      <w:r>
        <w:rPr>
          <w:rFonts w:ascii="Consolas" w:hAnsi="Consolas" w:cs="Consolas"/>
          <w:bCs/>
          <w:color w:val="000000"/>
          <w:sz w:val="20"/>
          <w:szCs w:val="20"/>
          <w:lang w:val="en-US"/>
        </w:rPr>
        <w:t>, password, admin_firstname, admin_lastname, typeQuery)</w:t>
      </w:r>
    </w:p>
    <w:p w14:paraId="6DD4C7E8" w14:textId="77777777" w:rsidR="004E69D2" w:rsidRPr="00B00EA5" w:rsidRDefault="004E69D2" w:rsidP="004E69D2">
      <w:pPr>
        <w:rPr>
          <w:lang w:val="en-US"/>
        </w:rPr>
      </w:pPr>
      <w:r>
        <w:rPr>
          <w:rFonts w:ascii="Consolas" w:hAnsi="Consolas" w:cs="Consolas"/>
          <w:bCs/>
          <w:color w:val="000000"/>
          <w:sz w:val="20"/>
          <w:szCs w:val="20"/>
          <w:lang w:val="en-US"/>
        </w:rPr>
        <w:t>VALUES (</w:t>
      </w:r>
      <w:proofErr w:type="gramStart"/>
      <w:r>
        <w:rPr>
          <w:rFonts w:ascii="Consolas" w:hAnsi="Consolas" w:cs="Consolas"/>
          <w:bCs/>
          <w:color w:val="000000"/>
          <w:sz w:val="20"/>
          <w:szCs w:val="20"/>
          <w:lang w:val="en-US"/>
        </w:rPr>
        <w:t>OLD.id,OLD.email</w:t>
      </w:r>
      <w:proofErr w:type="gramEnd"/>
      <w:r>
        <w:rPr>
          <w:rFonts w:ascii="Consolas" w:hAnsi="Consolas" w:cs="Consolas"/>
          <w:bCs/>
          <w:color w:val="000000"/>
          <w:sz w:val="20"/>
          <w:szCs w:val="20"/>
          <w:lang w:val="en-US"/>
        </w:rPr>
        <w:t>, old.password, old.admin_firstname, old.admin_lastname, 'delete');</w:t>
      </w:r>
    </w:p>
    <w:p w14:paraId="17060DFD"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('delete','admin',OLD.id);</w:t>
      </w:r>
    </w:p>
    <w:p w14:paraId="5E535C61"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`mydb`.`newAdmin`</w:t>
      </w:r>
      <w:r>
        <w:rPr>
          <w:rFonts w:ascii="Consolas" w:hAnsi="Consolas" w:cs="Consolas"/>
          <w:bCs/>
          <w:color w:val="000000"/>
          <w:sz w:val="20"/>
          <w:szCs w:val="20"/>
          <w:lang w:val="en-US"/>
        </w:rPr>
        <w:br/>
        <w:t>AFTER INSERT ON `mydb`.`admin`</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3F0BDB4A" w14:textId="77777777" w:rsidR="004E69D2" w:rsidRPr="00B00EA5" w:rsidRDefault="004E69D2" w:rsidP="004E69D2">
      <w:pPr>
        <w:rPr>
          <w:lang w:val="en-US"/>
        </w:rPr>
      </w:pPr>
      <w:r>
        <w:rPr>
          <w:rFonts w:ascii="Consolas" w:hAnsi="Consolas" w:cs="Consolas"/>
          <w:bCs/>
          <w:color w:val="000000"/>
          <w:sz w:val="20"/>
          <w:szCs w:val="20"/>
          <w:lang w:val="en-US"/>
        </w:rPr>
        <w:t>INSERT INTO temp_admin (</w:t>
      </w:r>
      <w:proofErr w:type="gramStart"/>
      <w:r>
        <w:rPr>
          <w:rFonts w:ascii="Consolas" w:hAnsi="Consolas" w:cs="Consolas"/>
          <w:bCs/>
          <w:color w:val="000000"/>
          <w:sz w:val="20"/>
          <w:szCs w:val="20"/>
          <w:lang w:val="en-US"/>
        </w:rPr>
        <w:t>id,email</w:t>
      </w:r>
      <w:proofErr w:type="gramEnd"/>
      <w:r>
        <w:rPr>
          <w:rFonts w:ascii="Consolas" w:hAnsi="Consolas" w:cs="Consolas"/>
          <w:bCs/>
          <w:color w:val="000000"/>
          <w:sz w:val="20"/>
          <w:szCs w:val="20"/>
          <w:lang w:val="en-US"/>
        </w:rPr>
        <w:t>, password, admin_firstname, admin_lastname, typeQuery)</w:t>
      </w:r>
    </w:p>
    <w:p w14:paraId="44E88EDB" w14:textId="77777777" w:rsidR="004E69D2" w:rsidRPr="00B00EA5" w:rsidRDefault="004E69D2" w:rsidP="004E69D2">
      <w:pPr>
        <w:rPr>
          <w:lang w:val="en-US"/>
        </w:rPr>
      </w:pPr>
      <w:r>
        <w:rPr>
          <w:rFonts w:ascii="Consolas" w:hAnsi="Consolas" w:cs="Consolas"/>
          <w:bCs/>
          <w:color w:val="000000"/>
          <w:sz w:val="20"/>
          <w:szCs w:val="20"/>
          <w:lang w:val="en-US"/>
        </w:rPr>
        <w:t>VALUES (</w:t>
      </w:r>
      <w:proofErr w:type="gramStart"/>
      <w:r>
        <w:rPr>
          <w:rFonts w:ascii="Consolas" w:hAnsi="Consolas" w:cs="Consolas"/>
          <w:bCs/>
          <w:color w:val="000000"/>
          <w:sz w:val="20"/>
          <w:szCs w:val="20"/>
          <w:lang w:val="en-US"/>
        </w:rPr>
        <w:t>NEW.id,new</w:t>
      </w:r>
      <w:proofErr w:type="gramEnd"/>
      <w:r>
        <w:rPr>
          <w:rFonts w:ascii="Consolas" w:hAnsi="Consolas" w:cs="Consolas"/>
          <w:bCs/>
          <w:color w:val="000000"/>
          <w:sz w:val="20"/>
          <w:szCs w:val="20"/>
          <w:lang w:val="en-US"/>
        </w:rPr>
        <w:t>.email, NEW.password, NEW.admin_firstname, new.admin_lastname, 'insert');</w:t>
      </w:r>
    </w:p>
    <w:p w14:paraId="28BD53C2"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('insert','admin',NEW.id);</w:t>
      </w:r>
    </w:p>
    <w:p w14:paraId="0242F80C"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`mydb`.`updateAdmin`</w:t>
      </w:r>
      <w:r>
        <w:rPr>
          <w:rFonts w:ascii="Consolas" w:hAnsi="Consolas" w:cs="Consolas"/>
          <w:bCs/>
          <w:color w:val="000000"/>
          <w:sz w:val="20"/>
          <w:szCs w:val="20"/>
          <w:lang w:val="en-US"/>
        </w:rPr>
        <w:br/>
        <w:t>BEFORE UPDATE ON `mydb`.`admin`</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5E328B2C" w14:textId="77777777" w:rsidR="004E69D2" w:rsidRPr="00B00EA5" w:rsidRDefault="004E69D2" w:rsidP="004E69D2">
      <w:pPr>
        <w:rPr>
          <w:lang w:val="en-US"/>
        </w:rPr>
      </w:pPr>
      <w:r>
        <w:rPr>
          <w:rFonts w:ascii="Consolas" w:hAnsi="Consolas" w:cs="Consolas"/>
          <w:bCs/>
          <w:color w:val="000000"/>
          <w:sz w:val="20"/>
          <w:szCs w:val="20"/>
          <w:lang w:val="en-US"/>
        </w:rPr>
        <w:t xml:space="preserve">IF OLD.email &lt;&gt; </w:t>
      </w:r>
      <w:proofErr w:type="gramStart"/>
      <w:r>
        <w:rPr>
          <w:rFonts w:ascii="Consolas" w:hAnsi="Consolas" w:cs="Consolas"/>
          <w:bCs/>
          <w:color w:val="000000"/>
          <w:sz w:val="20"/>
          <w:szCs w:val="20"/>
          <w:lang w:val="en-US"/>
        </w:rPr>
        <w:t>new.email</w:t>
      </w:r>
      <w:proofErr w:type="gramEnd"/>
      <w:r>
        <w:rPr>
          <w:rFonts w:ascii="Consolas" w:hAnsi="Consolas" w:cs="Consolas"/>
          <w:bCs/>
          <w:color w:val="000000"/>
          <w:sz w:val="20"/>
          <w:szCs w:val="20"/>
          <w:lang w:val="en-US"/>
        </w:rPr>
        <w:t xml:space="preserve"> or OLD.password &lt;&gt; NEW.password or</w:t>
      </w:r>
    </w:p>
    <w:p w14:paraId="5411F446" w14:textId="77777777" w:rsidR="004E69D2" w:rsidRPr="00B00EA5" w:rsidRDefault="004E69D2" w:rsidP="004E69D2">
      <w:pPr>
        <w:rPr>
          <w:lang w:val="en-US"/>
        </w:rPr>
      </w:pPr>
      <w:r>
        <w:rPr>
          <w:rFonts w:ascii="Consolas" w:hAnsi="Consolas" w:cs="Consolas"/>
          <w:bCs/>
          <w:color w:val="000000"/>
          <w:sz w:val="20"/>
          <w:szCs w:val="20"/>
          <w:lang w:val="en-US"/>
        </w:rPr>
        <w:t xml:space="preserve">OLD.admin_firstname &lt;&gt; NEW.admin_firstname or </w:t>
      </w:r>
      <w:proofErr w:type="gramStart"/>
      <w:r>
        <w:rPr>
          <w:rFonts w:ascii="Consolas" w:hAnsi="Consolas" w:cs="Consolas"/>
          <w:bCs/>
          <w:color w:val="000000"/>
          <w:sz w:val="20"/>
          <w:szCs w:val="20"/>
          <w:lang w:val="en-US"/>
        </w:rPr>
        <w:lastRenderedPageBreak/>
        <w:t>old.admin</w:t>
      </w:r>
      <w:proofErr w:type="gramEnd"/>
      <w:r>
        <w:rPr>
          <w:rFonts w:ascii="Consolas" w:hAnsi="Consolas" w:cs="Consolas"/>
          <w:bCs/>
          <w:color w:val="000000"/>
          <w:sz w:val="20"/>
          <w:szCs w:val="20"/>
          <w:lang w:val="en-US"/>
        </w:rPr>
        <w:t>_lastname &lt;&gt; new.admin_lastname THEN</w:t>
      </w:r>
    </w:p>
    <w:p w14:paraId="4FD4F161" w14:textId="77777777" w:rsidR="004E69D2" w:rsidRPr="00B00EA5" w:rsidRDefault="004E69D2" w:rsidP="004E69D2">
      <w:pPr>
        <w:rPr>
          <w:lang w:val="en-US"/>
        </w:rPr>
      </w:pPr>
      <w:r>
        <w:rPr>
          <w:rFonts w:ascii="Consolas" w:hAnsi="Consolas" w:cs="Consolas"/>
          <w:bCs/>
          <w:color w:val="000000"/>
          <w:sz w:val="20"/>
          <w:szCs w:val="20"/>
          <w:lang w:val="en-US"/>
        </w:rPr>
        <w:t>insert into temp_admin (</w:t>
      </w:r>
      <w:proofErr w:type="gramStart"/>
      <w:r>
        <w:rPr>
          <w:rFonts w:ascii="Consolas" w:hAnsi="Consolas" w:cs="Consolas"/>
          <w:bCs/>
          <w:color w:val="000000"/>
          <w:sz w:val="20"/>
          <w:szCs w:val="20"/>
          <w:lang w:val="en-US"/>
        </w:rPr>
        <w:t>id,email</w:t>
      </w:r>
      <w:proofErr w:type="gramEnd"/>
      <w:r>
        <w:rPr>
          <w:rFonts w:ascii="Consolas" w:hAnsi="Consolas" w:cs="Consolas"/>
          <w:bCs/>
          <w:color w:val="000000"/>
          <w:sz w:val="20"/>
          <w:szCs w:val="20"/>
          <w:lang w:val="en-US"/>
        </w:rPr>
        <w:t>, password, admin_firstname, admin_lastname, typeQuery)</w:t>
      </w:r>
    </w:p>
    <w:p w14:paraId="373CE8CF" w14:textId="77777777" w:rsidR="004E69D2" w:rsidRPr="00B00EA5" w:rsidRDefault="004E69D2" w:rsidP="004E69D2">
      <w:pPr>
        <w:rPr>
          <w:lang w:val="en-US"/>
        </w:rPr>
      </w:pPr>
      <w:r>
        <w:rPr>
          <w:rFonts w:ascii="Consolas" w:hAnsi="Consolas" w:cs="Consolas"/>
          <w:bCs/>
          <w:color w:val="000000"/>
          <w:sz w:val="20"/>
          <w:szCs w:val="20"/>
          <w:lang w:val="en-US"/>
        </w:rPr>
        <w:t>VALUES (</w:t>
      </w:r>
      <w:proofErr w:type="gramStart"/>
      <w:r>
        <w:rPr>
          <w:rFonts w:ascii="Consolas" w:hAnsi="Consolas" w:cs="Consolas"/>
          <w:bCs/>
          <w:color w:val="000000"/>
          <w:sz w:val="20"/>
          <w:szCs w:val="20"/>
          <w:lang w:val="en-US"/>
        </w:rPr>
        <w:t>OLD.id,OLD.email</w:t>
      </w:r>
      <w:proofErr w:type="gramEnd"/>
      <w:r>
        <w:rPr>
          <w:rFonts w:ascii="Consolas" w:hAnsi="Consolas" w:cs="Consolas"/>
          <w:bCs/>
          <w:color w:val="000000"/>
          <w:sz w:val="20"/>
          <w:szCs w:val="20"/>
          <w:lang w:val="en-US"/>
        </w:rPr>
        <w:t>, OLD.password, OLD.admin_firstname, OLD.admin_lastname,'update');</w:t>
      </w:r>
    </w:p>
    <w:p w14:paraId="36BC2D7C"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('update','admin',OLD.id);</w:t>
      </w:r>
    </w:p>
    <w:p w14:paraId="6C29B12E" w14:textId="77777777" w:rsidR="004E69D2" w:rsidRPr="00B00EA5" w:rsidRDefault="004E69D2" w:rsidP="004E69D2">
      <w:pPr>
        <w:rPr>
          <w:lang w:val="en-US"/>
        </w:rPr>
      </w:pPr>
      <w:r>
        <w:rPr>
          <w:rFonts w:ascii="Consolas" w:hAnsi="Consolas" w:cs="Consolas"/>
          <w:bCs/>
          <w:color w:val="000000"/>
          <w:sz w:val="20"/>
          <w:szCs w:val="20"/>
          <w:lang w:val="en-US"/>
        </w:rPr>
        <w:t>END IF;</w:t>
      </w:r>
    </w:p>
    <w:p w14:paraId="167F2853"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`mydb`.`deleteCategory`</w:t>
      </w:r>
      <w:r>
        <w:rPr>
          <w:rFonts w:ascii="Consolas" w:hAnsi="Consolas" w:cs="Consolas"/>
          <w:bCs/>
          <w:color w:val="000000"/>
          <w:sz w:val="20"/>
          <w:szCs w:val="20"/>
          <w:lang w:val="en-US"/>
        </w:rPr>
        <w:br/>
        <w:t>AFTER DELETE ON `mydb`.`category`</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273AC04F" w14:textId="77777777" w:rsidR="004E69D2" w:rsidRPr="00B00EA5" w:rsidRDefault="004E69D2" w:rsidP="004E69D2">
      <w:pPr>
        <w:rPr>
          <w:lang w:val="en-US"/>
        </w:rPr>
      </w:pPr>
      <w:r>
        <w:rPr>
          <w:rFonts w:ascii="Consolas" w:hAnsi="Consolas" w:cs="Consolas"/>
          <w:bCs/>
          <w:color w:val="000000"/>
          <w:sz w:val="20"/>
          <w:szCs w:val="20"/>
          <w:lang w:val="en-US"/>
        </w:rPr>
        <w:t>insert into temp_category (</w:t>
      </w:r>
      <w:proofErr w:type="gramStart"/>
      <w:r>
        <w:rPr>
          <w:rFonts w:ascii="Consolas" w:hAnsi="Consolas" w:cs="Consolas"/>
          <w:bCs/>
          <w:color w:val="000000"/>
          <w:sz w:val="20"/>
          <w:szCs w:val="20"/>
          <w:lang w:val="en-US"/>
        </w:rPr>
        <w:t>id,name</w:t>
      </w:r>
      <w:proofErr w:type="gramEnd"/>
      <w:r>
        <w:rPr>
          <w:rFonts w:ascii="Consolas" w:hAnsi="Consolas" w:cs="Consolas"/>
          <w:bCs/>
          <w:color w:val="000000"/>
          <w:sz w:val="20"/>
          <w:szCs w:val="20"/>
          <w:lang w:val="en-US"/>
        </w:rPr>
        <w:t>_category, typeQuery)</w:t>
      </w:r>
    </w:p>
    <w:p w14:paraId="13F06D78" w14:textId="77777777" w:rsidR="004E69D2" w:rsidRPr="00B00EA5" w:rsidRDefault="004E69D2" w:rsidP="004E69D2">
      <w:pPr>
        <w:rPr>
          <w:lang w:val="en-US"/>
        </w:rPr>
      </w:pPr>
      <w:r>
        <w:rPr>
          <w:rFonts w:ascii="Consolas" w:hAnsi="Consolas" w:cs="Consolas"/>
          <w:bCs/>
          <w:color w:val="000000"/>
          <w:sz w:val="20"/>
          <w:szCs w:val="20"/>
          <w:lang w:val="en-US"/>
        </w:rPr>
        <w:t>VALUES (OLD.id,OLD.name_category, 'delete');</w:t>
      </w:r>
    </w:p>
    <w:p w14:paraId="09A4551C"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('delete','category',OLD.id);</w:t>
      </w:r>
    </w:p>
    <w:p w14:paraId="0061D5B6"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`mydb`.`newCategoryToStory`</w:t>
      </w:r>
      <w:r>
        <w:rPr>
          <w:rFonts w:ascii="Consolas" w:hAnsi="Consolas" w:cs="Consolas"/>
          <w:bCs/>
          <w:color w:val="000000"/>
          <w:sz w:val="20"/>
          <w:szCs w:val="20"/>
          <w:lang w:val="en-US"/>
        </w:rPr>
        <w:br/>
        <w:t>AFTER INSERT ON `mydb`.`category`</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445065FB" w14:textId="77777777" w:rsidR="004E69D2" w:rsidRPr="00B00EA5" w:rsidRDefault="004E69D2" w:rsidP="004E69D2">
      <w:pPr>
        <w:rPr>
          <w:lang w:val="en-US"/>
        </w:rPr>
      </w:pPr>
      <w:r>
        <w:rPr>
          <w:rFonts w:ascii="Consolas" w:hAnsi="Consolas" w:cs="Consolas"/>
          <w:bCs/>
          <w:color w:val="000000"/>
          <w:sz w:val="20"/>
          <w:szCs w:val="20"/>
          <w:lang w:val="en-US"/>
        </w:rPr>
        <w:t>INSERT INTO temp_category (id, name_category, typeQuery)</w:t>
      </w:r>
    </w:p>
    <w:p w14:paraId="5B65373C" w14:textId="77777777" w:rsidR="004E69D2" w:rsidRPr="00B00EA5" w:rsidRDefault="004E69D2" w:rsidP="004E69D2">
      <w:pPr>
        <w:rPr>
          <w:lang w:val="en-US"/>
        </w:rPr>
      </w:pPr>
      <w:r>
        <w:rPr>
          <w:rFonts w:ascii="Consolas" w:hAnsi="Consolas" w:cs="Consolas"/>
          <w:bCs/>
          <w:color w:val="000000"/>
          <w:sz w:val="20"/>
          <w:szCs w:val="20"/>
          <w:lang w:val="en-US"/>
        </w:rPr>
        <w:t>VALUES (NEW.id, new.name_category, 'insert');</w:t>
      </w:r>
    </w:p>
    <w:p w14:paraId="5504D3FC"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('insert','category',NEW.id);</w:t>
      </w:r>
    </w:p>
    <w:p w14:paraId="3545468F"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`mydb`.`updateCategory`</w:t>
      </w:r>
      <w:r>
        <w:rPr>
          <w:rFonts w:ascii="Consolas" w:hAnsi="Consolas" w:cs="Consolas"/>
          <w:bCs/>
          <w:color w:val="000000"/>
          <w:sz w:val="20"/>
          <w:szCs w:val="20"/>
          <w:lang w:val="en-US"/>
        </w:rPr>
        <w:br/>
        <w:t>BEFORE UPDATE ON `mydb`.`category`</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3DB0B7E3" w14:textId="77777777" w:rsidR="004E69D2" w:rsidRPr="00B00EA5" w:rsidRDefault="004E69D2" w:rsidP="004E69D2">
      <w:pPr>
        <w:rPr>
          <w:lang w:val="en-US"/>
        </w:rPr>
      </w:pPr>
      <w:r>
        <w:rPr>
          <w:rFonts w:ascii="Consolas" w:hAnsi="Consolas" w:cs="Consolas"/>
          <w:bCs/>
          <w:color w:val="000000"/>
          <w:sz w:val="20"/>
          <w:szCs w:val="20"/>
          <w:lang w:val="en-US"/>
        </w:rPr>
        <w:t>IF OLD.id &lt;&gt; new.id or OLD.name_category &lt;&gt; NEW.name_category THEN</w:t>
      </w:r>
    </w:p>
    <w:p w14:paraId="3F8B546F" w14:textId="77777777" w:rsidR="004E69D2" w:rsidRPr="00B00EA5" w:rsidRDefault="004E69D2" w:rsidP="004E69D2">
      <w:pPr>
        <w:rPr>
          <w:lang w:val="en-US"/>
        </w:rPr>
      </w:pPr>
      <w:r>
        <w:rPr>
          <w:rFonts w:ascii="Consolas" w:hAnsi="Consolas" w:cs="Consolas"/>
          <w:bCs/>
          <w:color w:val="000000"/>
          <w:sz w:val="20"/>
          <w:szCs w:val="20"/>
          <w:lang w:val="en-US"/>
        </w:rPr>
        <w:t>insert into temp_category (id, name_category, typeQuery)</w:t>
      </w:r>
    </w:p>
    <w:p w14:paraId="5F32FF6A" w14:textId="77777777" w:rsidR="004E69D2" w:rsidRPr="00B00EA5" w:rsidRDefault="004E69D2" w:rsidP="004E69D2">
      <w:pPr>
        <w:rPr>
          <w:lang w:val="en-US"/>
        </w:rPr>
      </w:pPr>
      <w:r>
        <w:rPr>
          <w:rFonts w:ascii="Consolas" w:hAnsi="Consolas" w:cs="Consolas"/>
          <w:bCs/>
          <w:color w:val="000000"/>
          <w:sz w:val="20"/>
          <w:szCs w:val="20"/>
          <w:lang w:val="en-US"/>
        </w:rPr>
        <w:t>VALUES (OLD.id, OLD.name_category, 'update');</w:t>
      </w:r>
    </w:p>
    <w:p w14:paraId="427D5E39" w14:textId="77777777" w:rsidR="004E69D2" w:rsidRPr="00B00EA5" w:rsidRDefault="004E69D2" w:rsidP="004E69D2">
      <w:pPr>
        <w:rPr>
          <w:lang w:val="en-US"/>
        </w:rPr>
      </w:pPr>
      <w:r>
        <w:rPr>
          <w:rFonts w:ascii="Consolas" w:hAnsi="Consolas" w:cs="Consolas"/>
          <w:bCs/>
          <w:color w:val="000000"/>
          <w:sz w:val="20"/>
          <w:szCs w:val="20"/>
          <w:lang w:val="en-US"/>
        </w:rPr>
        <w:lastRenderedPageBreak/>
        <w:t>insert into story (typeQuery, table_name, id_in_table) VALUES ('update','category',OLD.id);</w:t>
      </w:r>
    </w:p>
    <w:p w14:paraId="5E948CF1" w14:textId="77777777" w:rsidR="004E69D2" w:rsidRPr="00B00EA5" w:rsidRDefault="004E69D2" w:rsidP="004E69D2">
      <w:pPr>
        <w:rPr>
          <w:lang w:val="en-US"/>
        </w:rPr>
      </w:pPr>
      <w:r>
        <w:rPr>
          <w:rFonts w:ascii="Consolas" w:hAnsi="Consolas" w:cs="Consolas"/>
          <w:bCs/>
          <w:color w:val="000000"/>
          <w:sz w:val="20"/>
          <w:szCs w:val="20"/>
          <w:lang w:val="en-US"/>
        </w:rPr>
        <w:t>END IF;</w:t>
      </w:r>
    </w:p>
    <w:p w14:paraId="03EFEA66"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`mydb`.`deleteSubCategory`</w:t>
      </w:r>
      <w:r>
        <w:rPr>
          <w:rFonts w:ascii="Consolas" w:hAnsi="Consolas" w:cs="Consolas"/>
          <w:bCs/>
          <w:color w:val="000000"/>
          <w:sz w:val="20"/>
          <w:szCs w:val="20"/>
          <w:lang w:val="en-US"/>
        </w:rPr>
        <w:br/>
        <w:t>AFTER DELETE ON `mydb`.`subcategory`</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25FFED4D" w14:textId="77777777" w:rsidR="004E69D2" w:rsidRPr="00B00EA5" w:rsidRDefault="004E69D2" w:rsidP="004E69D2">
      <w:pPr>
        <w:rPr>
          <w:lang w:val="en-US"/>
        </w:rPr>
      </w:pPr>
      <w:r>
        <w:rPr>
          <w:rFonts w:ascii="Consolas" w:hAnsi="Consolas" w:cs="Consolas"/>
          <w:bCs/>
          <w:color w:val="000000"/>
          <w:sz w:val="20"/>
          <w:szCs w:val="20"/>
          <w:lang w:val="en-US"/>
        </w:rPr>
        <w:t>insert into temp_subcategory (id, name_</w:t>
      </w:r>
      <w:proofErr w:type="gramStart"/>
      <w:r>
        <w:rPr>
          <w:rFonts w:ascii="Consolas" w:hAnsi="Consolas" w:cs="Consolas"/>
          <w:bCs/>
          <w:color w:val="000000"/>
          <w:sz w:val="20"/>
          <w:szCs w:val="20"/>
          <w:lang w:val="en-US"/>
        </w:rPr>
        <w:t>subcategory,category</w:t>
      </w:r>
      <w:proofErr w:type="gramEnd"/>
      <w:r>
        <w:rPr>
          <w:rFonts w:ascii="Consolas" w:hAnsi="Consolas" w:cs="Consolas"/>
          <w:bCs/>
          <w:color w:val="000000"/>
          <w:sz w:val="20"/>
          <w:szCs w:val="20"/>
          <w:lang w:val="en-US"/>
        </w:rPr>
        <w:t>_id, typeQuery)</w:t>
      </w:r>
    </w:p>
    <w:p w14:paraId="663F56D2" w14:textId="77777777" w:rsidR="004E69D2" w:rsidRPr="00B00EA5" w:rsidRDefault="004E69D2" w:rsidP="004E69D2">
      <w:pPr>
        <w:rPr>
          <w:lang w:val="en-US"/>
        </w:rPr>
      </w:pPr>
      <w:r>
        <w:rPr>
          <w:rFonts w:ascii="Consolas" w:hAnsi="Consolas" w:cs="Consolas"/>
          <w:bCs/>
          <w:color w:val="000000"/>
          <w:sz w:val="20"/>
          <w:szCs w:val="20"/>
          <w:lang w:val="en-US"/>
        </w:rPr>
        <w:t>VALUES (OLD.id, OLD.name_</w:t>
      </w:r>
      <w:proofErr w:type="gramStart"/>
      <w:r>
        <w:rPr>
          <w:rFonts w:ascii="Consolas" w:hAnsi="Consolas" w:cs="Consolas"/>
          <w:bCs/>
          <w:color w:val="000000"/>
          <w:sz w:val="20"/>
          <w:szCs w:val="20"/>
          <w:lang w:val="en-US"/>
        </w:rPr>
        <w:t>subcategory,old</w:t>
      </w:r>
      <w:proofErr w:type="gramEnd"/>
      <w:r>
        <w:rPr>
          <w:rFonts w:ascii="Consolas" w:hAnsi="Consolas" w:cs="Consolas"/>
          <w:bCs/>
          <w:color w:val="000000"/>
          <w:sz w:val="20"/>
          <w:szCs w:val="20"/>
          <w:lang w:val="en-US"/>
        </w:rPr>
        <w:t>.category_id, 'delete');</w:t>
      </w:r>
    </w:p>
    <w:p w14:paraId="26F2AACE"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('delete','subcategory',OLD.id);</w:t>
      </w:r>
    </w:p>
    <w:p w14:paraId="468F659F"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`mydb`.`newSubCategory`</w:t>
      </w:r>
      <w:r>
        <w:rPr>
          <w:rFonts w:ascii="Consolas" w:hAnsi="Consolas" w:cs="Consolas"/>
          <w:bCs/>
          <w:color w:val="000000"/>
          <w:sz w:val="20"/>
          <w:szCs w:val="20"/>
          <w:lang w:val="en-US"/>
        </w:rPr>
        <w:br/>
        <w:t>AFTER INSERT ON `mydb`.`subcategory`</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063A54DD" w14:textId="77777777" w:rsidR="004E69D2" w:rsidRPr="00B00EA5" w:rsidRDefault="004E69D2" w:rsidP="004E69D2">
      <w:pPr>
        <w:rPr>
          <w:lang w:val="en-US"/>
        </w:rPr>
      </w:pPr>
      <w:r>
        <w:rPr>
          <w:rFonts w:ascii="Consolas" w:hAnsi="Consolas" w:cs="Consolas"/>
          <w:bCs/>
          <w:color w:val="000000"/>
          <w:sz w:val="20"/>
          <w:szCs w:val="20"/>
          <w:lang w:val="en-US"/>
        </w:rPr>
        <w:t>insert into temp_subcategory (id, name_</w:t>
      </w:r>
      <w:proofErr w:type="gramStart"/>
      <w:r>
        <w:rPr>
          <w:rFonts w:ascii="Consolas" w:hAnsi="Consolas" w:cs="Consolas"/>
          <w:bCs/>
          <w:color w:val="000000"/>
          <w:sz w:val="20"/>
          <w:szCs w:val="20"/>
          <w:lang w:val="en-US"/>
        </w:rPr>
        <w:t>subcategory,category</w:t>
      </w:r>
      <w:proofErr w:type="gramEnd"/>
      <w:r>
        <w:rPr>
          <w:rFonts w:ascii="Consolas" w:hAnsi="Consolas" w:cs="Consolas"/>
          <w:bCs/>
          <w:color w:val="000000"/>
          <w:sz w:val="20"/>
          <w:szCs w:val="20"/>
          <w:lang w:val="en-US"/>
        </w:rPr>
        <w:t>_id, typeQuery)</w:t>
      </w:r>
    </w:p>
    <w:p w14:paraId="06D65C6F" w14:textId="77777777" w:rsidR="004E69D2" w:rsidRPr="00B00EA5" w:rsidRDefault="004E69D2" w:rsidP="004E69D2">
      <w:pPr>
        <w:rPr>
          <w:lang w:val="en-US"/>
        </w:rPr>
      </w:pPr>
      <w:r>
        <w:rPr>
          <w:rFonts w:ascii="Consolas" w:hAnsi="Consolas" w:cs="Consolas"/>
          <w:bCs/>
          <w:color w:val="000000"/>
          <w:sz w:val="20"/>
          <w:szCs w:val="20"/>
          <w:lang w:val="en-US"/>
        </w:rPr>
        <w:t>VALUES (new.id, new.name_</w:t>
      </w:r>
      <w:proofErr w:type="gramStart"/>
      <w:r>
        <w:rPr>
          <w:rFonts w:ascii="Consolas" w:hAnsi="Consolas" w:cs="Consolas"/>
          <w:bCs/>
          <w:color w:val="000000"/>
          <w:sz w:val="20"/>
          <w:szCs w:val="20"/>
          <w:lang w:val="en-US"/>
        </w:rPr>
        <w:t>subcategory,new</w:t>
      </w:r>
      <w:proofErr w:type="gramEnd"/>
      <w:r>
        <w:rPr>
          <w:rFonts w:ascii="Consolas" w:hAnsi="Consolas" w:cs="Consolas"/>
          <w:bCs/>
          <w:color w:val="000000"/>
          <w:sz w:val="20"/>
          <w:szCs w:val="20"/>
          <w:lang w:val="en-US"/>
        </w:rPr>
        <w:t>.category_id, 'insert');</w:t>
      </w:r>
    </w:p>
    <w:p w14:paraId="68A4C000"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('insert','subcategory',NEW.id);</w:t>
      </w:r>
    </w:p>
    <w:p w14:paraId="1366AA40"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`mydb`.`updateSubCategory`</w:t>
      </w:r>
      <w:r>
        <w:rPr>
          <w:rFonts w:ascii="Consolas" w:hAnsi="Consolas" w:cs="Consolas"/>
          <w:bCs/>
          <w:color w:val="000000"/>
          <w:sz w:val="20"/>
          <w:szCs w:val="20"/>
          <w:lang w:val="en-US"/>
        </w:rPr>
        <w:br/>
        <w:t>BEFORE UPDATE ON `mydb`.`subcategory`</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649E2274" w14:textId="77777777" w:rsidR="004E69D2" w:rsidRPr="00B00EA5" w:rsidRDefault="004E69D2" w:rsidP="004E69D2">
      <w:pPr>
        <w:rPr>
          <w:lang w:val="en-US"/>
        </w:rPr>
      </w:pPr>
      <w:r>
        <w:rPr>
          <w:rFonts w:ascii="Consolas" w:hAnsi="Consolas" w:cs="Consolas"/>
          <w:bCs/>
          <w:color w:val="000000"/>
          <w:sz w:val="20"/>
          <w:szCs w:val="20"/>
          <w:lang w:val="en-US"/>
        </w:rPr>
        <w:t>IF OLD.id &lt;&gt; new.id or OLD.name_subcategory &lt;&gt; NEW.name_subcategory or OLD.category_id&lt;&gt;</w:t>
      </w:r>
      <w:proofErr w:type="gramStart"/>
      <w:r>
        <w:rPr>
          <w:rFonts w:ascii="Consolas" w:hAnsi="Consolas" w:cs="Consolas"/>
          <w:bCs/>
          <w:color w:val="000000"/>
          <w:sz w:val="20"/>
          <w:szCs w:val="20"/>
          <w:lang w:val="en-US"/>
        </w:rPr>
        <w:t>new.category</w:t>
      </w:r>
      <w:proofErr w:type="gramEnd"/>
      <w:r>
        <w:rPr>
          <w:rFonts w:ascii="Consolas" w:hAnsi="Consolas" w:cs="Consolas"/>
          <w:bCs/>
          <w:color w:val="000000"/>
          <w:sz w:val="20"/>
          <w:szCs w:val="20"/>
          <w:lang w:val="en-US"/>
        </w:rPr>
        <w:t>_id THEN</w:t>
      </w:r>
    </w:p>
    <w:p w14:paraId="219CA7BD" w14:textId="77777777" w:rsidR="004E69D2" w:rsidRPr="00B00EA5" w:rsidRDefault="004E69D2" w:rsidP="004E69D2">
      <w:pPr>
        <w:rPr>
          <w:lang w:val="en-US"/>
        </w:rPr>
      </w:pPr>
      <w:r>
        <w:rPr>
          <w:rFonts w:ascii="Consolas" w:hAnsi="Consolas" w:cs="Consolas"/>
          <w:bCs/>
          <w:color w:val="000000"/>
          <w:sz w:val="20"/>
          <w:szCs w:val="20"/>
          <w:lang w:val="en-US"/>
        </w:rPr>
        <w:t>insert into temp_subcategory (id, name_</w:t>
      </w:r>
      <w:proofErr w:type="gramStart"/>
      <w:r>
        <w:rPr>
          <w:rFonts w:ascii="Consolas" w:hAnsi="Consolas" w:cs="Consolas"/>
          <w:bCs/>
          <w:color w:val="000000"/>
          <w:sz w:val="20"/>
          <w:szCs w:val="20"/>
          <w:lang w:val="en-US"/>
        </w:rPr>
        <w:t>subcategory,category</w:t>
      </w:r>
      <w:proofErr w:type="gramEnd"/>
      <w:r>
        <w:rPr>
          <w:rFonts w:ascii="Consolas" w:hAnsi="Consolas" w:cs="Consolas"/>
          <w:bCs/>
          <w:color w:val="000000"/>
          <w:sz w:val="20"/>
          <w:szCs w:val="20"/>
          <w:lang w:val="en-US"/>
        </w:rPr>
        <w:t>_id, typeQuery)</w:t>
      </w:r>
    </w:p>
    <w:p w14:paraId="11DBD135" w14:textId="77777777" w:rsidR="004E69D2" w:rsidRPr="00B00EA5" w:rsidRDefault="004E69D2" w:rsidP="004E69D2">
      <w:pPr>
        <w:rPr>
          <w:lang w:val="en-US"/>
        </w:rPr>
      </w:pPr>
      <w:r>
        <w:rPr>
          <w:rFonts w:ascii="Consolas" w:hAnsi="Consolas" w:cs="Consolas"/>
          <w:bCs/>
          <w:color w:val="000000"/>
          <w:sz w:val="20"/>
          <w:szCs w:val="20"/>
          <w:lang w:val="en-US"/>
        </w:rPr>
        <w:t>VALUES (OLD.id, OLD.name_</w:t>
      </w:r>
      <w:proofErr w:type="gramStart"/>
      <w:r>
        <w:rPr>
          <w:rFonts w:ascii="Consolas" w:hAnsi="Consolas" w:cs="Consolas"/>
          <w:bCs/>
          <w:color w:val="000000"/>
          <w:sz w:val="20"/>
          <w:szCs w:val="20"/>
          <w:lang w:val="en-US"/>
        </w:rPr>
        <w:t>subcategory,OLD.category</w:t>
      </w:r>
      <w:proofErr w:type="gramEnd"/>
      <w:r>
        <w:rPr>
          <w:rFonts w:ascii="Consolas" w:hAnsi="Consolas" w:cs="Consolas"/>
          <w:bCs/>
          <w:color w:val="000000"/>
          <w:sz w:val="20"/>
          <w:szCs w:val="20"/>
          <w:lang w:val="en-US"/>
        </w:rPr>
        <w:t>_id, 'update');</w:t>
      </w:r>
    </w:p>
    <w:p w14:paraId="38F5A609" w14:textId="77777777" w:rsidR="004E69D2" w:rsidRPr="00B00EA5" w:rsidRDefault="004E69D2" w:rsidP="004E69D2">
      <w:pPr>
        <w:rPr>
          <w:lang w:val="en-US"/>
        </w:rPr>
      </w:pPr>
      <w:r>
        <w:rPr>
          <w:rFonts w:ascii="Consolas" w:hAnsi="Consolas" w:cs="Consolas"/>
          <w:bCs/>
          <w:color w:val="000000"/>
          <w:sz w:val="20"/>
          <w:szCs w:val="20"/>
          <w:lang w:val="en-US"/>
        </w:rPr>
        <w:lastRenderedPageBreak/>
        <w:t>insert into story (typeQuery, table_name, id_in_table) VALUES ('update','subcategory',OLD.id);</w:t>
      </w:r>
    </w:p>
    <w:p w14:paraId="42EF818F" w14:textId="77777777" w:rsidR="004E69D2" w:rsidRPr="00B00EA5" w:rsidRDefault="004E69D2" w:rsidP="004E69D2">
      <w:pPr>
        <w:rPr>
          <w:lang w:val="en-US"/>
        </w:rPr>
      </w:pPr>
      <w:r>
        <w:rPr>
          <w:rFonts w:ascii="Consolas" w:hAnsi="Consolas" w:cs="Consolas"/>
          <w:bCs/>
          <w:color w:val="000000"/>
          <w:sz w:val="20"/>
          <w:szCs w:val="20"/>
          <w:lang w:val="en-US"/>
        </w:rPr>
        <w:t>END IF;</w:t>
      </w:r>
    </w:p>
    <w:p w14:paraId="794A2011"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`mydb`.`deleteProduct`</w:t>
      </w:r>
      <w:r>
        <w:rPr>
          <w:rFonts w:ascii="Consolas" w:hAnsi="Consolas" w:cs="Consolas"/>
          <w:bCs/>
          <w:color w:val="000000"/>
          <w:sz w:val="20"/>
          <w:szCs w:val="20"/>
          <w:lang w:val="en-US"/>
        </w:rPr>
        <w:br/>
        <w:t>AFTER DELETE ON `mydb`.`product`</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2BBD1334" w14:textId="77777777" w:rsidR="004E69D2" w:rsidRPr="00B00EA5" w:rsidRDefault="004E69D2" w:rsidP="004E69D2">
      <w:pPr>
        <w:rPr>
          <w:lang w:val="en-US"/>
        </w:rPr>
      </w:pPr>
      <w:r>
        <w:rPr>
          <w:rFonts w:ascii="Consolas" w:hAnsi="Consolas" w:cs="Consolas"/>
          <w:bCs/>
          <w:color w:val="000000"/>
          <w:sz w:val="20"/>
          <w:szCs w:val="20"/>
          <w:lang w:val="en-US"/>
        </w:rPr>
        <w:t xml:space="preserve">insert into temp_product (id, name, price, description, shelf_life, </w:t>
      </w:r>
      <w:proofErr w:type="gramStart"/>
      <w:r>
        <w:rPr>
          <w:rFonts w:ascii="Consolas" w:hAnsi="Consolas" w:cs="Consolas"/>
          <w:bCs/>
          <w:color w:val="000000"/>
          <w:sz w:val="20"/>
          <w:szCs w:val="20"/>
          <w:lang w:val="en-US"/>
        </w:rPr>
        <w:t>weight,image</w:t>
      </w:r>
      <w:proofErr w:type="gramEnd"/>
      <w:r>
        <w:rPr>
          <w:rFonts w:ascii="Consolas" w:hAnsi="Consolas" w:cs="Consolas"/>
          <w:bCs/>
          <w:color w:val="000000"/>
          <w:sz w:val="20"/>
          <w:szCs w:val="20"/>
          <w:lang w:val="en-US"/>
        </w:rPr>
        <w:t>,subcategory_id,typeQuery)</w:t>
      </w:r>
    </w:p>
    <w:p w14:paraId="0F968271" w14:textId="77777777" w:rsidR="004E69D2" w:rsidRPr="00B00EA5" w:rsidRDefault="004E69D2" w:rsidP="004E69D2">
      <w:pPr>
        <w:rPr>
          <w:lang w:val="en-US"/>
        </w:rPr>
      </w:pPr>
      <w:r>
        <w:rPr>
          <w:rFonts w:ascii="Consolas" w:hAnsi="Consolas" w:cs="Consolas"/>
          <w:bCs/>
          <w:color w:val="000000"/>
          <w:sz w:val="20"/>
          <w:szCs w:val="20"/>
          <w:lang w:val="en-US"/>
        </w:rPr>
        <w:t xml:space="preserve">VALUES (old.id, old.name, </w:t>
      </w:r>
      <w:proofErr w:type="gramStart"/>
      <w:r>
        <w:rPr>
          <w:rFonts w:ascii="Consolas" w:hAnsi="Consolas" w:cs="Consolas"/>
          <w:bCs/>
          <w:color w:val="000000"/>
          <w:sz w:val="20"/>
          <w:szCs w:val="20"/>
          <w:lang w:val="en-US"/>
        </w:rPr>
        <w:t>old.price</w:t>
      </w:r>
      <w:proofErr w:type="gramEnd"/>
      <w:r>
        <w:rPr>
          <w:rFonts w:ascii="Consolas" w:hAnsi="Consolas" w:cs="Consolas"/>
          <w:bCs/>
          <w:color w:val="000000"/>
          <w:sz w:val="20"/>
          <w:szCs w:val="20"/>
          <w:lang w:val="en-US"/>
        </w:rPr>
        <w:t>, old.description, old.shelf_life, old.weight,old.image,old.subcategory_id,'delete');</w:t>
      </w:r>
    </w:p>
    <w:p w14:paraId="1C16E6A5"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('delete','product',OLD.id);</w:t>
      </w:r>
    </w:p>
    <w:p w14:paraId="359B0742"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`mydb`.`newProduct`</w:t>
      </w:r>
      <w:r>
        <w:rPr>
          <w:rFonts w:ascii="Consolas" w:hAnsi="Consolas" w:cs="Consolas"/>
          <w:bCs/>
          <w:color w:val="000000"/>
          <w:sz w:val="20"/>
          <w:szCs w:val="20"/>
          <w:lang w:val="en-US"/>
        </w:rPr>
        <w:br/>
        <w:t>AFTER INSERT ON `mydb`.`product`</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1772351D" w14:textId="77777777" w:rsidR="004E69D2" w:rsidRPr="00B00EA5" w:rsidRDefault="004E69D2" w:rsidP="004E69D2">
      <w:pPr>
        <w:rPr>
          <w:lang w:val="en-US"/>
        </w:rPr>
      </w:pPr>
      <w:r>
        <w:rPr>
          <w:rFonts w:ascii="Consolas" w:hAnsi="Consolas" w:cs="Consolas"/>
          <w:bCs/>
          <w:color w:val="000000"/>
          <w:sz w:val="20"/>
          <w:szCs w:val="20"/>
          <w:lang w:val="en-US"/>
        </w:rPr>
        <w:t xml:space="preserve">insert into temp_product (id, name, price, description, shelf_life, </w:t>
      </w:r>
      <w:proofErr w:type="gramStart"/>
      <w:r>
        <w:rPr>
          <w:rFonts w:ascii="Consolas" w:hAnsi="Consolas" w:cs="Consolas"/>
          <w:bCs/>
          <w:color w:val="000000"/>
          <w:sz w:val="20"/>
          <w:szCs w:val="20"/>
          <w:lang w:val="en-US"/>
        </w:rPr>
        <w:t>weight,image</w:t>
      </w:r>
      <w:proofErr w:type="gramEnd"/>
      <w:r>
        <w:rPr>
          <w:rFonts w:ascii="Consolas" w:hAnsi="Consolas" w:cs="Consolas"/>
          <w:bCs/>
          <w:color w:val="000000"/>
          <w:sz w:val="20"/>
          <w:szCs w:val="20"/>
          <w:lang w:val="en-US"/>
        </w:rPr>
        <w:t>,subcategory_id,typeQuery)</w:t>
      </w:r>
    </w:p>
    <w:p w14:paraId="136C4D9D" w14:textId="77777777" w:rsidR="004E69D2" w:rsidRPr="00B00EA5" w:rsidRDefault="004E69D2" w:rsidP="004E69D2">
      <w:pPr>
        <w:rPr>
          <w:lang w:val="en-US"/>
        </w:rPr>
      </w:pPr>
      <w:r>
        <w:rPr>
          <w:rFonts w:ascii="Consolas" w:hAnsi="Consolas" w:cs="Consolas"/>
          <w:bCs/>
          <w:color w:val="000000"/>
          <w:sz w:val="20"/>
          <w:szCs w:val="20"/>
          <w:lang w:val="en-US"/>
        </w:rPr>
        <w:t xml:space="preserve">VALUES (new.id, new.name, </w:t>
      </w:r>
      <w:proofErr w:type="gramStart"/>
      <w:r>
        <w:rPr>
          <w:rFonts w:ascii="Consolas" w:hAnsi="Consolas" w:cs="Consolas"/>
          <w:bCs/>
          <w:color w:val="000000"/>
          <w:sz w:val="20"/>
          <w:szCs w:val="20"/>
          <w:lang w:val="en-US"/>
        </w:rPr>
        <w:t>new.price</w:t>
      </w:r>
      <w:proofErr w:type="gramEnd"/>
      <w:r>
        <w:rPr>
          <w:rFonts w:ascii="Consolas" w:hAnsi="Consolas" w:cs="Consolas"/>
          <w:bCs/>
          <w:color w:val="000000"/>
          <w:sz w:val="20"/>
          <w:szCs w:val="20"/>
          <w:lang w:val="en-US"/>
        </w:rPr>
        <w:t>, new.description, new.shelf_life, new.weight,new.image,new.subcategory_id,'insert');</w:t>
      </w:r>
    </w:p>
    <w:p w14:paraId="3CEA3CBA"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('insert','product',NEW.id);</w:t>
      </w:r>
    </w:p>
    <w:p w14:paraId="01288A5C"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`mydb`.`updateProduct`</w:t>
      </w:r>
      <w:r>
        <w:rPr>
          <w:rFonts w:ascii="Consolas" w:hAnsi="Consolas" w:cs="Consolas"/>
          <w:bCs/>
          <w:color w:val="000000"/>
          <w:sz w:val="20"/>
          <w:szCs w:val="20"/>
          <w:lang w:val="en-US"/>
        </w:rPr>
        <w:br/>
        <w:t>AFTER UPDATE ON `mydb`.`product`</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0B509649" w14:textId="77777777" w:rsidR="004E69D2" w:rsidRPr="00B00EA5" w:rsidRDefault="004E69D2" w:rsidP="004E69D2">
      <w:pPr>
        <w:rPr>
          <w:lang w:val="en-US"/>
        </w:rPr>
      </w:pPr>
      <w:r>
        <w:rPr>
          <w:rFonts w:ascii="Consolas" w:hAnsi="Consolas" w:cs="Consolas"/>
          <w:bCs/>
          <w:color w:val="000000"/>
          <w:sz w:val="20"/>
          <w:szCs w:val="20"/>
          <w:lang w:val="en-US"/>
        </w:rPr>
        <w:t>IF OLD.id &lt;&gt; new.id or OLD.name &lt;&gt;new.name or OLD.price&lt;&gt;</w:t>
      </w:r>
      <w:proofErr w:type="gramStart"/>
      <w:r>
        <w:rPr>
          <w:rFonts w:ascii="Consolas" w:hAnsi="Consolas" w:cs="Consolas"/>
          <w:bCs/>
          <w:color w:val="000000"/>
          <w:sz w:val="20"/>
          <w:szCs w:val="20"/>
          <w:lang w:val="en-US"/>
        </w:rPr>
        <w:t>new.price</w:t>
      </w:r>
      <w:proofErr w:type="gramEnd"/>
      <w:r>
        <w:rPr>
          <w:rFonts w:ascii="Consolas" w:hAnsi="Consolas" w:cs="Consolas"/>
          <w:bCs/>
          <w:color w:val="000000"/>
          <w:sz w:val="20"/>
          <w:szCs w:val="20"/>
          <w:lang w:val="en-US"/>
        </w:rPr>
        <w:t xml:space="preserve"> or OLD.description&lt;&gt;new.description or old.shelf_life&lt;&gt;new.shelf_life or old.image&lt;&gt;new.image or old.subcategory_id&lt;&gt;new.subcategory_id</w:t>
      </w:r>
    </w:p>
    <w:p w14:paraId="2DA21E1A" w14:textId="77777777" w:rsidR="004E69D2" w:rsidRPr="00B00EA5" w:rsidRDefault="004E69D2" w:rsidP="004E69D2">
      <w:pPr>
        <w:rPr>
          <w:lang w:val="en-US"/>
        </w:rPr>
      </w:pPr>
      <w:r>
        <w:rPr>
          <w:rFonts w:ascii="Consolas" w:hAnsi="Consolas" w:cs="Consolas"/>
          <w:bCs/>
          <w:color w:val="000000"/>
          <w:sz w:val="20"/>
          <w:szCs w:val="20"/>
          <w:lang w:val="en-US"/>
        </w:rPr>
        <w:t>THEN</w:t>
      </w:r>
    </w:p>
    <w:p w14:paraId="3F699789" w14:textId="77777777" w:rsidR="004E69D2" w:rsidRPr="00B00EA5" w:rsidRDefault="004E69D2" w:rsidP="004E69D2">
      <w:pPr>
        <w:rPr>
          <w:lang w:val="en-US"/>
        </w:rPr>
      </w:pPr>
      <w:r>
        <w:rPr>
          <w:rFonts w:ascii="Consolas" w:hAnsi="Consolas" w:cs="Consolas"/>
          <w:bCs/>
          <w:color w:val="000000"/>
          <w:sz w:val="20"/>
          <w:szCs w:val="20"/>
          <w:lang w:val="en-US"/>
        </w:rPr>
        <w:lastRenderedPageBreak/>
        <w:t xml:space="preserve">insert into temp_product (id, name, price, description, shelf_life, </w:t>
      </w:r>
      <w:proofErr w:type="gramStart"/>
      <w:r>
        <w:rPr>
          <w:rFonts w:ascii="Consolas" w:hAnsi="Consolas" w:cs="Consolas"/>
          <w:bCs/>
          <w:color w:val="000000"/>
          <w:sz w:val="20"/>
          <w:szCs w:val="20"/>
          <w:lang w:val="en-US"/>
        </w:rPr>
        <w:t>weight,image</w:t>
      </w:r>
      <w:proofErr w:type="gramEnd"/>
      <w:r>
        <w:rPr>
          <w:rFonts w:ascii="Consolas" w:hAnsi="Consolas" w:cs="Consolas"/>
          <w:bCs/>
          <w:color w:val="000000"/>
          <w:sz w:val="20"/>
          <w:szCs w:val="20"/>
          <w:lang w:val="en-US"/>
        </w:rPr>
        <w:t>,subcategory_id,typeQuery)</w:t>
      </w:r>
    </w:p>
    <w:p w14:paraId="50E73AEC" w14:textId="77777777" w:rsidR="004E69D2" w:rsidRPr="00B00EA5" w:rsidRDefault="004E69D2" w:rsidP="004E69D2">
      <w:pPr>
        <w:rPr>
          <w:lang w:val="en-US"/>
        </w:rPr>
      </w:pPr>
      <w:r>
        <w:rPr>
          <w:rFonts w:ascii="Consolas" w:hAnsi="Consolas" w:cs="Consolas"/>
          <w:bCs/>
          <w:color w:val="000000"/>
          <w:sz w:val="20"/>
          <w:szCs w:val="20"/>
          <w:lang w:val="en-US"/>
        </w:rPr>
        <w:t xml:space="preserve">VALUES (OLD.id, OLD.name, OLD.price, OLD.description, OLD.shelf_life, </w:t>
      </w:r>
      <w:proofErr w:type="gramStart"/>
      <w:r>
        <w:rPr>
          <w:rFonts w:ascii="Consolas" w:hAnsi="Consolas" w:cs="Consolas"/>
          <w:bCs/>
          <w:color w:val="000000"/>
          <w:sz w:val="20"/>
          <w:szCs w:val="20"/>
          <w:lang w:val="en-US"/>
        </w:rPr>
        <w:t>OLD.weight,OLD.image</w:t>
      </w:r>
      <w:proofErr w:type="gramEnd"/>
      <w:r>
        <w:rPr>
          <w:rFonts w:ascii="Consolas" w:hAnsi="Consolas" w:cs="Consolas"/>
          <w:bCs/>
          <w:color w:val="000000"/>
          <w:sz w:val="20"/>
          <w:szCs w:val="20"/>
          <w:lang w:val="en-US"/>
        </w:rPr>
        <w:t>,OLD.subcategory_id,'update');</w:t>
      </w:r>
    </w:p>
    <w:p w14:paraId="51CC514A"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('update','product',OLD.id);</w:t>
      </w:r>
    </w:p>
    <w:p w14:paraId="265770C1" w14:textId="77777777" w:rsidR="004E69D2" w:rsidRPr="00B00EA5" w:rsidRDefault="004E69D2" w:rsidP="004E69D2">
      <w:pPr>
        <w:rPr>
          <w:lang w:val="en-US"/>
        </w:rPr>
      </w:pPr>
      <w:r>
        <w:rPr>
          <w:rFonts w:ascii="Consolas" w:hAnsi="Consolas" w:cs="Consolas"/>
          <w:bCs/>
          <w:color w:val="000000"/>
          <w:sz w:val="20"/>
          <w:szCs w:val="20"/>
          <w:lang w:val="en-US"/>
        </w:rPr>
        <w:t>END IF;</w:t>
      </w:r>
    </w:p>
    <w:p w14:paraId="038D7309"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`mydb`.`deleteUser`</w:t>
      </w:r>
      <w:r>
        <w:rPr>
          <w:rFonts w:ascii="Consolas" w:hAnsi="Consolas" w:cs="Consolas"/>
          <w:bCs/>
          <w:color w:val="000000"/>
          <w:sz w:val="20"/>
          <w:szCs w:val="20"/>
          <w:lang w:val="en-US"/>
        </w:rPr>
        <w:br/>
        <w:t>AFTER DELETE ON `mydb`.`user`</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6482C85B" w14:textId="77777777" w:rsidR="004E69D2" w:rsidRPr="00B00EA5" w:rsidRDefault="004E69D2" w:rsidP="004E69D2">
      <w:pPr>
        <w:rPr>
          <w:lang w:val="en-US"/>
        </w:rPr>
      </w:pPr>
      <w:r>
        <w:rPr>
          <w:rFonts w:ascii="Consolas" w:hAnsi="Consolas" w:cs="Consolas"/>
          <w:bCs/>
          <w:color w:val="000000"/>
          <w:sz w:val="20"/>
          <w:szCs w:val="20"/>
          <w:lang w:val="en-US"/>
        </w:rPr>
        <w:t>insert into temp_user (email, password, firstname, lastname, id, is_stuff, typeQuery)</w:t>
      </w:r>
    </w:p>
    <w:p w14:paraId="084D2BB8" w14:textId="77777777" w:rsidR="004E69D2" w:rsidRPr="00B00EA5" w:rsidRDefault="004E69D2" w:rsidP="004E69D2">
      <w:pPr>
        <w:rPr>
          <w:lang w:val="en-US"/>
        </w:rPr>
      </w:pPr>
      <w:r>
        <w:rPr>
          <w:rFonts w:ascii="Consolas" w:hAnsi="Consolas" w:cs="Consolas"/>
          <w:bCs/>
          <w:color w:val="000000"/>
          <w:sz w:val="20"/>
          <w:szCs w:val="20"/>
          <w:lang w:val="en-US"/>
        </w:rPr>
        <w:t xml:space="preserve">VALUES (OLD.email, </w:t>
      </w:r>
      <w:proofErr w:type="gramStart"/>
      <w:r>
        <w:rPr>
          <w:rFonts w:ascii="Consolas" w:hAnsi="Consolas" w:cs="Consolas"/>
          <w:bCs/>
          <w:color w:val="000000"/>
          <w:sz w:val="20"/>
          <w:szCs w:val="20"/>
          <w:lang w:val="en-US"/>
        </w:rPr>
        <w:t>old.password</w:t>
      </w:r>
      <w:proofErr w:type="gramEnd"/>
      <w:r>
        <w:rPr>
          <w:rFonts w:ascii="Consolas" w:hAnsi="Consolas" w:cs="Consolas"/>
          <w:bCs/>
          <w:color w:val="000000"/>
          <w:sz w:val="20"/>
          <w:szCs w:val="20"/>
          <w:lang w:val="en-US"/>
        </w:rPr>
        <w:t>, old.firstname, old.lastname, old.id, old.is_stuff, 'delete');</w:t>
      </w:r>
    </w:p>
    <w:p w14:paraId="1392F176"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('delete','user',OLD.id);</w:t>
      </w:r>
    </w:p>
    <w:p w14:paraId="0745F784"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`mydb`.`newUser`</w:t>
      </w:r>
      <w:r>
        <w:rPr>
          <w:rFonts w:ascii="Consolas" w:hAnsi="Consolas" w:cs="Consolas"/>
          <w:bCs/>
          <w:color w:val="000000"/>
          <w:sz w:val="20"/>
          <w:szCs w:val="20"/>
          <w:lang w:val="en-US"/>
        </w:rPr>
        <w:br/>
        <w:t>AFTER INSERT ON `mydb`.`user`</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2235268C" w14:textId="77777777" w:rsidR="004E69D2" w:rsidRPr="00B00EA5" w:rsidRDefault="004E69D2" w:rsidP="004E69D2">
      <w:pPr>
        <w:rPr>
          <w:lang w:val="en-US"/>
        </w:rPr>
      </w:pPr>
      <w:r>
        <w:rPr>
          <w:rFonts w:ascii="Consolas" w:hAnsi="Consolas" w:cs="Consolas"/>
          <w:bCs/>
          <w:color w:val="000000"/>
          <w:sz w:val="20"/>
          <w:szCs w:val="20"/>
          <w:lang w:val="en-US"/>
        </w:rPr>
        <w:t>INSERT INTO temp_user (email, password, firstname, lastname, id, is_stuff, typeQuery)</w:t>
      </w:r>
    </w:p>
    <w:p w14:paraId="6C14870C" w14:textId="77777777" w:rsidR="004E69D2" w:rsidRPr="00B00EA5" w:rsidRDefault="004E69D2" w:rsidP="004E69D2">
      <w:pPr>
        <w:rPr>
          <w:lang w:val="en-US"/>
        </w:rPr>
      </w:pPr>
      <w:r>
        <w:rPr>
          <w:rFonts w:ascii="Consolas" w:hAnsi="Consolas" w:cs="Consolas"/>
          <w:bCs/>
          <w:color w:val="000000"/>
          <w:sz w:val="20"/>
          <w:szCs w:val="20"/>
          <w:lang w:val="en-US"/>
        </w:rPr>
        <w:t>VALUES (</w:t>
      </w:r>
      <w:proofErr w:type="gramStart"/>
      <w:r>
        <w:rPr>
          <w:rFonts w:ascii="Consolas" w:hAnsi="Consolas" w:cs="Consolas"/>
          <w:bCs/>
          <w:color w:val="000000"/>
          <w:sz w:val="20"/>
          <w:szCs w:val="20"/>
          <w:lang w:val="en-US"/>
        </w:rPr>
        <w:t>new.email</w:t>
      </w:r>
      <w:proofErr w:type="gramEnd"/>
      <w:r>
        <w:rPr>
          <w:rFonts w:ascii="Consolas" w:hAnsi="Consolas" w:cs="Consolas"/>
          <w:bCs/>
          <w:color w:val="000000"/>
          <w:sz w:val="20"/>
          <w:szCs w:val="20"/>
          <w:lang w:val="en-US"/>
        </w:rPr>
        <w:t>, NEW.password, NEW.firstname, new.lastname, NEW.id, new.is_stuff, 'insert');</w:t>
      </w:r>
    </w:p>
    <w:p w14:paraId="6A8DCE6B"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('insert','user',NEW.id);</w:t>
      </w:r>
    </w:p>
    <w:p w14:paraId="5D34D0D6"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`mydb`.`updateUser`</w:t>
      </w:r>
      <w:r>
        <w:rPr>
          <w:rFonts w:ascii="Consolas" w:hAnsi="Consolas" w:cs="Consolas"/>
          <w:bCs/>
          <w:color w:val="000000"/>
          <w:sz w:val="20"/>
          <w:szCs w:val="20"/>
          <w:lang w:val="en-US"/>
        </w:rPr>
        <w:br/>
        <w:t>BEFORE UPDATE ON `mydb`.`user`</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4E3C8625" w14:textId="77777777" w:rsidR="004E69D2" w:rsidRPr="00B00EA5" w:rsidRDefault="004E69D2" w:rsidP="004E69D2">
      <w:pPr>
        <w:rPr>
          <w:lang w:val="en-US"/>
        </w:rPr>
      </w:pPr>
      <w:r>
        <w:rPr>
          <w:rFonts w:ascii="Consolas" w:hAnsi="Consolas" w:cs="Consolas"/>
          <w:bCs/>
          <w:color w:val="000000"/>
          <w:sz w:val="20"/>
          <w:szCs w:val="20"/>
          <w:lang w:val="en-US"/>
        </w:rPr>
        <w:t xml:space="preserve">IF OLD.is_stuff &lt;&gt; new.is_stuff or OLD.lastname &lt;&gt; </w:t>
      </w:r>
      <w:proofErr w:type="gramStart"/>
      <w:r>
        <w:rPr>
          <w:rFonts w:ascii="Consolas" w:hAnsi="Consolas" w:cs="Consolas"/>
          <w:bCs/>
          <w:color w:val="000000"/>
          <w:sz w:val="20"/>
          <w:szCs w:val="20"/>
          <w:lang w:val="en-US"/>
        </w:rPr>
        <w:t>new.lastname</w:t>
      </w:r>
      <w:proofErr w:type="gramEnd"/>
      <w:r>
        <w:rPr>
          <w:rFonts w:ascii="Consolas" w:hAnsi="Consolas" w:cs="Consolas"/>
          <w:bCs/>
          <w:color w:val="000000"/>
          <w:sz w:val="20"/>
          <w:szCs w:val="20"/>
          <w:lang w:val="en-US"/>
        </w:rPr>
        <w:t xml:space="preserve"> or OLD.firstname &lt;&gt; NEW.firstname or</w:t>
      </w:r>
    </w:p>
    <w:p w14:paraId="02F32292" w14:textId="77777777" w:rsidR="004E69D2" w:rsidRPr="00B00EA5" w:rsidRDefault="004E69D2" w:rsidP="004E69D2">
      <w:pPr>
        <w:rPr>
          <w:lang w:val="en-US"/>
        </w:rPr>
      </w:pPr>
      <w:r>
        <w:rPr>
          <w:rFonts w:ascii="Consolas" w:hAnsi="Consolas" w:cs="Consolas"/>
          <w:bCs/>
          <w:color w:val="000000"/>
          <w:sz w:val="20"/>
          <w:szCs w:val="20"/>
          <w:lang w:val="en-US"/>
        </w:rPr>
        <w:lastRenderedPageBreak/>
        <w:t xml:space="preserve">OLD.password &lt;&gt; NEW.password or </w:t>
      </w:r>
      <w:proofErr w:type="gramStart"/>
      <w:r>
        <w:rPr>
          <w:rFonts w:ascii="Consolas" w:hAnsi="Consolas" w:cs="Consolas"/>
          <w:bCs/>
          <w:color w:val="000000"/>
          <w:sz w:val="20"/>
          <w:szCs w:val="20"/>
          <w:lang w:val="en-US"/>
        </w:rPr>
        <w:t>old.email</w:t>
      </w:r>
      <w:proofErr w:type="gramEnd"/>
      <w:r>
        <w:rPr>
          <w:rFonts w:ascii="Consolas" w:hAnsi="Consolas" w:cs="Consolas"/>
          <w:bCs/>
          <w:color w:val="000000"/>
          <w:sz w:val="20"/>
          <w:szCs w:val="20"/>
          <w:lang w:val="en-US"/>
        </w:rPr>
        <w:t xml:space="preserve"> &lt;&gt; new.email THEN</w:t>
      </w:r>
    </w:p>
    <w:p w14:paraId="4481E872" w14:textId="77777777" w:rsidR="004E69D2" w:rsidRPr="00B00EA5" w:rsidRDefault="004E69D2" w:rsidP="004E69D2">
      <w:pPr>
        <w:rPr>
          <w:lang w:val="en-US"/>
        </w:rPr>
      </w:pPr>
      <w:r>
        <w:rPr>
          <w:rFonts w:ascii="Consolas" w:hAnsi="Consolas" w:cs="Consolas"/>
          <w:bCs/>
          <w:color w:val="000000"/>
          <w:sz w:val="20"/>
          <w:szCs w:val="20"/>
          <w:lang w:val="en-US"/>
        </w:rPr>
        <w:t xml:space="preserve">insert into temp_user (email, password, firstname, lastname, </w:t>
      </w:r>
      <w:proofErr w:type="gramStart"/>
      <w:r>
        <w:rPr>
          <w:rFonts w:ascii="Consolas" w:hAnsi="Consolas" w:cs="Consolas"/>
          <w:bCs/>
          <w:color w:val="000000"/>
          <w:sz w:val="20"/>
          <w:szCs w:val="20"/>
          <w:lang w:val="en-US"/>
        </w:rPr>
        <w:t>id,is</w:t>
      </w:r>
      <w:proofErr w:type="gramEnd"/>
      <w:r>
        <w:rPr>
          <w:rFonts w:ascii="Consolas" w:hAnsi="Consolas" w:cs="Consolas"/>
          <w:bCs/>
          <w:color w:val="000000"/>
          <w:sz w:val="20"/>
          <w:szCs w:val="20"/>
          <w:lang w:val="en-US"/>
        </w:rPr>
        <w:t>_stuff, typeQuery)</w:t>
      </w:r>
    </w:p>
    <w:p w14:paraId="46BF3A1A" w14:textId="77777777" w:rsidR="004E69D2" w:rsidRPr="00B00EA5" w:rsidRDefault="004E69D2" w:rsidP="004E69D2">
      <w:pPr>
        <w:rPr>
          <w:lang w:val="en-US"/>
        </w:rPr>
      </w:pPr>
      <w:r>
        <w:rPr>
          <w:rFonts w:ascii="Consolas" w:hAnsi="Consolas" w:cs="Consolas"/>
          <w:bCs/>
          <w:color w:val="000000"/>
          <w:sz w:val="20"/>
          <w:szCs w:val="20"/>
          <w:lang w:val="en-US"/>
        </w:rPr>
        <w:t>VALUES (OLD.email, OLD.password, OLD.firstname, OLD.lastname,OLD.id, OLD.is_stuff, 'update');</w:t>
      </w:r>
    </w:p>
    <w:p w14:paraId="3124DC60"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('update','user',OLD.id);</w:t>
      </w:r>
    </w:p>
    <w:p w14:paraId="6E271C0C" w14:textId="77777777" w:rsidR="004E69D2" w:rsidRPr="00B00EA5" w:rsidRDefault="004E69D2" w:rsidP="004E69D2">
      <w:pPr>
        <w:rPr>
          <w:lang w:val="en-US"/>
        </w:rPr>
      </w:pPr>
      <w:r>
        <w:rPr>
          <w:rFonts w:ascii="Consolas" w:hAnsi="Consolas" w:cs="Consolas"/>
          <w:bCs/>
          <w:color w:val="000000"/>
          <w:sz w:val="20"/>
          <w:szCs w:val="20"/>
          <w:lang w:val="en-US"/>
        </w:rPr>
        <w:t>END IF;</w:t>
      </w:r>
    </w:p>
    <w:p w14:paraId="6D6BFC02"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`mydb`.`deleteComment`</w:t>
      </w:r>
      <w:r>
        <w:rPr>
          <w:rFonts w:ascii="Consolas" w:hAnsi="Consolas" w:cs="Consolas"/>
          <w:bCs/>
          <w:color w:val="000000"/>
          <w:sz w:val="20"/>
          <w:szCs w:val="20"/>
          <w:lang w:val="en-US"/>
        </w:rPr>
        <w:br/>
        <w:t>AFTER DELETE ON `mydb`.`comments`</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62AFB81C" w14:textId="77777777" w:rsidR="004E69D2" w:rsidRPr="00B00EA5" w:rsidRDefault="004E69D2" w:rsidP="004E69D2">
      <w:pPr>
        <w:rPr>
          <w:lang w:val="en-US"/>
        </w:rPr>
      </w:pPr>
      <w:r>
        <w:rPr>
          <w:rFonts w:ascii="Consolas" w:hAnsi="Consolas" w:cs="Consolas"/>
          <w:bCs/>
          <w:color w:val="000000"/>
          <w:sz w:val="20"/>
          <w:szCs w:val="20"/>
          <w:lang w:val="en-US"/>
        </w:rPr>
        <w:t>insert into temp_comments (id, commentary, product_id, user_id,</w:t>
      </w:r>
    </w:p>
    <w:p w14:paraId="0A36ECDB" w14:textId="77777777" w:rsidR="004E69D2" w:rsidRPr="00B00EA5" w:rsidRDefault="004E69D2" w:rsidP="004E69D2">
      <w:pPr>
        <w:rPr>
          <w:lang w:val="en-US"/>
        </w:rPr>
      </w:pPr>
      <w:r>
        <w:rPr>
          <w:rFonts w:ascii="Consolas" w:hAnsi="Consolas" w:cs="Consolas"/>
          <w:bCs/>
          <w:color w:val="000000"/>
          <w:sz w:val="20"/>
          <w:szCs w:val="20"/>
          <w:lang w:val="en-US"/>
        </w:rPr>
        <w:t>typeQuery)</w:t>
      </w:r>
    </w:p>
    <w:p w14:paraId="78294980" w14:textId="77777777" w:rsidR="004E69D2" w:rsidRPr="00B00EA5" w:rsidRDefault="004E69D2" w:rsidP="004E69D2">
      <w:pPr>
        <w:rPr>
          <w:lang w:val="en-US"/>
        </w:rPr>
      </w:pPr>
      <w:r>
        <w:rPr>
          <w:rFonts w:ascii="Consolas" w:hAnsi="Consolas" w:cs="Consolas"/>
          <w:bCs/>
          <w:color w:val="000000"/>
          <w:sz w:val="20"/>
          <w:szCs w:val="20"/>
          <w:lang w:val="en-US"/>
        </w:rPr>
        <w:t xml:space="preserve">VALUES (old.id, </w:t>
      </w:r>
      <w:proofErr w:type="gramStart"/>
      <w:r>
        <w:rPr>
          <w:rFonts w:ascii="Consolas" w:hAnsi="Consolas" w:cs="Consolas"/>
          <w:bCs/>
          <w:color w:val="000000"/>
          <w:sz w:val="20"/>
          <w:szCs w:val="20"/>
          <w:lang w:val="en-US"/>
        </w:rPr>
        <w:t>old.commentary</w:t>
      </w:r>
      <w:proofErr w:type="gramEnd"/>
      <w:r>
        <w:rPr>
          <w:rFonts w:ascii="Consolas" w:hAnsi="Consolas" w:cs="Consolas"/>
          <w:bCs/>
          <w:color w:val="000000"/>
          <w:sz w:val="20"/>
          <w:szCs w:val="20"/>
          <w:lang w:val="en-US"/>
        </w:rPr>
        <w:t>, old.product_id, old.user_id,</w:t>
      </w:r>
    </w:p>
    <w:p w14:paraId="62F59953" w14:textId="77777777" w:rsidR="004E69D2" w:rsidRPr="00B00EA5" w:rsidRDefault="004E69D2" w:rsidP="004E69D2">
      <w:pPr>
        <w:rPr>
          <w:lang w:val="en-US"/>
        </w:rPr>
      </w:pPr>
      <w:r>
        <w:rPr>
          <w:rFonts w:ascii="Consolas" w:hAnsi="Consolas" w:cs="Consolas"/>
          <w:bCs/>
          <w:color w:val="000000"/>
          <w:sz w:val="20"/>
          <w:szCs w:val="20"/>
          <w:lang w:val="en-US"/>
        </w:rPr>
        <w:t>'delete');</w:t>
      </w:r>
    </w:p>
    <w:p w14:paraId="0307FFAA"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('delete','comments',OLD.id);</w:t>
      </w:r>
    </w:p>
    <w:p w14:paraId="64E7CF8F"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`mydb`.`newComment`</w:t>
      </w:r>
      <w:r>
        <w:rPr>
          <w:rFonts w:ascii="Consolas" w:hAnsi="Consolas" w:cs="Consolas"/>
          <w:bCs/>
          <w:color w:val="000000"/>
          <w:sz w:val="20"/>
          <w:szCs w:val="20"/>
          <w:lang w:val="en-US"/>
        </w:rPr>
        <w:br/>
        <w:t>AFTER INSERT ON `mydb`.`comments`</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2C1280A3" w14:textId="77777777" w:rsidR="004E69D2" w:rsidRPr="00B00EA5" w:rsidRDefault="004E69D2" w:rsidP="004E69D2">
      <w:pPr>
        <w:rPr>
          <w:lang w:val="en-US"/>
        </w:rPr>
      </w:pPr>
      <w:r>
        <w:rPr>
          <w:rFonts w:ascii="Consolas" w:hAnsi="Consolas" w:cs="Consolas"/>
          <w:bCs/>
          <w:color w:val="000000"/>
          <w:sz w:val="20"/>
          <w:szCs w:val="20"/>
          <w:lang w:val="en-US"/>
        </w:rPr>
        <w:t>insert into temp_comments (id, commentary, product_id, user_id,</w:t>
      </w:r>
    </w:p>
    <w:p w14:paraId="5CDDB5F8" w14:textId="77777777" w:rsidR="004E69D2" w:rsidRPr="00B00EA5" w:rsidRDefault="004E69D2" w:rsidP="004E69D2">
      <w:pPr>
        <w:rPr>
          <w:lang w:val="en-US"/>
        </w:rPr>
      </w:pPr>
      <w:r>
        <w:rPr>
          <w:rFonts w:ascii="Consolas" w:hAnsi="Consolas" w:cs="Consolas"/>
          <w:bCs/>
          <w:color w:val="000000"/>
          <w:sz w:val="20"/>
          <w:szCs w:val="20"/>
          <w:lang w:val="en-US"/>
        </w:rPr>
        <w:t>typeQuery)</w:t>
      </w:r>
    </w:p>
    <w:p w14:paraId="409AD33F" w14:textId="77777777" w:rsidR="004E69D2" w:rsidRPr="00B00EA5" w:rsidRDefault="004E69D2" w:rsidP="004E69D2">
      <w:pPr>
        <w:rPr>
          <w:lang w:val="en-US"/>
        </w:rPr>
      </w:pPr>
      <w:r>
        <w:rPr>
          <w:rFonts w:ascii="Consolas" w:hAnsi="Consolas" w:cs="Consolas"/>
          <w:bCs/>
          <w:color w:val="000000"/>
          <w:sz w:val="20"/>
          <w:szCs w:val="20"/>
          <w:lang w:val="en-US"/>
        </w:rPr>
        <w:t xml:space="preserve">VALUES (new.id, </w:t>
      </w:r>
      <w:proofErr w:type="gramStart"/>
      <w:r>
        <w:rPr>
          <w:rFonts w:ascii="Consolas" w:hAnsi="Consolas" w:cs="Consolas"/>
          <w:bCs/>
          <w:color w:val="000000"/>
          <w:sz w:val="20"/>
          <w:szCs w:val="20"/>
          <w:lang w:val="en-US"/>
        </w:rPr>
        <w:t>new.commentary</w:t>
      </w:r>
      <w:proofErr w:type="gramEnd"/>
      <w:r>
        <w:rPr>
          <w:rFonts w:ascii="Consolas" w:hAnsi="Consolas" w:cs="Consolas"/>
          <w:bCs/>
          <w:color w:val="000000"/>
          <w:sz w:val="20"/>
          <w:szCs w:val="20"/>
          <w:lang w:val="en-US"/>
        </w:rPr>
        <w:t>, new.product_id, new.user_id,</w:t>
      </w:r>
    </w:p>
    <w:p w14:paraId="0EA6DDCC" w14:textId="77777777" w:rsidR="004E69D2" w:rsidRPr="00B00EA5" w:rsidRDefault="004E69D2" w:rsidP="004E69D2">
      <w:pPr>
        <w:rPr>
          <w:lang w:val="en-US"/>
        </w:rPr>
      </w:pPr>
      <w:r>
        <w:rPr>
          <w:rFonts w:ascii="Consolas" w:hAnsi="Consolas" w:cs="Consolas"/>
          <w:bCs/>
          <w:color w:val="000000"/>
          <w:sz w:val="20"/>
          <w:szCs w:val="20"/>
          <w:lang w:val="en-US"/>
        </w:rPr>
        <w:t>'insert');</w:t>
      </w:r>
    </w:p>
    <w:p w14:paraId="3297A0A5"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('insert','comments',NEW.id);</w:t>
      </w:r>
    </w:p>
    <w:p w14:paraId="7DFAA2FE"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`mydb`.`updateComments`</w:t>
      </w:r>
      <w:r>
        <w:rPr>
          <w:rFonts w:ascii="Consolas" w:hAnsi="Consolas" w:cs="Consolas"/>
          <w:bCs/>
          <w:color w:val="000000"/>
          <w:sz w:val="20"/>
          <w:szCs w:val="20"/>
          <w:lang w:val="en-US"/>
        </w:rPr>
        <w:br/>
        <w:t>AFTER UPDATE ON `mydb`.`comments`</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134BEE4D" w14:textId="77777777" w:rsidR="004E69D2" w:rsidRPr="00B00EA5" w:rsidRDefault="004E69D2" w:rsidP="004E69D2">
      <w:pPr>
        <w:rPr>
          <w:lang w:val="en-US"/>
        </w:rPr>
      </w:pPr>
      <w:r>
        <w:rPr>
          <w:rFonts w:ascii="Consolas" w:hAnsi="Consolas" w:cs="Consolas"/>
          <w:bCs/>
          <w:color w:val="000000"/>
          <w:sz w:val="20"/>
          <w:szCs w:val="20"/>
          <w:lang w:val="en-US"/>
        </w:rPr>
        <w:t xml:space="preserve">IF OLD.id &lt;&gt; new.id or </w:t>
      </w:r>
      <w:proofErr w:type="gramStart"/>
      <w:r>
        <w:rPr>
          <w:rFonts w:ascii="Consolas" w:hAnsi="Consolas" w:cs="Consolas"/>
          <w:bCs/>
          <w:color w:val="000000"/>
          <w:sz w:val="20"/>
          <w:szCs w:val="20"/>
          <w:lang w:val="en-US"/>
        </w:rPr>
        <w:t>old.commentary</w:t>
      </w:r>
      <w:proofErr w:type="gramEnd"/>
      <w:r>
        <w:rPr>
          <w:rFonts w:ascii="Consolas" w:hAnsi="Consolas" w:cs="Consolas"/>
          <w:bCs/>
          <w:color w:val="000000"/>
          <w:sz w:val="20"/>
          <w:szCs w:val="20"/>
          <w:lang w:val="en-US"/>
        </w:rPr>
        <w:t xml:space="preserve"> &lt;&gt; new.commentary or</w:t>
      </w:r>
    </w:p>
    <w:p w14:paraId="6301B58B" w14:textId="77777777" w:rsidR="004E69D2" w:rsidRPr="00B00EA5" w:rsidRDefault="004E69D2" w:rsidP="004E69D2">
      <w:pPr>
        <w:rPr>
          <w:lang w:val="en-US"/>
        </w:rPr>
      </w:pPr>
      <w:r>
        <w:rPr>
          <w:rFonts w:ascii="Consolas" w:hAnsi="Consolas" w:cs="Consolas"/>
          <w:bCs/>
          <w:color w:val="000000"/>
          <w:sz w:val="20"/>
          <w:szCs w:val="20"/>
          <w:lang w:val="en-US"/>
        </w:rPr>
        <w:lastRenderedPageBreak/>
        <w:t xml:space="preserve">old.user_id &lt;&gt; new.user_id or </w:t>
      </w:r>
      <w:proofErr w:type="gramStart"/>
      <w:r>
        <w:rPr>
          <w:rFonts w:ascii="Consolas" w:hAnsi="Consolas" w:cs="Consolas"/>
          <w:bCs/>
          <w:color w:val="000000"/>
          <w:sz w:val="20"/>
          <w:szCs w:val="20"/>
          <w:lang w:val="en-US"/>
        </w:rPr>
        <w:t>old.product</w:t>
      </w:r>
      <w:proofErr w:type="gramEnd"/>
      <w:r>
        <w:rPr>
          <w:rFonts w:ascii="Consolas" w:hAnsi="Consolas" w:cs="Consolas"/>
          <w:bCs/>
          <w:color w:val="000000"/>
          <w:sz w:val="20"/>
          <w:szCs w:val="20"/>
          <w:lang w:val="en-US"/>
        </w:rPr>
        <w:t>_id &lt;&gt; new.product_id THEN</w:t>
      </w:r>
    </w:p>
    <w:p w14:paraId="539E90D4" w14:textId="77777777" w:rsidR="004E69D2" w:rsidRPr="00B00EA5" w:rsidRDefault="004E69D2" w:rsidP="004E69D2">
      <w:pPr>
        <w:rPr>
          <w:lang w:val="en-US"/>
        </w:rPr>
      </w:pPr>
      <w:r>
        <w:rPr>
          <w:rFonts w:ascii="Consolas" w:hAnsi="Consolas" w:cs="Consolas"/>
          <w:bCs/>
          <w:color w:val="000000"/>
          <w:sz w:val="20"/>
          <w:szCs w:val="20"/>
          <w:lang w:val="en-US"/>
        </w:rPr>
        <w:t>insert into temp_comments (id, commentary, product_id, user_id,</w:t>
      </w:r>
    </w:p>
    <w:p w14:paraId="0526EE1C" w14:textId="77777777" w:rsidR="004E69D2" w:rsidRPr="00B00EA5" w:rsidRDefault="004E69D2" w:rsidP="004E69D2">
      <w:pPr>
        <w:rPr>
          <w:lang w:val="en-US"/>
        </w:rPr>
      </w:pPr>
      <w:r>
        <w:rPr>
          <w:rFonts w:ascii="Consolas" w:hAnsi="Consolas" w:cs="Consolas"/>
          <w:bCs/>
          <w:color w:val="000000"/>
          <w:sz w:val="20"/>
          <w:szCs w:val="20"/>
          <w:lang w:val="en-US"/>
        </w:rPr>
        <w:t>typeQuery)</w:t>
      </w:r>
    </w:p>
    <w:p w14:paraId="41895A86" w14:textId="77777777" w:rsidR="004E69D2" w:rsidRPr="00B00EA5" w:rsidRDefault="004E69D2" w:rsidP="004E69D2">
      <w:pPr>
        <w:rPr>
          <w:lang w:val="en-US"/>
        </w:rPr>
      </w:pPr>
      <w:r>
        <w:rPr>
          <w:rFonts w:ascii="Consolas" w:hAnsi="Consolas" w:cs="Consolas"/>
          <w:bCs/>
          <w:color w:val="000000"/>
          <w:sz w:val="20"/>
          <w:szCs w:val="20"/>
          <w:lang w:val="en-US"/>
        </w:rPr>
        <w:t>VALUES (OLD.id, OLD.commentary, OLD.product_id,</w:t>
      </w:r>
    </w:p>
    <w:p w14:paraId="4D62A2EA" w14:textId="77777777" w:rsidR="004E69D2" w:rsidRPr="00B00EA5" w:rsidRDefault="004E69D2" w:rsidP="004E69D2">
      <w:pPr>
        <w:rPr>
          <w:lang w:val="en-US"/>
        </w:rPr>
      </w:pPr>
      <w:r>
        <w:rPr>
          <w:rFonts w:ascii="Consolas" w:hAnsi="Consolas" w:cs="Consolas"/>
          <w:bCs/>
          <w:color w:val="000000"/>
          <w:sz w:val="20"/>
          <w:szCs w:val="20"/>
          <w:lang w:val="en-US"/>
        </w:rPr>
        <w:t>OLD.user_id, 'update');</w:t>
      </w:r>
    </w:p>
    <w:p w14:paraId="5C10DBD9"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('update','admin',OLD.id);</w:t>
      </w:r>
    </w:p>
    <w:p w14:paraId="0DCF02CE" w14:textId="77777777" w:rsidR="004E69D2" w:rsidRPr="00B00EA5" w:rsidRDefault="004E69D2" w:rsidP="004E69D2">
      <w:pPr>
        <w:rPr>
          <w:lang w:val="en-US"/>
        </w:rPr>
      </w:pPr>
      <w:r>
        <w:rPr>
          <w:rFonts w:ascii="Consolas" w:hAnsi="Consolas" w:cs="Consolas"/>
          <w:bCs/>
          <w:color w:val="000000"/>
          <w:sz w:val="20"/>
          <w:szCs w:val="20"/>
          <w:lang w:val="en-US"/>
        </w:rPr>
        <w:t>END IF;</w:t>
      </w:r>
    </w:p>
    <w:p w14:paraId="59AB4CAF"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`mydb`.`deleteTransaction`</w:t>
      </w:r>
      <w:r>
        <w:rPr>
          <w:rFonts w:ascii="Consolas" w:hAnsi="Consolas" w:cs="Consolas"/>
          <w:bCs/>
          <w:color w:val="000000"/>
          <w:sz w:val="20"/>
          <w:szCs w:val="20"/>
          <w:lang w:val="en-US"/>
        </w:rPr>
        <w:br/>
        <w:t>AFTER DELETE ON `mydb`.`transaction`</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1BA9CA17" w14:textId="77777777" w:rsidR="004E69D2" w:rsidRPr="00B00EA5" w:rsidRDefault="004E69D2" w:rsidP="004E69D2">
      <w:pPr>
        <w:rPr>
          <w:lang w:val="en-US"/>
        </w:rPr>
      </w:pPr>
      <w:r>
        <w:rPr>
          <w:rFonts w:ascii="Consolas" w:hAnsi="Consolas" w:cs="Consolas"/>
          <w:bCs/>
          <w:color w:val="000000"/>
          <w:sz w:val="20"/>
          <w:szCs w:val="20"/>
          <w:lang w:val="en-US"/>
        </w:rPr>
        <w:t xml:space="preserve">insert into temp_transaction (id, number_card, </w:t>
      </w:r>
      <w:proofErr w:type="gramStart"/>
      <w:r>
        <w:rPr>
          <w:rFonts w:ascii="Consolas" w:hAnsi="Consolas" w:cs="Consolas"/>
          <w:bCs/>
          <w:color w:val="000000"/>
          <w:sz w:val="20"/>
          <w:szCs w:val="20"/>
          <w:lang w:val="en-US"/>
        </w:rPr>
        <w:t>sum,user</w:t>
      </w:r>
      <w:proofErr w:type="gramEnd"/>
      <w:r>
        <w:rPr>
          <w:rFonts w:ascii="Consolas" w:hAnsi="Consolas" w:cs="Consolas"/>
          <w:bCs/>
          <w:color w:val="000000"/>
          <w:sz w:val="20"/>
          <w:szCs w:val="20"/>
          <w:lang w:val="en-US"/>
        </w:rPr>
        <w:t>_id, typeQuery)</w:t>
      </w:r>
    </w:p>
    <w:p w14:paraId="5BBA9923" w14:textId="77777777" w:rsidR="004E69D2" w:rsidRPr="00B00EA5" w:rsidRDefault="004E69D2" w:rsidP="004E69D2">
      <w:pPr>
        <w:rPr>
          <w:lang w:val="en-US"/>
        </w:rPr>
      </w:pPr>
      <w:r>
        <w:rPr>
          <w:rFonts w:ascii="Consolas" w:hAnsi="Consolas" w:cs="Consolas"/>
          <w:bCs/>
          <w:color w:val="000000"/>
          <w:sz w:val="20"/>
          <w:szCs w:val="20"/>
          <w:lang w:val="en-US"/>
        </w:rPr>
        <w:t xml:space="preserve">VALUES (OLD.id, OLD.number_card, </w:t>
      </w:r>
      <w:proofErr w:type="gramStart"/>
      <w:r>
        <w:rPr>
          <w:rFonts w:ascii="Consolas" w:hAnsi="Consolas" w:cs="Consolas"/>
          <w:bCs/>
          <w:color w:val="000000"/>
          <w:sz w:val="20"/>
          <w:szCs w:val="20"/>
          <w:lang w:val="en-US"/>
        </w:rPr>
        <w:t>old.sum,old</w:t>
      </w:r>
      <w:proofErr w:type="gramEnd"/>
      <w:r>
        <w:rPr>
          <w:rFonts w:ascii="Consolas" w:hAnsi="Consolas" w:cs="Consolas"/>
          <w:bCs/>
          <w:color w:val="000000"/>
          <w:sz w:val="20"/>
          <w:szCs w:val="20"/>
          <w:lang w:val="en-US"/>
        </w:rPr>
        <w:t>.user_id, 'delete');</w:t>
      </w:r>
    </w:p>
    <w:p w14:paraId="2091CA2E"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('delete','transaction',OLD.id);</w:t>
      </w:r>
    </w:p>
    <w:p w14:paraId="140600DC"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`mydb`.`newTransaction`</w:t>
      </w:r>
      <w:r>
        <w:rPr>
          <w:rFonts w:ascii="Consolas" w:hAnsi="Consolas" w:cs="Consolas"/>
          <w:bCs/>
          <w:color w:val="000000"/>
          <w:sz w:val="20"/>
          <w:szCs w:val="20"/>
          <w:lang w:val="en-US"/>
        </w:rPr>
        <w:br/>
        <w:t>AFTER INSERT ON `mydb`.`transaction`</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455BA999" w14:textId="77777777" w:rsidR="004E69D2" w:rsidRPr="00B00EA5" w:rsidRDefault="004E69D2" w:rsidP="004E69D2">
      <w:pPr>
        <w:rPr>
          <w:lang w:val="en-US"/>
        </w:rPr>
      </w:pPr>
      <w:r>
        <w:rPr>
          <w:rFonts w:ascii="Consolas" w:hAnsi="Consolas" w:cs="Consolas"/>
          <w:bCs/>
          <w:color w:val="000000"/>
          <w:sz w:val="20"/>
          <w:szCs w:val="20"/>
          <w:lang w:val="en-US"/>
        </w:rPr>
        <w:t xml:space="preserve">insert into temp_transaction (id, number_card, </w:t>
      </w:r>
      <w:proofErr w:type="gramStart"/>
      <w:r>
        <w:rPr>
          <w:rFonts w:ascii="Consolas" w:hAnsi="Consolas" w:cs="Consolas"/>
          <w:bCs/>
          <w:color w:val="000000"/>
          <w:sz w:val="20"/>
          <w:szCs w:val="20"/>
          <w:lang w:val="en-US"/>
        </w:rPr>
        <w:t>sum,user</w:t>
      </w:r>
      <w:proofErr w:type="gramEnd"/>
      <w:r>
        <w:rPr>
          <w:rFonts w:ascii="Consolas" w:hAnsi="Consolas" w:cs="Consolas"/>
          <w:bCs/>
          <w:color w:val="000000"/>
          <w:sz w:val="20"/>
          <w:szCs w:val="20"/>
          <w:lang w:val="en-US"/>
        </w:rPr>
        <w:t>_id, typeQuery)</w:t>
      </w:r>
    </w:p>
    <w:p w14:paraId="68863CD4" w14:textId="77777777" w:rsidR="004E69D2" w:rsidRPr="00B00EA5" w:rsidRDefault="004E69D2" w:rsidP="004E69D2">
      <w:pPr>
        <w:rPr>
          <w:lang w:val="en-US"/>
        </w:rPr>
      </w:pPr>
      <w:r>
        <w:rPr>
          <w:rFonts w:ascii="Consolas" w:hAnsi="Consolas" w:cs="Consolas"/>
          <w:bCs/>
          <w:color w:val="000000"/>
          <w:sz w:val="20"/>
          <w:szCs w:val="20"/>
          <w:lang w:val="en-US"/>
        </w:rPr>
        <w:t xml:space="preserve">VALUES (new.id, </w:t>
      </w:r>
      <w:proofErr w:type="gramStart"/>
      <w:r>
        <w:rPr>
          <w:rFonts w:ascii="Consolas" w:hAnsi="Consolas" w:cs="Consolas"/>
          <w:bCs/>
          <w:color w:val="000000"/>
          <w:sz w:val="20"/>
          <w:szCs w:val="20"/>
          <w:lang w:val="en-US"/>
        </w:rPr>
        <w:t>new.number</w:t>
      </w:r>
      <w:proofErr w:type="gramEnd"/>
      <w:r>
        <w:rPr>
          <w:rFonts w:ascii="Consolas" w:hAnsi="Consolas" w:cs="Consolas"/>
          <w:bCs/>
          <w:color w:val="000000"/>
          <w:sz w:val="20"/>
          <w:szCs w:val="20"/>
          <w:lang w:val="en-US"/>
        </w:rPr>
        <w:t>_card, new.sum,new.user_id, 'insert');</w:t>
      </w:r>
    </w:p>
    <w:p w14:paraId="00D88097"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('insert','transaction',new.id);</w:t>
      </w:r>
    </w:p>
    <w:p w14:paraId="0CC9BFBB"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`mydb`.`updateTransaction`</w:t>
      </w:r>
      <w:r>
        <w:rPr>
          <w:rFonts w:ascii="Consolas" w:hAnsi="Consolas" w:cs="Consolas"/>
          <w:bCs/>
          <w:color w:val="000000"/>
          <w:sz w:val="20"/>
          <w:szCs w:val="20"/>
          <w:lang w:val="en-US"/>
        </w:rPr>
        <w:br/>
        <w:t>BEFORE UPDATE ON `mydb`.`transaction`</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32CD161E" w14:textId="77777777" w:rsidR="004E69D2" w:rsidRPr="00B00EA5" w:rsidRDefault="004E69D2" w:rsidP="004E69D2">
      <w:pPr>
        <w:rPr>
          <w:lang w:val="en-US"/>
        </w:rPr>
      </w:pPr>
      <w:r>
        <w:rPr>
          <w:rFonts w:ascii="Consolas" w:hAnsi="Consolas" w:cs="Consolas"/>
          <w:bCs/>
          <w:color w:val="000000"/>
          <w:sz w:val="20"/>
          <w:szCs w:val="20"/>
          <w:lang w:val="en-US"/>
        </w:rPr>
        <w:t>IF OLD.id &lt;&gt; new.id or OLD.number_card &lt;&gt; NEW.number_card or OLD.sum &lt;&gt; new.sum or old.user_id&lt;&gt;new.user_id THEN</w:t>
      </w:r>
    </w:p>
    <w:p w14:paraId="00D6502F" w14:textId="77777777" w:rsidR="004E69D2" w:rsidRPr="00B00EA5" w:rsidRDefault="004E69D2" w:rsidP="004E69D2">
      <w:pPr>
        <w:rPr>
          <w:lang w:val="en-US"/>
        </w:rPr>
      </w:pPr>
      <w:r>
        <w:rPr>
          <w:rFonts w:ascii="Consolas" w:hAnsi="Consolas" w:cs="Consolas"/>
          <w:bCs/>
          <w:color w:val="000000"/>
          <w:sz w:val="20"/>
          <w:szCs w:val="20"/>
          <w:lang w:val="en-US"/>
        </w:rPr>
        <w:t xml:space="preserve">insert into temp_transaction (id, number_card, </w:t>
      </w:r>
      <w:proofErr w:type="gramStart"/>
      <w:r>
        <w:rPr>
          <w:rFonts w:ascii="Consolas" w:hAnsi="Consolas" w:cs="Consolas"/>
          <w:bCs/>
          <w:color w:val="000000"/>
          <w:sz w:val="20"/>
          <w:szCs w:val="20"/>
          <w:lang w:val="en-US"/>
        </w:rPr>
        <w:t>sum,user</w:t>
      </w:r>
      <w:proofErr w:type="gramEnd"/>
      <w:r>
        <w:rPr>
          <w:rFonts w:ascii="Consolas" w:hAnsi="Consolas" w:cs="Consolas"/>
          <w:bCs/>
          <w:color w:val="000000"/>
          <w:sz w:val="20"/>
          <w:szCs w:val="20"/>
          <w:lang w:val="en-US"/>
        </w:rPr>
        <w:t>_id, typeQuery)</w:t>
      </w:r>
    </w:p>
    <w:p w14:paraId="38CEDDA6" w14:textId="77777777" w:rsidR="004E69D2" w:rsidRPr="00B00EA5" w:rsidRDefault="004E69D2" w:rsidP="004E69D2">
      <w:pPr>
        <w:rPr>
          <w:lang w:val="en-US"/>
        </w:rPr>
      </w:pPr>
      <w:r>
        <w:rPr>
          <w:rFonts w:ascii="Consolas" w:hAnsi="Consolas" w:cs="Consolas"/>
          <w:bCs/>
          <w:color w:val="000000"/>
          <w:sz w:val="20"/>
          <w:szCs w:val="20"/>
          <w:lang w:val="en-US"/>
        </w:rPr>
        <w:lastRenderedPageBreak/>
        <w:t xml:space="preserve">VALUES (OLD.id, OLD.number_card, </w:t>
      </w:r>
      <w:proofErr w:type="gramStart"/>
      <w:r>
        <w:rPr>
          <w:rFonts w:ascii="Consolas" w:hAnsi="Consolas" w:cs="Consolas"/>
          <w:bCs/>
          <w:color w:val="000000"/>
          <w:sz w:val="20"/>
          <w:szCs w:val="20"/>
          <w:lang w:val="en-US"/>
        </w:rPr>
        <w:t>OLD.sum,OLD.user</w:t>
      </w:r>
      <w:proofErr w:type="gramEnd"/>
      <w:r>
        <w:rPr>
          <w:rFonts w:ascii="Consolas" w:hAnsi="Consolas" w:cs="Consolas"/>
          <w:bCs/>
          <w:color w:val="000000"/>
          <w:sz w:val="20"/>
          <w:szCs w:val="20"/>
          <w:lang w:val="en-US"/>
        </w:rPr>
        <w:t>_id, 'update');</w:t>
      </w:r>
    </w:p>
    <w:p w14:paraId="7319FED5"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('update','transaction',OLD.id);</w:t>
      </w:r>
    </w:p>
    <w:p w14:paraId="4752370D" w14:textId="77777777" w:rsidR="004E69D2" w:rsidRPr="00B00EA5" w:rsidRDefault="004E69D2" w:rsidP="004E69D2">
      <w:pPr>
        <w:rPr>
          <w:lang w:val="en-US"/>
        </w:rPr>
      </w:pPr>
      <w:r>
        <w:rPr>
          <w:rFonts w:ascii="Consolas" w:hAnsi="Consolas" w:cs="Consolas"/>
          <w:bCs/>
          <w:color w:val="000000"/>
          <w:sz w:val="20"/>
          <w:szCs w:val="20"/>
          <w:lang w:val="en-US"/>
        </w:rPr>
        <w:t>END IF;</w:t>
      </w:r>
    </w:p>
    <w:p w14:paraId="3816C95C"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`mydb`.`deleteProductHasTrans`</w:t>
      </w:r>
      <w:r>
        <w:rPr>
          <w:rFonts w:ascii="Consolas" w:hAnsi="Consolas" w:cs="Consolas"/>
          <w:bCs/>
          <w:color w:val="000000"/>
          <w:sz w:val="20"/>
          <w:szCs w:val="20"/>
          <w:lang w:val="en-US"/>
        </w:rPr>
        <w:br/>
        <w:t>AFTER DELETE ON `mydb`.`product_has_transaction`</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5D37ADE1" w14:textId="77777777" w:rsidR="004E69D2" w:rsidRPr="00B00EA5" w:rsidRDefault="004E69D2" w:rsidP="004E69D2">
      <w:pPr>
        <w:rPr>
          <w:lang w:val="en-US"/>
        </w:rPr>
      </w:pPr>
      <w:r>
        <w:rPr>
          <w:rFonts w:ascii="Consolas" w:hAnsi="Consolas" w:cs="Consolas"/>
          <w:bCs/>
          <w:color w:val="000000"/>
          <w:sz w:val="20"/>
          <w:szCs w:val="20"/>
          <w:lang w:val="en-US"/>
        </w:rPr>
        <w:t>insert into temp_product_has_transaction (product_id, transaction_id, typeQuery)</w:t>
      </w:r>
    </w:p>
    <w:p w14:paraId="3C167A50" w14:textId="77777777" w:rsidR="004E69D2" w:rsidRPr="00B00EA5" w:rsidRDefault="004E69D2" w:rsidP="004E69D2">
      <w:pPr>
        <w:rPr>
          <w:lang w:val="en-US"/>
        </w:rPr>
      </w:pPr>
      <w:r>
        <w:rPr>
          <w:rFonts w:ascii="Consolas" w:hAnsi="Consolas" w:cs="Consolas"/>
          <w:bCs/>
          <w:color w:val="000000"/>
          <w:sz w:val="20"/>
          <w:szCs w:val="20"/>
          <w:lang w:val="en-US"/>
        </w:rPr>
        <w:t>VALUES (</w:t>
      </w:r>
      <w:proofErr w:type="gramStart"/>
      <w:r>
        <w:rPr>
          <w:rFonts w:ascii="Consolas" w:hAnsi="Consolas" w:cs="Consolas"/>
          <w:bCs/>
          <w:color w:val="000000"/>
          <w:sz w:val="20"/>
          <w:szCs w:val="20"/>
          <w:lang w:val="en-US"/>
        </w:rPr>
        <w:t>old.product</w:t>
      </w:r>
      <w:proofErr w:type="gramEnd"/>
      <w:r>
        <w:rPr>
          <w:rFonts w:ascii="Consolas" w:hAnsi="Consolas" w:cs="Consolas"/>
          <w:bCs/>
          <w:color w:val="000000"/>
          <w:sz w:val="20"/>
          <w:szCs w:val="20"/>
          <w:lang w:val="en-US"/>
        </w:rPr>
        <w:t>_id,OLD.transaction_id,'delete');</w:t>
      </w:r>
    </w:p>
    <w:p w14:paraId="455F2647"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('delete', 'product_has_transaction', OLD.transaction_id);</w:t>
      </w:r>
    </w:p>
    <w:p w14:paraId="6E4C5C1D"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`mydb`.`newProductHasTrans`</w:t>
      </w:r>
      <w:r>
        <w:rPr>
          <w:rFonts w:ascii="Consolas" w:hAnsi="Consolas" w:cs="Consolas"/>
          <w:bCs/>
          <w:color w:val="000000"/>
          <w:sz w:val="20"/>
          <w:szCs w:val="20"/>
          <w:lang w:val="en-US"/>
        </w:rPr>
        <w:br/>
        <w:t>AFTER INSERT ON `mydb`.`product_has_transaction`</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0276BB13" w14:textId="77777777" w:rsidR="004E69D2" w:rsidRPr="00B00EA5" w:rsidRDefault="004E69D2" w:rsidP="004E69D2">
      <w:pPr>
        <w:rPr>
          <w:lang w:val="en-US"/>
        </w:rPr>
      </w:pPr>
      <w:r>
        <w:rPr>
          <w:rFonts w:ascii="Consolas" w:hAnsi="Consolas" w:cs="Consolas"/>
          <w:bCs/>
          <w:color w:val="000000"/>
          <w:sz w:val="20"/>
          <w:szCs w:val="20"/>
          <w:lang w:val="en-US"/>
        </w:rPr>
        <w:t>insert into temp_product_has_transaction (product_id, transaction_</w:t>
      </w:r>
      <w:proofErr w:type="gramStart"/>
      <w:r>
        <w:rPr>
          <w:rFonts w:ascii="Consolas" w:hAnsi="Consolas" w:cs="Consolas"/>
          <w:bCs/>
          <w:color w:val="000000"/>
          <w:sz w:val="20"/>
          <w:szCs w:val="20"/>
          <w:lang w:val="en-US"/>
        </w:rPr>
        <w:t>id,typeQuery</w:t>
      </w:r>
      <w:proofErr w:type="gramEnd"/>
      <w:r>
        <w:rPr>
          <w:rFonts w:ascii="Consolas" w:hAnsi="Consolas" w:cs="Consolas"/>
          <w:bCs/>
          <w:color w:val="000000"/>
          <w:sz w:val="20"/>
          <w:szCs w:val="20"/>
          <w:lang w:val="en-US"/>
        </w:rPr>
        <w:t>)</w:t>
      </w:r>
    </w:p>
    <w:p w14:paraId="1FF3892B" w14:textId="77777777" w:rsidR="004E69D2" w:rsidRPr="00B00EA5" w:rsidRDefault="004E69D2" w:rsidP="004E69D2">
      <w:pPr>
        <w:rPr>
          <w:lang w:val="en-US"/>
        </w:rPr>
      </w:pPr>
      <w:r>
        <w:rPr>
          <w:rFonts w:ascii="Consolas" w:hAnsi="Consolas" w:cs="Consolas"/>
          <w:bCs/>
          <w:color w:val="000000"/>
          <w:sz w:val="20"/>
          <w:szCs w:val="20"/>
          <w:lang w:val="en-US"/>
        </w:rPr>
        <w:t>VALUES (</w:t>
      </w:r>
      <w:proofErr w:type="gramStart"/>
      <w:r>
        <w:rPr>
          <w:rFonts w:ascii="Consolas" w:hAnsi="Consolas" w:cs="Consolas"/>
          <w:bCs/>
          <w:color w:val="000000"/>
          <w:sz w:val="20"/>
          <w:szCs w:val="20"/>
          <w:lang w:val="en-US"/>
        </w:rPr>
        <w:t>new.product</w:t>
      </w:r>
      <w:proofErr w:type="gramEnd"/>
      <w:r>
        <w:rPr>
          <w:rFonts w:ascii="Consolas" w:hAnsi="Consolas" w:cs="Consolas"/>
          <w:bCs/>
          <w:color w:val="000000"/>
          <w:sz w:val="20"/>
          <w:szCs w:val="20"/>
          <w:lang w:val="en-US"/>
        </w:rPr>
        <w:t>_id,new.transaction_id,'insert');</w:t>
      </w:r>
    </w:p>
    <w:p w14:paraId="5CE1F21D"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('insert', 'product_has_transaction', NEW.product_id);</w:t>
      </w:r>
    </w:p>
    <w:p w14:paraId="63123BEB"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`mydb`.`updateProductHasTrans`</w:t>
      </w:r>
      <w:r>
        <w:rPr>
          <w:rFonts w:ascii="Consolas" w:hAnsi="Consolas" w:cs="Consolas"/>
          <w:bCs/>
          <w:color w:val="000000"/>
          <w:sz w:val="20"/>
          <w:szCs w:val="20"/>
          <w:lang w:val="en-US"/>
        </w:rPr>
        <w:br/>
        <w:t>AFTER UPDATE ON `mydb`.`product_has_transaction`</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4D918A1A" w14:textId="77777777" w:rsidR="004E69D2" w:rsidRPr="00B00EA5" w:rsidRDefault="004E69D2" w:rsidP="004E69D2">
      <w:pPr>
        <w:rPr>
          <w:lang w:val="en-US"/>
        </w:rPr>
      </w:pPr>
      <w:r>
        <w:rPr>
          <w:rFonts w:ascii="Consolas" w:hAnsi="Consolas" w:cs="Consolas"/>
          <w:bCs/>
          <w:color w:val="000000"/>
          <w:sz w:val="20"/>
          <w:szCs w:val="20"/>
          <w:lang w:val="en-US"/>
        </w:rPr>
        <w:t xml:space="preserve">IF OLD.product_id &lt;&gt; </w:t>
      </w:r>
      <w:proofErr w:type="gramStart"/>
      <w:r>
        <w:rPr>
          <w:rFonts w:ascii="Consolas" w:hAnsi="Consolas" w:cs="Consolas"/>
          <w:bCs/>
          <w:color w:val="000000"/>
          <w:sz w:val="20"/>
          <w:szCs w:val="20"/>
          <w:lang w:val="en-US"/>
        </w:rPr>
        <w:t>new.product</w:t>
      </w:r>
      <w:proofErr w:type="gramEnd"/>
      <w:r>
        <w:rPr>
          <w:rFonts w:ascii="Consolas" w:hAnsi="Consolas" w:cs="Consolas"/>
          <w:bCs/>
          <w:color w:val="000000"/>
          <w:sz w:val="20"/>
          <w:szCs w:val="20"/>
          <w:lang w:val="en-US"/>
        </w:rPr>
        <w:t>_id or OLD.transaction_id &lt;&gt; new.transaction_id</w:t>
      </w:r>
    </w:p>
    <w:p w14:paraId="636BD837" w14:textId="77777777" w:rsidR="004E69D2" w:rsidRPr="00B00EA5" w:rsidRDefault="004E69D2" w:rsidP="004E69D2">
      <w:pPr>
        <w:rPr>
          <w:lang w:val="en-US"/>
        </w:rPr>
      </w:pPr>
      <w:r>
        <w:rPr>
          <w:rFonts w:ascii="Consolas" w:hAnsi="Consolas" w:cs="Consolas"/>
          <w:bCs/>
          <w:color w:val="000000"/>
          <w:sz w:val="20"/>
          <w:szCs w:val="20"/>
          <w:lang w:val="en-US"/>
        </w:rPr>
        <w:t>THEN</w:t>
      </w:r>
    </w:p>
    <w:p w14:paraId="3B52AED7" w14:textId="77777777" w:rsidR="004E69D2" w:rsidRPr="00B00EA5" w:rsidRDefault="004E69D2" w:rsidP="004E69D2">
      <w:pPr>
        <w:rPr>
          <w:lang w:val="en-US"/>
        </w:rPr>
      </w:pPr>
      <w:r>
        <w:rPr>
          <w:rFonts w:ascii="Consolas" w:hAnsi="Consolas" w:cs="Consolas"/>
          <w:bCs/>
          <w:color w:val="000000"/>
          <w:sz w:val="20"/>
          <w:szCs w:val="20"/>
          <w:lang w:val="en-US"/>
        </w:rPr>
        <w:lastRenderedPageBreak/>
        <w:t>insert into temp_product_has_transaction (product_id, transaction_id, typeQuery)</w:t>
      </w:r>
    </w:p>
    <w:p w14:paraId="6E0A476B" w14:textId="77777777" w:rsidR="004E69D2" w:rsidRPr="00B00EA5" w:rsidRDefault="004E69D2" w:rsidP="004E69D2">
      <w:pPr>
        <w:rPr>
          <w:lang w:val="en-US"/>
        </w:rPr>
      </w:pPr>
      <w:r>
        <w:rPr>
          <w:rFonts w:ascii="Consolas" w:hAnsi="Consolas" w:cs="Consolas"/>
          <w:bCs/>
          <w:color w:val="000000"/>
          <w:sz w:val="20"/>
          <w:szCs w:val="20"/>
          <w:lang w:val="en-US"/>
        </w:rPr>
        <w:t>VALUES (</w:t>
      </w:r>
      <w:proofErr w:type="gramStart"/>
      <w:r>
        <w:rPr>
          <w:rFonts w:ascii="Consolas" w:hAnsi="Consolas" w:cs="Consolas"/>
          <w:bCs/>
          <w:color w:val="000000"/>
          <w:sz w:val="20"/>
          <w:szCs w:val="20"/>
          <w:lang w:val="en-US"/>
        </w:rPr>
        <w:t>new.product</w:t>
      </w:r>
      <w:proofErr w:type="gramEnd"/>
      <w:r>
        <w:rPr>
          <w:rFonts w:ascii="Consolas" w:hAnsi="Consolas" w:cs="Consolas"/>
          <w:bCs/>
          <w:color w:val="000000"/>
          <w:sz w:val="20"/>
          <w:szCs w:val="20"/>
          <w:lang w:val="en-US"/>
        </w:rPr>
        <w:t>_id, new.transaction_id,'update');</w:t>
      </w:r>
    </w:p>
    <w:p w14:paraId="1B62C17E"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('update', 'product_has_transaction', NEW.transaction_id);</w:t>
      </w:r>
    </w:p>
    <w:p w14:paraId="36A5CEB9" w14:textId="77777777" w:rsidR="004E69D2" w:rsidRPr="00B00EA5" w:rsidRDefault="004E69D2" w:rsidP="004E69D2">
      <w:pPr>
        <w:rPr>
          <w:lang w:val="en-US"/>
        </w:rPr>
      </w:pPr>
      <w:r>
        <w:rPr>
          <w:rFonts w:ascii="Consolas" w:hAnsi="Consolas" w:cs="Consolas"/>
          <w:bCs/>
          <w:color w:val="000000"/>
          <w:sz w:val="20"/>
          <w:szCs w:val="20"/>
          <w:lang w:val="en-US"/>
        </w:rPr>
        <w:t>END IF;</w:t>
      </w:r>
    </w:p>
    <w:p w14:paraId="11F861C8"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`mydb`.`deleteReview`</w:t>
      </w:r>
      <w:r>
        <w:rPr>
          <w:rFonts w:ascii="Consolas" w:hAnsi="Consolas" w:cs="Consolas"/>
          <w:bCs/>
          <w:color w:val="000000"/>
          <w:sz w:val="20"/>
          <w:szCs w:val="20"/>
          <w:lang w:val="en-US"/>
        </w:rPr>
        <w:br/>
        <w:t>AFTER DELETE ON `mydb`.`review`</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00CBEF94" w14:textId="77777777" w:rsidR="004E69D2" w:rsidRPr="00B00EA5" w:rsidRDefault="004E69D2" w:rsidP="004E69D2">
      <w:pPr>
        <w:rPr>
          <w:lang w:val="en-US"/>
        </w:rPr>
      </w:pPr>
      <w:r>
        <w:rPr>
          <w:rFonts w:ascii="Consolas" w:hAnsi="Consolas" w:cs="Consolas"/>
          <w:bCs/>
          <w:color w:val="000000"/>
          <w:sz w:val="20"/>
          <w:szCs w:val="20"/>
          <w:lang w:val="en-US"/>
        </w:rPr>
        <w:t>insert into temp_review (id, commentary, product_id, user_</w:t>
      </w:r>
      <w:proofErr w:type="gramStart"/>
      <w:r>
        <w:rPr>
          <w:rFonts w:ascii="Consolas" w:hAnsi="Consolas" w:cs="Consolas"/>
          <w:bCs/>
          <w:color w:val="000000"/>
          <w:sz w:val="20"/>
          <w:szCs w:val="20"/>
          <w:lang w:val="en-US"/>
        </w:rPr>
        <w:t>id,typeQuery</w:t>
      </w:r>
      <w:proofErr w:type="gramEnd"/>
      <w:r>
        <w:rPr>
          <w:rFonts w:ascii="Consolas" w:hAnsi="Consolas" w:cs="Consolas"/>
          <w:bCs/>
          <w:color w:val="000000"/>
          <w:sz w:val="20"/>
          <w:szCs w:val="20"/>
          <w:lang w:val="en-US"/>
        </w:rPr>
        <w:t>)</w:t>
      </w:r>
    </w:p>
    <w:p w14:paraId="2AB2C3E7" w14:textId="77777777" w:rsidR="004E69D2" w:rsidRPr="00B00EA5" w:rsidRDefault="004E69D2" w:rsidP="004E69D2">
      <w:pPr>
        <w:rPr>
          <w:lang w:val="en-US"/>
        </w:rPr>
      </w:pPr>
      <w:r>
        <w:rPr>
          <w:rFonts w:ascii="Consolas" w:hAnsi="Consolas" w:cs="Consolas"/>
          <w:bCs/>
          <w:color w:val="000000"/>
          <w:sz w:val="20"/>
          <w:szCs w:val="20"/>
          <w:lang w:val="en-US"/>
        </w:rPr>
        <w:t xml:space="preserve">VALUES (old.id, </w:t>
      </w:r>
      <w:proofErr w:type="gramStart"/>
      <w:r>
        <w:rPr>
          <w:rFonts w:ascii="Consolas" w:hAnsi="Consolas" w:cs="Consolas"/>
          <w:bCs/>
          <w:color w:val="000000"/>
          <w:sz w:val="20"/>
          <w:szCs w:val="20"/>
          <w:lang w:val="en-US"/>
        </w:rPr>
        <w:t>OLD.commentary,old</w:t>
      </w:r>
      <w:proofErr w:type="gramEnd"/>
      <w:r>
        <w:rPr>
          <w:rFonts w:ascii="Consolas" w:hAnsi="Consolas" w:cs="Consolas"/>
          <w:bCs/>
          <w:color w:val="000000"/>
          <w:sz w:val="20"/>
          <w:szCs w:val="20"/>
          <w:lang w:val="en-US"/>
        </w:rPr>
        <w:t>.product_id, old.user_id,'delete');</w:t>
      </w:r>
    </w:p>
    <w:p w14:paraId="2712452B"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('delete','review',OLD.id);</w:t>
      </w:r>
    </w:p>
    <w:p w14:paraId="02F45635"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`mydb`.`newReview`</w:t>
      </w:r>
      <w:r>
        <w:rPr>
          <w:rFonts w:ascii="Consolas" w:hAnsi="Consolas" w:cs="Consolas"/>
          <w:bCs/>
          <w:color w:val="000000"/>
          <w:sz w:val="20"/>
          <w:szCs w:val="20"/>
          <w:lang w:val="en-US"/>
        </w:rPr>
        <w:br/>
        <w:t>AFTER INSERT ON `mydb`.`review`</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729BE756" w14:textId="77777777" w:rsidR="004E69D2" w:rsidRPr="00B00EA5" w:rsidRDefault="004E69D2" w:rsidP="004E69D2">
      <w:pPr>
        <w:rPr>
          <w:lang w:val="en-US"/>
        </w:rPr>
      </w:pPr>
      <w:r>
        <w:rPr>
          <w:rFonts w:ascii="Consolas" w:hAnsi="Consolas" w:cs="Consolas"/>
          <w:bCs/>
          <w:color w:val="000000"/>
          <w:sz w:val="20"/>
          <w:szCs w:val="20"/>
          <w:lang w:val="en-US"/>
        </w:rPr>
        <w:lastRenderedPageBreak/>
        <w:t>insert into temp_review (id, commentary, product_id, user_id,</w:t>
      </w:r>
    </w:p>
    <w:p w14:paraId="6206B9A7" w14:textId="77777777" w:rsidR="004E69D2" w:rsidRPr="00B00EA5" w:rsidRDefault="004E69D2" w:rsidP="004E69D2">
      <w:pPr>
        <w:rPr>
          <w:lang w:val="en-US"/>
        </w:rPr>
      </w:pPr>
      <w:r>
        <w:rPr>
          <w:rFonts w:ascii="Consolas" w:hAnsi="Consolas" w:cs="Consolas"/>
          <w:bCs/>
          <w:color w:val="000000"/>
          <w:sz w:val="20"/>
          <w:szCs w:val="20"/>
          <w:lang w:val="en-US"/>
        </w:rPr>
        <w:t>typeQuery)</w:t>
      </w:r>
    </w:p>
    <w:p w14:paraId="370D2817" w14:textId="77777777" w:rsidR="004E69D2" w:rsidRPr="00B00EA5" w:rsidRDefault="004E69D2" w:rsidP="004E69D2">
      <w:pPr>
        <w:rPr>
          <w:lang w:val="en-US"/>
        </w:rPr>
      </w:pPr>
      <w:r>
        <w:rPr>
          <w:rFonts w:ascii="Consolas" w:hAnsi="Consolas" w:cs="Consolas"/>
          <w:bCs/>
          <w:color w:val="000000"/>
          <w:sz w:val="20"/>
          <w:szCs w:val="20"/>
          <w:lang w:val="en-US"/>
        </w:rPr>
        <w:t xml:space="preserve">VALUES (new.id, </w:t>
      </w:r>
      <w:proofErr w:type="gramStart"/>
      <w:r>
        <w:rPr>
          <w:rFonts w:ascii="Consolas" w:hAnsi="Consolas" w:cs="Consolas"/>
          <w:bCs/>
          <w:color w:val="000000"/>
          <w:sz w:val="20"/>
          <w:szCs w:val="20"/>
          <w:lang w:val="en-US"/>
        </w:rPr>
        <w:t>new.commentary</w:t>
      </w:r>
      <w:proofErr w:type="gramEnd"/>
      <w:r>
        <w:rPr>
          <w:rFonts w:ascii="Consolas" w:hAnsi="Consolas" w:cs="Consolas"/>
          <w:bCs/>
          <w:color w:val="000000"/>
          <w:sz w:val="20"/>
          <w:szCs w:val="20"/>
          <w:lang w:val="en-US"/>
        </w:rPr>
        <w:t>, new.product_id, new.user_id,</w:t>
      </w:r>
    </w:p>
    <w:p w14:paraId="0EC7CDD4" w14:textId="77777777" w:rsidR="004E69D2" w:rsidRPr="00B00EA5" w:rsidRDefault="004E69D2" w:rsidP="004E69D2">
      <w:pPr>
        <w:rPr>
          <w:lang w:val="en-US"/>
        </w:rPr>
      </w:pPr>
      <w:r>
        <w:rPr>
          <w:rFonts w:ascii="Consolas" w:hAnsi="Consolas" w:cs="Consolas"/>
          <w:bCs/>
          <w:color w:val="000000"/>
          <w:sz w:val="20"/>
          <w:szCs w:val="20"/>
          <w:lang w:val="en-US"/>
        </w:rPr>
        <w:t>'insert');</w:t>
      </w:r>
    </w:p>
    <w:p w14:paraId="222FFED5"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('insert','review',NEW.id);</w:t>
      </w:r>
    </w:p>
    <w:p w14:paraId="264FE96D" w14:textId="77777777" w:rsidR="004E69D2" w:rsidRPr="00B00EA5" w:rsidRDefault="004E69D2" w:rsidP="004E69D2">
      <w:pPr>
        <w:rPr>
          <w:lang w:val="en-US"/>
        </w:rPr>
      </w:pPr>
      <w:r>
        <w:rPr>
          <w:rFonts w:ascii="Consolas" w:hAnsi="Consolas" w:cs="Consolas"/>
          <w:bCs/>
          <w:color w:val="000000"/>
          <w:sz w:val="20"/>
          <w:szCs w:val="20"/>
          <w:lang w:val="en-US"/>
        </w:rPr>
        <w:t>END$$</w:t>
      </w:r>
      <w:r>
        <w:rPr>
          <w:rFonts w:ascii="Consolas" w:hAnsi="Consolas" w:cs="Consolas"/>
          <w:bCs/>
          <w:color w:val="000000"/>
          <w:sz w:val="20"/>
          <w:szCs w:val="20"/>
          <w:lang w:val="en-US"/>
        </w:rPr>
        <w:br/>
      </w:r>
      <w:r>
        <w:rPr>
          <w:rFonts w:ascii="Consolas" w:hAnsi="Consolas" w:cs="Consolas"/>
          <w:bCs/>
          <w:color w:val="000000"/>
          <w:sz w:val="20"/>
          <w:szCs w:val="20"/>
          <w:lang w:val="en-US"/>
        </w:rPr>
        <w:br/>
        <w:t>USE `mydb`$$</w:t>
      </w:r>
      <w:r>
        <w:rPr>
          <w:rFonts w:ascii="Consolas" w:hAnsi="Consolas" w:cs="Consolas"/>
          <w:bCs/>
          <w:color w:val="000000"/>
          <w:sz w:val="20"/>
          <w:szCs w:val="20"/>
          <w:lang w:val="en-US"/>
        </w:rPr>
        <w:br/>
        <w:t>CREATE</w:t>
      </w:r>
      <w:r>
        <w:rPr>
          <w:rFonts w:ascii="Consolas" w:hAnsi="Consolas" w:cs="Consolas"/>
          <w:bCs/>
          <w:color w:val="000000"/>
          <w:sz w:val="20"/>
          <w:szCs w:val="20"/>
          <w:lang w:val="en-US"/>
        </w:rPr>
        <w:br/>
        <w:t>DEFINER=`root`@`localhost`</w:t>
      </w:r>
      <w:r>
        <w:rPr>
          <w:rFonts w:ascii="Consolas" w:hAnsi="Consolas" w:cs="Consolas"/>
          <w:bCs/>
          <w:color w:val="000000"/>
          <w:sz w:val="20"/>
          <w:szCs w:val="20"/>
          <w:lang w:val="en-US"/>
        </w:rPr>
        <w:br/>
        <w:t>TRIGGER `mydb`.`updateReview`</w:t>
      </w:r>
      <w:r>
        <w:rPr>
          <w:rFonts w:ascii="Consolas" w:hAnsi="Consolas" w:cs="Consolas"/>
          <w:bCs/>
          <w:color w:val="000000"/>
          <w:sz w:val="20"/>
          <w:szCs w:val="20"/>
          <w:lang w:val="en-US"/>
        </w:rPr>
        <w:br/>
        <w:t>AFTER UPDATE ON `mydb`.`review`</w:t>
      </w:r>
      <w:r>
        <w:rPr>
          <w:rFonts w:ascii="Consolas" w:hAnsi="Consolas" w:cs="Consolas"/>
          <w:bCs/>
          <w:color w:val="000000"/>
          <w:sz w:val="20"/>
          <w:szCs w:val="20"/>
          <w:lang w:val="en-US"/>
        </w:rPr>
        <w:br/>
        <w:t>FOR EACH ROW</w:t>
      </w:r>
      <w:r>
        <w:rPr>
          <w:rFonts w:ascii="Consolas" w:hAnsi="Consolas" w:cs="Consolas"/>
          <w:bCs/>
          <w:color w:val="000000"/>
          <w:sz w:val="20"/>
          <w:szCs w:val="20"/>
          <w:lang w:val="en-US"/>
        </w:rPr>
        <w:br/>
        <w:t>BEGIN</w:t>
      </w:r>
    </w:p>
    <w:p w14:paraId="62BACF57" w14:textId="77777777" w:rsidR="004E69D2" w:rsidRPr="00B00EA5" w:rsidRDefault="004E69D2" w:rsidP="004E69D2">
      <w:pPr>
        <w:rPr>
          <w:lang w:val="en-US"/>
        </w:rPr>
      </w:pPr>
      <w:r>
        <w:rPr>
          <w:rFonts w:ascii="Consolas" w:hAnsi="Consolas" w:cs="Consolas"/>
          <w:bCs/>
          <w:color w:val="000000"/>
          <w:sz w:val="20"/>
          <w:szCs w:val="20"/>
          <w:lang w:val="en-US"/>
        </w:rPr>
        <w:t xml:space="preserve">IF OLD.id &lt;&gt; new.id or </w:t>
      </w:r>
      <w:proofErr w:type="gramStart"/>
      <w:r>
        <w:rPr>
          <w:rFonts w:ascii="Consolas" w:hAnsi="Consolas" w:cs="Consolas"/>
          <w:bCs/>
          <w:color w:val="000000"/>
          <w:sz w:val="20"/>
          <w:szCs w:val="20"/>
          <w:lang w:val="en-US"/>
        </w:rPr>
        <w:t>old.commentary</w:t>
      </w:r>
      <w:proofErr w:type="gramEnd"/>
      <w:r>
        <w:rPr>
          <w:rFonts w:ascii="Consolas" w:hAnsi="Consolas" w:cs="Consolas"/>
          <w:bCs/>
          <w:color w:val="000000"/>
          <w:sz w:val="20"/>
          <w:szCs w:val="20"/>
          <w:lang w:val="en-US"/>
        </w:rPr>
        <w:t xml:space="preserve"> &lt;&gt; new.commentary or</w:t>
      </w:r>
    </w:p>
    <w:p w14:paraId="33B12728" w14:textId="77777777" w:rsidR="004E69D2" w:rsidRPr="00B00EA5" w:rsidRDefault="004E69D2" w:rsidP="004E69D2">
      <w:pPr>
        <w:rPr>
          <w:lang w:val="en-US"/>
        </w:rPr>
      </w:pPr>
      <w:r>
        <w:rPr>
          <w:rFonts w:ascii="Consolas" w:hAnsi="Consolas" w:cs="Consolas"/>
          <w:bCs/>
          <w:color w:val="000000"/>
          <w:sz w:val="20"/>
          <w:szCs w:val="20"/>
          <w:lang w:val="en-US"/>
        </w:rPr>
        <w:t xml:space="preserve">old.user_id &lt;&gt; new.user_id or </w:t>
      </w:r>
      <w:proofErr w:type="gramStart"/>
      <w:r>
        <w:rPr>
          <w:rFonts w:ascii="Consolas" w:hAnsi="Consolas" w:cs="Consolas"/>
          <w:bCs/>
          <w:color w:val="000000"/>
          <w:sz w:val="20"/>
          <w:szCs w:val="20"/>
          <w:lang w:val="en-US"/>
        </w:rPr>
        <w:t>old.product</w:t>
      </w:r>
      <w:proofErr w:type="gramEnd"/>
      <w:r>
        <w:rPr>
          <w:rFonts w:ascii="Consolas" w:hAnsi="Consolas" w:cs="Consolas"/>
          <w:bCs/>
          <w:color w:val="000000"/>
          <w:sz w:val="20"/>
          <w:szCs w:val="20"/>
          <w:lang w:val="en-US"/>
        </w:rPr>
        <w:t>_id &lt;&gt; new.product_id THEN</w:t>
      </w:r>
    </w:p>
    <w:p w14:paraId="2E37E83F" w14:textId="77777777" w:rsidR="004E69D2" w:rsidRPr="00B00EA5" w:rsidRDefault="004E69D2" w:rsidP="004E69D2">
      <w:pPr>
        <w:rPr>
          <w:lang w:val="en-US"/>
        </w:rPr>
      </w:pPr>
      <w:r>
        <w:rPr>
          <w:rFonts w:ascii="Consolas" w:hAnsi="Consolas" w:cs="Consolas"/>
          <w:bCs/>
          <w:color w:val="000000"/>
          <w:sz w:val="20"/>
          <w:szCs w:val="20"/>
          <w:lang w:val="en-US"/>
        </w:rPr>
        <w:t>insert into temp_review (id, commentary, product_id, user_id,</w:t>
      </w:r>
    </w:p>
    <w:p w14:paraId="31D59400" w14:textId="77777777" w:rsidR="004E69D2" w:rsidRPr="00B00EA5" w:rsidRDefault="004E69D2" w:rsidP="004E69D2">
      <w:pPr>
        <w:rPr>
          <w:lang w:val="en-US"/>
        </w:rPr>
      </w:pPr>
      <w:r>
        <w:rPr>
          <w:rFonts w:ascii="Consolas" w:hAnsi="Consolas" w:cs="Consolas"/>
          <w:bCs/>
          <w:color w:val="000000"/>
          <w:sz w:val="20"/>
          <w:szCs w:val="20"/>
          <w:lang w:val="en-US"/>
        </w:rPr>
        <w:t>typeQuery)</w:t>
      </w:r>
    </w:p>
    <w:p w14:paraId="699B990B" w14:textId="77777777" w:rsidR="004E69D2" w:rsidRPr="00B00EA5" w:rsidRDefault="004E69D2" w:rsidP="004E69D2">
      <w:pPr>
        <w:rPr>
          <w:lang w:val="en-US"/>
        </w:rPr>
      </w:pPr>
      <w:r>
        <w:rPr>
          <w:rFonts w:ascii="Consolas" w:hAnsi="Consolas" w:cs="Consolas"/>
          <w:bCs/>
          <w:color w:val="000000"/>
          <w:sz w:val="20"/>
          <w:szCs w:val="20"/>
          <w:lang w:val="en-US"/>
        </w:rPr>
        <w:t>VALUES (OLD.id, OLD.commentary, OLD.product_id, OLD.user_id,</w:t>
      </w:r>
    </w:p>
    <w:p w14:paraId="114B1B0F" w14:textId="77777777" w:rsidR="004E69D2" w:rsidRPr="00B00EA5" w:rsidRDefault="004E69D2" w:rsidP="004E69D2">
      <w:pPr>
        <w:rPr>
          <w:lang w:val="en-US"/>
        </w:rPr>
      </w:pPr>
      <w:r>
        <w:rPr>
          <w:rFonts w:ascii="Consolas" w:hAnsi="Consolas" w:cs="Consolas"/>
          <w:bCs/>
          <w:color w:val="000000"/>
          <w:sz w:val="20"/>
          <w:szCs w:val="20"/>
          <w:lang w:val="en-US"/>
        </w:rPr>
        <w:t>'update');</w:t>
      </w:r>
    </w:p>
    <w:p w14:paraId="0959BCAF" w14:textId="77777777" w:rsidR="004E69D2" w:rsidRPr="00B00EA5" w:rsidRDefault="004E69D2" w:rsidP="004E69D2">
      <w:pPr>
        <w:rPr>
          <w:lang w:val="en-US"/>
        </w:rPr>
      </w:pPr>
      <w:r>
        <w:rPr>
          <w:rFonts w:ascii="Consolas" w:hAnsi="Consolas" w:cs="Consolas"/>
          <w:bCs/>
          <w:color w:val="000000"/>
          <w:sz w:val="20"/>
          <w:szCs w:val="20"/>
          <w:lang w:val="en-US"/>
        </w:rPr>
        <w:t>insert into story (typeQuery, table_name, id_in_table) VALUES ('update','review',OLD.id);</w:t>
      </w:r>
    </w:p>
    <w:p w14:paraId="52A83BD2" w14:textId="77777777" w:rsidR="004E69D2" w:rsidRDefault="004E69D2" w:rsidP="004E69D2">
      <w:r>
        <w:rPr>
          <w:rFonts w:ascii="Consolas" w:hAnsi="Consolas" w:cs="Consolas"/>
          <w:bCs/>
          <w:color w:val="000000"/>
          <w:sz w:val="20"/>
          <w:szCs w:val="20"/>
          <w:lang w:val="en-US"/>
        </w:rPr>
        <w:t>END</w:t>
      </w:r>
      <w:r w:rsidRPr="00B00EA5">
        <w:rPr>
          <w:rFonts w:ascii="Consolas" w:hAnsi="Consolas" w:cs="Consolas"/>
          <w:bCs/>
          <w:color w:val="000000"/>
          <w:sz w:val="20"/>
          <w:szCs w:val="20"/>
        </w:rPr>
        <w:t xml:space="preserve"> </w:t>
      </w:r>
      <w:r>
        <w:rPr>
          <w:rFonts w:ascii="Consolas" w:hAnsi="Consolas" w:cs="Consolas"/>
          <w:bCs/>
          <w:color w:val="000000"/>
          <w:sz w:val="20"/>
          <w:szCs w:val="20"/>
          <w:lang w:val="en-US"/>
        </w:rPr>
        <w:t>IF</w:t>
      </w:r>
      <w:r w:rsidRPr="00B00EA5">
        <w:rPr>
          <w:rFonts w:ascii="Consolas" w:hAnsi="Consolas" w:cs="Consolas"/>
          <w:bCs/>
          <w:color w:val="000000"/>
          <w:sz w:val="20"/>
          <w:szCs w:val="20"/>
        </w:rPr>
        <w:t>;</w:t>
      </w:r>
    </w:p>
    <w:p w14:paraId="1B0BD49D" w14:textId="77777777" w:rsidR="004E69D2" w:rsidRDefault="004E69D2" w:rsidP="004E69D2">
      <w:r>
        <w:rPr>
          <w:rFonts w:ascii="Consolas" w:hAnsi="Consolas" w:cs="Consolas"/>
          <w:bCs/>
          <w:color w:val="000000"/>
          <w:sz w:val="20"/>
          <w:szCs w:val="20"/>
          <w:lang w:val="en-US"/>
        </w:rPr>
        <w:t>END</w:t>
      </w:r>
      <w:r w:rsidRPr="00B00EA5">
        <w:rPr>
          <w:rFonts w:ascii="Consolas" w:hAnsi="Consolas" w:cs="Consolas"/>
          <w:bCs/>
          <w:color w:val="000000"/>
          <w:sz w:val="20"/>
          <w:szCs w:val="20"/>
        </w:rPr>
        <w:t>$$</w:t>
      </w:r>
    </w:p>
    <w:p w14:paraId="2FE83F09" w14:textId="77777777" w:rsidR="004E69D2" w:rsidRPr="00B00EA5" w:rsidRDefault="004E69D2" w:rsidP="004E69D2">
      <w:pPr>
        <w:spacing w:line="360" w:lineRule="auto"/>
        <w:rPr>
          <w:rFonts w:ascii="Consolas" w:hAnsi="Consolas" w:cs="Consolas"/>
          <w:b/>
          <w:bCs/>
          <w:color w:val="000000"/>
          <w:sz w:val="27"/>
          <w:szCs w:val="27"/>
        </w:rPr>
      </w:pPr>
      <w:bookmarkStart w:id="26" w:name="__RefHeading___Toc63342449"/>
    </w:p>
    <w:p w14:paraId="7BC7185A" w14:textId="77777777" w:rsidR="004E69D2" w:rsidRDefault="004E69D2" w:rsidP="004E69D2">
      <w:pPr>
        <w:sectPr w:rsidR="004E69D2">
          <w:type w:val="continuous"/>
          <w:pgSz w:w="11906" w:h="16838"/>
          <w:pgMar w:top="907" w:right="851" w:bottom="1560" w:left="1701" w:header="720" w:footer="720" w:gutter="0"/>
          <w:cols w:num="2" w:space="720"/>
          <w:docGrid w:linePitch="360"/>
        </w:sectPr>
      </w:pPr>
    </w:p>
    <w:p w14:paraId="1FFE3DF7" w14:textId="77777777" w:rsidR="004E69D2" w:rsidRDefault="004E69D2" w:rsidP="004E69D2">
      <w:pPr>
        <w:pageBreakBefore/>
        <w:spacing w:after="160" w:line="252" w:lineRule="auto"/>
        <w:jc w:val="center"/>
      </w:pPr>
      <w:r>
        <w:rPr>
          <w:b/>
          <w:bCs/>
          <w:sz w:val="28"/>
          <w:szCs w:val="28"/>
        </w:rPr>
        <w:lastRenderedPageBreak/>
        <w:t xml:space="preserve">ПРИЛОЖЕНИЕ Д – </w:t>
      </w:r>
      <w:r>
        <w:rPr>
          <w:b/>
          <w:sz w:val="28"/>
        </w:rPr>
        <w:t>Код клиентского интерфейса</w:t>
      </w:r>
      <w:bookmarkEnd w:id="26"/>
    </w:p>
    <w:p w14:paraId="779BFD9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t>
      </w:r>
    </w:p>
    <w:p w14:paraId="365BF03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System.Data;</w:t>
      </w:r>
    </w:p>
    <w:p w14:paraId="001BDCC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System.Windows;</w:t>
      </w:r>
    </w:p>
    <w:p w14:paraId="47F193D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System.Windows.Controls</w:t>
      </w:r>
      <w:proofErr w:type="gramEnd"/>
      <w:r w:rsidRPr="000C080F">
        <w:rPr>
          <w:rFonts w:ascii="Consolas" w:hAnsi="Consolas"/>
          <w:bCs/>
          <w:sz w:val="20"/>
          <w:szCs w:val="20"/>
          <w:lang w:val="en-US"/>
        </w:rPr>
        <w:t>;</w:t>
      </w:r>
    </w:p>
    <w:p w14:paraId="19C2496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MySql.Data.MySqlClient</w:t>
      </w:r>
      <w:proofErr w:type="gramEnd"/>
      <w:r w:rsidRPr="000C080F">
        <w:rPr>
          <w:rFonts w:ascii="Consolas" w:hAnsi="Consolas"/>
          <w:bCs/>
          <w:sz w:val="20"/>
          <w:szCs w:val="20"/>
          <w:lang w:val="en-US"/>
        </w:rPr>
        <w:t>;</w:t>
      </w:r>
    </w:p>
    <w:p w14:paraId="4D869430" w14:textId="77777777" w:rsidR="004E69D2" w:rsidRPr="000C080F" w:rsidRDefault="004E69D2" w:rsidP="004E69D2">
      <w:pPr>
        <w:spacing w:line="252" w:lineRule="auto"/>
        <w:rPr>
          <w:rFonts w:ascii="Consolas" w:hAnsi="Consolas"/>
          <w:bCs/>
          <w:sz w:val="20"/>
          <w:szCs w:val="20"/>
          <w:lang w:val="en-US"/>
        </w:rPr>
      </w:pPr>
    </w:p>
    <w:p w14:paraId="3EEFCFE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namespace WpfApplication1</w:t>
      </w:r>
    </w:p>
    <w:p w14:paraId="1106A76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475205B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partial class </w:t>
      </w:r>
      <w:proofErr w:type="gramStart"/>
      <w:r w:rsidRPr="000C080F">
        <w:rPr>
          <w:rFonts w:ascii="Consolas" w:hAnsi="Consolas"/>
          <w:bCs/>
          <w:sz w:val="20"/>
          <w:szCs w:val="20"/>
          <w:lang w:val="en-US"/>
        </w:rPr>
        <w:t>AddComment :</w:t>
      </w:r>
      <w:proofErr w:type="gramEnd"/>
      <w:r w:rsidRPr="000C080F">
        <w:rPr>
          <w:rFonts w:ascii="Consolas" w:hAnsi="Consolas"/>
          <w:bCs/>
          <w:sz w:val="20"/>
          <w:szCs w:val="20"/>
          <w:lang w:val="en-US"/>
        </w:rPr>
        <w:t xml:space="preserve"> Window</w:t>
      </w:r>
    </w:p>
    <w:p w14:paraId="30B3419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7E8D39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int idProduct;</w:t>
      </w:r>
    </w:p>
    <w:p w14:paraId="6A0B14F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w:t>
      </w:r>
      <w:proofErr w:type="gramStart"/>
      <w:r w:rsidRPr="000C080F">
        <w:rPr>
          <w:rFonts w:ascii="Consolas" w:hAnsi="Consolas"/>
          <w:bCs/>
          <w:sz w:val="20"/>
          <w:szCs w:val="20"/>
          <w:lang w:val="en-US"/>
        </w:rPr>
        <w:t>AddComment(</w:t>
      </w:r>
      <w:proofErr w:type="gramEnd"/>
      <w:r w:rsidRPr="000C080F">
        <w:rPr>
          <w:rFonts w:ascii="Consolas" w:hAnsi="Consolas"/>
          <w:bCs/>
          <w:sz w:val="20"/>
          <w:szCs w:val="20"/>
          <w:lang w:val="en-US"/>
        </w:rPr>
        <w:t>)</w:t>
      </w:r>
    </w:p>
    <w:p w14:paraId="4630F76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F907E9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DataTable dt;</w:t>
      </w:r>
    </w:p>
    <w:p w14:paraId="4556367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InitializeComponent(</w:t>
      </w:r>
      <w:proofErr w:type="gramEnd"/>
      <w:r w:rsidRPr="000C080F">
        <w:rPr>
          <w:rFonts w:ascii="Consolas" w:hAnsi="Consolas"/>
          <w:bCs/>
          <w:sz w:val="20"/>
          <w:szCs w:val="20"/>
          <w:lang w:val="en-US"/>
        </w:rPr>
        <w:t>);</w:t>
      </w:r>
    </w:p>
    <w:p w14:paraId="1774162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5B827C0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7DC282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13FD285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200CEE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240EF44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name FROM product", conn))</w:t>
      </w:r>
    </w:p>
    <w:p w14:paraId="6CBCFDD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963CD1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74C0DCD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25E47E3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49C9FB3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4B81A0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5CBEB6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7B123B8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582D94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07D7336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65DC5E8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223F00F" w14:textId="77777777" w:rsidR="004E69D2" w:rsidRPr="000C080F" w:rsidRDefault="004E69D2" w:rsidP="004E69D2">
      <w:pPr>
        <w:spacing w:line="252" w:lineRule="auto"/>
        <w:rPr>
          <w:rFonts w:ascii="Consolas" w:hAnsi="Consolas"/>
          <w:bCs/>
          <w:sz w:val="20"/>
          <w:szCs w:val="20"/>
          <w:lang w:val="en-US"/>
        </w:rPr>
      </w:pPr>
    </w:p>
    <w:p w14:paraId="47BD491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for (int i = 0; i &lt; </w:t>
      </w:r>
      <w:proofErr w:type="gramStart"/>
      <w:r w:rsidRPr="000C080F">
        <w:rPr>
          <w:rFonts w:ascii="Consolas" w:hAnsi="Consolas"/>
          <w:bCs/>
          <w:sz w:val="20"/>
          <w:szCs w:val="20"/>
          <w:lang w:val="en-US"/>
        </w:rPr>
        <w:t>dt.Rows.Count</w:t>
      </w:r>
      <w:proofErr w:type="gramEnd"/>
      <w:r w:rsidRPr="000C080F">
        <w:rPr>
          <w:rFonts w:ascii="Consolas" w:hAnsi="Consolas"/>
          <w:bCs/>
          <w:sz w:val="20"/>
          <w:szCs w:val="20"/>
          <w:lang w:val="en-US"/>
        </w:rPr>
        <w:t>; i++)</w:t>
      </w:r>
    </w:p>
    <w:p w14:paraId="43A8CDF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DF17C4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ComboBox.Items.Add</w:t>
      </w:r>
      <w:proofErr w:type="gramEnd"/>
      <w:r w:rsidRPr="000C080F">
        <w:rPr>
          <w:rFonts w:ascii="Consolas" w:hAnsi="Consolas"/>
          <w:bCs/>
          <w:sz w:val="20"/>
          <w:szCs w:val="20"/>
          <w:lang w:val="en-US"/>
        </w:rPr>
        <w:t>(dt.Rows[i]["name"]);</w:t>
      </w:r>
    </w:p>
    <w:p w14:paraId="743A896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4B7640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A845DC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30F1003" w14:textId="77777777" w:rsidR="004E69D2" w:rsidRPr="000C080F" w:rsidRDefault="004E69D2" w:rsidP="004E69D2">
      <w:pPr>
        <w:spacing w:line="252" w:lineRule="auto"/>
        <w:rPr>
          <w:rFonts w:ascii="Consolas" w:hAnsi="Consolas"/>
          <w:bCs/>
          <w:sz w:val="20"/>
          <w:szCs w:val="20"/>
          <w:lang w:val="en-US"/>
        </w:rPr>
      </w:pPr>
    </w:p>
    <w:p w14:paraId="43E5FFB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AddCommentary(</w:t>
      </w:r>
      <w:proofErr w:type="gramEnd"/>
      <w:r w:rsidRPr="000C080F">
        <w:rPr>
          <w:rFonts w:ascii="Consolas" w:hAnsi="Consolas"/>
          <w:bCs/>
          <w:sz w:val="20"/>
          <w:szCs w:val="20"/>
          <w:lang w:val="en-US"/>
        </w:rPr>
        <w:t>object sender, RoutedEventArgs e)</w:t>
      </w:r>
    </w:p>
    <w:p w14:paraId="698F9A9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529A86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firstname = String.Empty;</w:t>
      </w:r>
    </w:p>
    <w:p w14:paraId="6A2D8D2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lastname = String.Empty;</w:t>
      </w:r>
    </w:p>
    <w:p w14:paraId="708D951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029D97D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2D67F3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29DC8E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user WHERE id=@ids", conn);</w:t>
      </w:r>
    </w:p>
    <w:p w14:paraId="0D63C80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commSel.Parameters.AddWithValue</w:t>
      </w:r>
      <w:proofErr w:type="gramEnd"/>
      <w:r w:rsidRPr="000C080F">
        <w:rPr>
          <w:rFonts w:ascii="Consolas" w:hAnsi="Consolas"/>
          <w:bCs/>
          <w:sz w:val="20"/>
          <w:szCs w:val="20"/>
          <w:lang w:val="en-US"/>
        </w:rPr>
        <w:t>("@ids", Authorize.userId.ToString());</w:t>
      </w:r>
    </w:p>
    <w:p w14:paraId="47FD9B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reader = commSel.ExecuteReader())</w:t>
      </w:r>
    </w:p>
    <w:p w14:paraId="6748E06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1D4E87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reader.Read</w:t>
      </w:r>
      <w:proofErr w:type="gramEnd"/>
      <w:r w:rsidRPr="000C080F">
        <w:rPr>
          <w:rFonts w:ascii="Consolas" w:hAnsi="Consolas"/>
          <w:bCs/>
          <w:sz w:val="20"/>
          <w:szCs w:val="20"/>
          <w:lang w:val="en-US"/>
        </w:rPr>
        <w:t>())</w:t>
      </w:r>
    </w:p>
    <w:p w14:paraId="0FE7076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D13E3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firstname = </w:t>
      </w:r>
      <w:proofErr w:type="gramStart"/>
      <w:r w:rsidRPr="000C080F">
        <w:rPr>
          <w:rFonts w:ascii="Consolas" w:hAnsi="Consolas"/>
          <w:bCs/>
          <w:sz w:val="20"/>
          <w:szCs w:val="20"/>
          <w:lang w:val="en-US"/>
        </w:rPr>
        <w:t>reader.GetString</w:t>
      </w:r>
      <w:proofErr w:type="gramEnd"/>
      <w:r w:rsidRPr="000C080F">
        <w:rPr>
          <w:rFonts w:ascii="Consolas" w:hAnsi="Consolas"/>
          <w:bCs/>
          <w:sz w:val="20"/>
          <w:szCs w:val="20"/>
          <w:lang w:val="en-US"/>
        </w:rPr>
        <w:t>(3);</w:t>
      </w:r>
    </w:p>
    <w:p w14:paraId="6EFBE00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lastname = </w:t>
      </w:r>
      <w:proofErr w:type="gramStart"/>
      <w:r w:rsidRPr="000C080F">
        <w:rPr>
          <w:rFonts w:ascii="Consolas" w:hAnsi="Consolas"/>
          <w:bCs/>
          <w:sz w:val="20"/>
          <w:szCs w:val="20"/>
          <w:lang w:val="en-US"/>
        </w:rPr>
        <w:t>reader.GetString</w:t>
      </w:r>
      <w:proofErr w:type="gramEnd"/>
      <w:r w:rsidRPr="000C080F">
        <w:rPr>
          <w:rFonts w:ascii="Consolas" w:hAnsi="Consolas"/>
          <w:bCs/>
          <w:sz w:val="20"/>
          <w:szCs w:val="20"/>
          <w:lang w:val="en-US"/>
        </w:rPr>
        <w:t>(4);</w:t>
      </w:r>
    </w:p>
    <w:p w14:paraId="4FCED50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CCFF91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194998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CD2177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42DB517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2D18AF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6BCCF0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03F0F5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7E3C43D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 = </w:t>
      </w:r>
      <w:proofErr w:type="gramStart"/>
      <w:r w:rsidRPr="000C080F">
        <w:rPr>
          <w:rFonts w:ascii="Consolas" w:hAnsi="Consolas"/>
          <w:bCs/>
          <w:sz w:val="20"/>
          <w:szCs w:val="20"/>
          <w:lang w:val="en-US"/>
        </w:rPr>
        <w:t>conn.CreateCommand</w:t>
      </w:r>
      <w:proofErr w:type="gramEnd"/>
      <w:r w:rsidRPr="000C080F">
        <w:rPr>
          <w:rFonts w:ascii="Consolas" w:hAnsi="Consolas"/>
          <w:bCs/>
          <w:sz w:val="20"/>
          <w:szCs w:val="20"/>
          <w:lang w:val="en-US"/>
        </w:rPr>
        <w:t>();</w:t>
      </w:r>
    </w:p>
    <w:p w14:paraId="6904452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comm.CommandText</w:t>
      </w:r>
      <w:proofErr w:type="gramEnd"/>
      <w:r w:rsidRPr="000C080F">
        <w:rPr>
          <w:rFonts w:ascii="Consolas" w:hAnsi="Consolas"/>
          <w:bCs/>
          <w:sz w:val="20"/>
          <w:szCs w:val="20"/>
          <w:lang w:val="en-US"/>
        </w:rPr>
        <w:t xml:space="preserve"> = "INSERT INTO comments(commentary,product_id,user_id) VALUES(@commentary,@product_id,@user_id)";</w:t>
      </w:r>
    </w:p>
    <w:p w14:paraId="63DE01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("@commentary", comment.Text);</w:t>
      </w:r>
    </w:p>
    <w:p w14:paraId="56F2094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("@product_id", idProduct);</w:t>
      </w:r>
    </w:p>
    <w:p w14:paraId="1E5AF00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("@user_id", Authorize.userId.ToString());</w:t>
      </w:r>
    </w:p>
    <w:p w14:paraId="21B7842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1855A1D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82D73A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72BA349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C7F7E4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721C87A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4B8D7A2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D94B5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D0CDFA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1EC511A" w14:textId="77777777" w:rsidR="004E69D2" w:rsidRPr="000C080F" w:rsidRDefault="004E69D2" w:rsidP="004E69D2">
      <w:pPr>
        <w:spacing w:line="252" w:lineRule="auto"/>
        <w:rPr>
          <w:rFonts w:ascii="Consolas" w:hAnsi="Consolas"/>
          <w:bCs/>
          <w:sz w:val="20"/>
          <w:szCs w:val="20"/>
          <w:lang w:val="en-US"/>
        </w:rPr>
      </w:pPr>
    </w:p>
    <w:p w14:paraId="31F0009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ComboBox_</w:t>
      </w:r>
      <w:proofErr w:type="gramStart"/>
      <w:r w:rsidRPr="000C080F">
        <w:rPr>
          <w:rFonts w:ascii="Consolas" w:hAnsi="Consolas"/>
          <w:bCs/>
          <w:sz w:val="20"/>
          <w:szCs w:val="20"/>
          <w:lang w:val="en-US"/>
        </w:rPr>
        <w:t>OnSelectionChanged(</w:t>
      </w:r>
      <w:proofErr w:type="gramEnd"/>
      <w:r w:rsidRPr="000C080F">
        <w:rPr>
          <w:rFonts w:ascii="Consolas" w:hAnsi="Consolas"/>
          <w:bCs/>
          <w:sz w:val="20"/>
          <w:szCs w:val="20"/>
          <w:lang w:val="en-US"/>
        </w:rPr>
        <w:t>object sender, SelectionChangedEventArgs e)</w:t>
      </w:r>
    </w:p>
    <w:p w14:paraId="5F53E99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13510E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5BD77AD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48F5D2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3AF6322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id FROM product WHERE name=@name", conn);</w:t>
      </w:r>
    </w:p>
    <w:p w14:paraId="11EE116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commSel.Parameters.AddWithValue</w:t>
      </w:r>
      <w:proofErr w:type="gramEnd"/>
      <w:r w:rsidRPr="000C080F">
        <w:rPr>
          <w:rFonts w:ascii="Consolas" w:hAnsi="Consolas"/>
          <w:bCs/>
          <w:sz w:val="20"/>
          <w:szCs w:val="20"/>
          <w:lang w:val="en-US"/>
        </w:rPr>
        <w:t>("@name", (sender as ComboBox).SelectedItem as string);</w:t>
      </w:r>
    </w:p>
    <w:p w14:paraId="751E68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reader = commSel.ExecuteReader())</w:t>
      </w:r>
    </w:p>
    <w:p w14:paraId="2A8C4C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34FF36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reader.Read</w:t>
      </w:r>
      <w:proofErr w:type="gramEnd"/>
      <w:r w:rsidRPr="000C080F">
        <w:rPr>
          <w:rFonts w:ascii="Consolas" w:hAnsi="Consolas"/>
          <w:bCs/>
          <w:sz w:val="20"/>
          <w:szCs w:val="20"/>
          <w:lang w:val="en-US"/>
        </w:rPr>
        <w:t>())</w:t>
      </w:r>
    </w:p>
    <w:p w14:paraId="0D3AC47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28ED1B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idProduct = </w:t>
      </w:r>
      <w:proofErr w:type="gramStart"/>
      <w:r w:rsidRPr="000C080F">
        <w:rPr>
          <w:rFonts w:ascii="Consolas" w:hAnsi="Consolas"/>
          <w:bCs/>
          <w:sz w:val="20"/>
          <w:szCs w:val="20"/>
          <w:lang w:val="en-US"/>
        </w:rPr>
        <w:t>reader.GetInt</w:t>
      </w:r>
      <w:proofErr w:type="gramEnd"/>
      <w:r w:rsidRPr="000C080F">
        <w:rPr>
          <w:rFonts w:ascii="Consolas" w:hAnsi="Consolas"/>
          <w:bCs/>
          <w:sz w:val="20"/>
          <w:szCs w:val="20"/>
          <w:lang w:val="en-US"/>
        </w:rPr>
        <w:t>32(0);</w:t>
      </w:r>
    </w:p>
    <w:p w14:paraId="5C10D2F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C7B2ED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CC1D74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36BEC4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E54FA0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D09816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50B69E4B" w14:textId="77777777" w:rsidR="004E69D2" w:rsidRPr="000C080F" w:rsidRDefault="004E69D2" w:rsidP="004E69D2">
      <w:pPr>
        <w:spacing w:line="252" w:lineRule="auto"/>
        <w:rPr>
          <w:rFonts w:ascii="Consolas" w:hAnsi="Consolas"/>
          <w:bCs/>
          <w:sz w:val="20"/>
          <w:szCs w:val="20"/>
          <w:lang w:val="en-US"/>
        </w:rPr>
      </w:pPr>
    </w:p>
    <w:p w14:paraId="08E3747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t>
      </w:r>
    </w:p>
    <w:p w14:paraId="18F7F58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System.Data;</w:t>
      </w:r>
    </w:p>
    <w:p w14:paraId="7B936FB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System.Windows;</w:t>
      </w:r>
    </w:p>
    <w:p w14:paraId="6231D5B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System.Windows.Controls</w:t>
      </w:r>
      <w:proofErr w:type="gramEnd"/>
      <w:r w:rsidRPr="000C080F">
        <w:rPr>
          <w:rFonts w:ascii="Consolas" w:hAnsi="Consolas"/>
          <w:bCs/>
          <w:sz w:val="20"/>
          <w:szCs w:val="20"/>
          <w:lang w:val="en-US"/>
        </w:rPr>
        <w:t>;</w:t>
      </w:r>
    </w:p>
    <w:p w14:paraId="2CE0884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MySql.Data.MySqlClient</w:t>
      </w:r>
      <w:proofErr w:type="gramEnd"/>
      <w:r w:rsidRPr="000C080F">
        <w:rPr>
          <w:rFonts w:ascii="Consolas" w:hAnsi="Consolas"/>
          <w:bCs/>
          <w:sz w:val="20"/>
          <w:szCs w:val="20"/>
          <w:lang w:val="en-US"/>
        </w:rPr>
        <w:t>;</w:t>
      </w:r>
    </w:p>
    <w:p w14:paraId="3CD9BC01" w14:textId="77777777" w:rsidR="004E69D2" w:rsidRPr="000C080F" w:rsidRDefault="004E69D2" w:rsidP="004E69D2">
      <w:pPr>
        <w:spacing w:line="252" w:lineRule="auto"/>
        <w:rPr>
          <w:rFonts w:ascii="Consolas" w:hAnsi="Consolas"/>
          <w:bCs/>
          <w:sz w:val="20"/>
          <w:szCs w:val="20"/>
          <w:lang w:val="en-US"/>
        </w:rPr>
      </w:pPr>
    </w:p>
    <w:p w14:paraId="080E378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namespace WpfApplication1</w:t>
      </w:r>
    </w:p>
    <w:p w14:paraId="2474DC4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32329BE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partial class </w:t>
      </w:r>
      <w:proofErr w:type="gramStart"/>
      <w:r w:rsidRPr="000C080F">
        <w:rPr>
          <w:rFonts w:ascii="Consolas" w:hAnsi="Consolas"/>
          <w:bCs/>
          <w:sz w:val="20"/>
          <w:szCs w:val="20"/>
          <w:lang w:val="en-US"/>
        </w:rPr>
        <w:t>AddNewReview :</w:t>
      </w:r>
      <w:proofErr w:type="gramEnd"/>
      <w:r w:rsidRPr="000C080F">
        <w:rPr>
          <w:rFonts w:ascii="Consolas" w:hAnsi="Consolas"/>
          <w:bCs/>
          <w:sz w:val="20"/>
          <w:szCs w:val="20"/>
          <w:lang w:val="en-US"/>
        </w:rPr>
        <w:t xml:space="preserve"> Window</w:t>
      </w:r>
    </w:p>
    <w:p w14:paraId="5A92E0A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FC13F4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public int idProduct;</w:t>
      </w:r>
    </w:p>
    <w:p w14:paraId="43A68EF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w:t>
      </w:r>
      <w:proofErr w:type="gramStart"/>
      <w:r w:rsidRPr="000C080F">
        <w:rPr>
          <w:rFonts w:ascii="Consolas" w:hAnsi="Consolas"/>
          <w:bCs/>
          <w:sz w:val="20"/>
          <w:szCs w:val="20"/>
          <w:lang w:val="en-US"/>
        </w:rPr>
        <w:t>AddNewReview(</w:t>
      </w:r>
      <w:proofErr w:type="gramEnd"/>
      <w:r w:rsidRPr="000C080F">
        <w:rPr>
          <w:rFonts w:ascii="Consolas" w:hAnsi="Consolas"/>
          <w:bCs/>
          <w:sz w:val="20"/>
          <w:szCs w:val="20"/>
          <w:lang w:val="en-US"/>
        </w:rPr>
        <w:t>)</w:t>
      </w:r>
    </w:p>
    <w:p w14:paraId="67C78EB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DBA0AE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DataTable dt;</w:t>
      </w:r>
    </w:p>
    <w:p w14:paraId="1540D0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InitializeComponent(</w:t>
      </w:r>
      <w:proofErr w:type="gramEnd"/>
      <w:r w:rsidRPr="000C080F">
        <w:rPr>
          <w:rFonts w:ascii="Consolas" w:hAnsi="Consolas"/>
          <w:bCs/>
          <w:sz w:val="20"/>
          <w:szCs w:val="20"/>
          <w:lang w:val="en-US"/>
        </w:rPr>
        <w:t>);</w:t>
      </w:r>
    </w:p>
    <w:p w14:paraId="729BF6E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645CD25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7FE315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4DB7B95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C4EE7B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1A1B796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name FROM product", conn))</w:t>
      </w:r>
    </w:p>
    <w:p w14:paraId="2B0C05F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74D56A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3D03206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3BFF35C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48BE369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441BE1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92538E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14053F5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85B369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4E49CD6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0059585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E9DA683" w14:textId="77777777" w:rsidR="004E69D2" w:rsidRPr="000C080F" w:rsidRDefault="004E69D2" w:rsidP="004E69D2">
      <w:pPr>
        <w:spacing w:line="252" w:lineRule="auto"/>
        <w:rPr>
          <w:rFonts w:ascii="Consolas" w:hAnsi="Consolas"/>
          <w:bCs/>
          <w:sz w:val="20"/>
          <w:szCs w:val="20"/>
          <w:lang w:val="en-US"/>
        </w:rPr>
      </w:pPr>
    </w:p>
    <w:p w14:paraId="0109EB4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for (int i = 0; i &lt; </w:t>
      </w:r>
      <w:proofErr w:type="gramStart"/>
      <w:r w:rsidRPr="000C080F">
        <w:rPr>
          <w:rFonts w:ascii="Consolas" w:hAnsi="Consolas"/>
          <w:bCs/>
          <w:sz w:val="20"/>
          <w:szCs w:val="20"/>
          <w:lang w:val="en-US"/>
        </w:rPr>
        <w:t>dt.Rows.Count</w:t>
      </w:r>
      <w:proofErr w:type="gramEnd"/>
      <w:r w:rsidRPr="000C080F">
        <w:rPr>
          <w:rFonts w:ascii="Consolas" w:hAnsi="Consolas"/>
          <w:bCs/>
          <w:sz w:val="20"/>
          <w:szCs w:val="20"/>
          <w:lang w:val="en-US"/>
        </w:rPr>
        <w:t>; i++)</w:t>
      </w:r>
    </w:p>
    <w:p w14:paraId="7494A6A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5C9A7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ComboBox.Items.Add</w:t>
      </w:r>
      <w:proofErr w:type="gramEnd"/>
      <w:r w:rsidRPr="000C080F">
        <w:rPr>
          <w:rFonts w:ascii="Consolas" w:hAnsi="Consolas"/>
          <w:bCs/>
          <w:sz w:val="20"/>
          <w:szCs w:val="20"/>
          <w:lang w:val="en-US"/>
        </w:rPr>
        <w:t>(dt.Rows[i]["name"]);</w:t>
      </w:r>
    </w:p>
    <w:p w14:paraId="243996D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05C698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4486AE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93B09F8" w14:textId="77777777" w:rsidR="004E69D2" w:rsidRPr="000C080F" w:rsidRDefault="004E69D2" w:rsidP="004E69D2">
      <w:pPr>
        <w:spacing w:line="252" w:lineRule="auto"/>
        <w:rPr>
          <w:rFonts w:ascii="Consolas" w:hAnsi="Consolas"/>
          <w:bCs/>
          <w:sz w:val="20"/>
          <w:szCs w:val="20"/>
          <w:lang w:val="en-US"/>
        </w:rPr>
      </w:pPr>
    </w:p>
    <w:p w14:paraId="18FA634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AddReview(</w:t>
      </w:r>
      <w:proofErr w:type="gramEnd"/>
      <w:r w:rsidRPr="000C080F">
        <w:rPr>
          <w:rFonts w:ascii="Consolas" w:hAnsi="Consolas"/>
          <w:bCs/>
          <w:sz w:val="20"/>
          <w:szCs w:val="20"/>
          <w:lang w:val="en-US"/>
        </w:rPr>
        <w:t>object sender, RoutedEventArgs e)</w:t>
      </w:r>
    </w:p>
    <w:p w14:paraId="58C09CF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052DD0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firstname = String.Empty;</w:t>
      </w:r>
    </w:p>
    <w:p w14:paraId="35F6A7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lastname = String.Empty;</w:t>
      </w:r>
    </w:p>
    <w:p w14:paraId="528A24B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18AEFD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C398DF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1707AEF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user WHERE id=@ids", conn);</w:t>
      </w:r>
    </w:p>
    <w:p w14:paraId="1CCF439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commSel.Parameters.AddWithValue</w:t>
      </w:r>
      <w:proofErr w:type="gramEnd"/>
      <w:r w:rsidRPr="000C080F">
        <w:rPr>
          <w:rFonts w:ascii="Consolas" w:hAnsi="Consolas"/>
          <w:bCs/>
          <w:sz w:val="20"/>
          <w:szCs w:val="20"/>
          <w:lang w:val="en-US"/>
        </w:rPr>
        <w:t>("@ids", Authorize.userId.ToString());</w:t>
      </w:r>
    </w:p>
    <w:p w14:paraId="566000B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reader = commSel.ExecuteReader())</w:t>
      </w:r>
    </w:p>
    <w:p w14:paraId="3C08740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B57FA9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reader.Read</w:t>
      </w:r>
      <w:proofErr w:type="gramEnd"/>
      <w:r w:rsidRPr="000C080F">
        <w:rPr>
          <w:rFonts w:ascii="Consolas" w:hAnsi="Consolas"/>
          <w:bCs/>
          <w:sz w:val="20"/>
          <w:szCs w:val="20"/>
          <w:lang w:val="en-US"/>
        </w:rPr>
        <w:t>())</w:t>
      </w:r>
    </w:p>
    <w:p w14:paraId="69349E8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2B3C6E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firstname = </w:t>
      </w:r>
      <w:proofErr w:type="gramStart"/>
      <w:r w:rsidRPr="000C080F">
        <w:rPr>
          <w:rFonts w:ascii="Consolas" w:hAnsi="Consolas"/>
          <w:bCs/>
          <w:sz w:val="20"/>
          <w:szCs w:val="20"/>
          <w:lang w:val="en-US"/>
        </w:rPr>
        <w:t>reader.GetString</w:t>
      </w:r>
      <w:proofErr w:type="gramEnd"/>
      <w:r w:rsidRPr="000C080F">
        <w:rPr>
          <w:rFonts w:ascii="Consolas" w:hAnsi="Consolas"/>
          <w:bCs/>
          <w:sz w:val="20"/>
          <w:szCs w:val="20"/>
          <w:lang w:val="en-US"/>
        </w:rPr>
        <w:t>(3);</w:t>
      </w:r>
    </w:p>
    <w:p w14:paraId="65E1E4B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lastname = </w:t>
      </w:r>
      <w:proofErr w:type="gramStart"/>
      <w:r w:rsidRPr="000C080F">
        <w:rPr>
          <w:rFonts w:ascii="Consolas" w:hAnsi="Consolas"/>
          <w:bCs/>
          <w:sz w:val="20"/>
          <w:szCs w:val="20"/>
          <w:lang w:val="en-US"/>
        </w:rPr>
        <w:t>reader.GetString</w:t>
      </w:r>
      <w:proofErr w:type="gramEnd"/>
      <w:r w:rsidRPr="000C080F">
        <w:rPr>
          <w:rFonts w:ascii="Consolas" w:hAnsi="Consolas"/>
          <w:bCs/>
          <w:sz w:val="20"/>
          <w:szCs w:val="20"/>
          <w:lang w:val="en-US"/>
        </w:rPr>
        <w:t>(4);</w:t>
      </w:r>
    </w:p>
    <w:p w14:paraId="2610B3D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9D0647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AAB4B3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871BEA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5EAC94C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DD4EE1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0CBEA0A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82503C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0F0EA11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 = </w:t>
      </w:r>
      <w:proofErr w:type="gramStart"/>
      <w:r w:rsidRPr="000C080F">
        <w:rPr>
          <w:rFonts w:ascii="Consolas" w:hAnsi="Consolas"/>
          <w:bCs/>
          <w:sz w:val="20"/>
          <w:szCs w:val="20"/>
          <w:lang w:val="en-US"/>
        </w:rPr>
        <w:t>conn.CreateCommand</w:t>
      </w:r>
      <w:proofErr w:type="gramEnd"/>
      <w:r w:rsidRPr="000C080F">
        <w:rPr>
          <w:rFonts w:ascii="Consolas" w:hAnsi="Consolas"/>
          <w:bCs/>
          <w:sz w:val="20"/>
          <w:szCs w:val="20"/>
          <w:lang w:val="en-US"/>
        </w:rPr>
        <w:t>();</w:t>
      </w:r>
    </w:p>
    <w:p w14:paraId="3F47BBB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comm.CommandText</w:t>
      </w:r>
      <w:proofErr w:type="gramEnd"/>
      <w:r w:rsidRPr="000C080F">
        <w:rPr>
          <w:rFonts w:ascii="Consolas" w:hAnsi="Consolas"/>
          <w:bCs/>
          <w:sz w:val="20"/>
          <w:szCs w:val="20"/>
          <w:lang w:val="en-US"/>
        </w:rPr>
        <w:t xml:space="preserve"> = "INSERT INTO review(commentary,product_id,user_id) VALUES(@commentary,@product_id,@user_id)";</w:t>
      </w:r>
    </w:p>
    <w:p w14:paraId="3DFA123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("@commentary", review.Text);</w:t>
      </w:r>
    </w:p>
    <w:p w14:paraId="3D995F3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("@product_id", idProduct);</w:t>
      </w:r>
    </w:p>
    <w:p w14:paraId="3FE659E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("@user_id", Authorize.userId.ToString());</w:t>
      </w:r>
    </w:p>
    <w:p w14:paraId="0314EBF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54ACF07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991021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1B0ABB9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5CBA4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707BBD6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561EE57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A563B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94605A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E53E2F5" w14:textId="77777777" w:rsidR="004E69D2" w:rsidRPr="000C080F" w:rsidRDefault="004E69D2" w:rsidP="004E69D2">
      <w:pPr>
        <w:spacing w:line="252" w:lineRule="auto"/>
        <w:rPr>
          <w:rFonts w:ascii="Consolas" w:hAnsi="Consolas"/>
          <w:bCs/>
          <w:sz w:val="20"/>
          <w:szCs w:val="20"/>
          <w:lang w:val="en-US"/>
        </w:rPr>
      </w:pPr>
    </w:p>
    <w:p w14:paraId="2336C48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ComboBox_</w:t>
      </w:r>
      <w:proofErr w:type="gramStart"/>
      <w:r w:rsidRPr="000C080F">
        <w:rPr>
          <w:rFonts w:ascii="Consolas" w:hAnsi="Consolas"/>
          <w:bCs/>
          <w:sz w:val="20"/>
          <w:szCs w:val="20"/>
          <w:lang w:val="en-US"/>
        </w:rPr>
        <w:t>OnSelectionChanged(</w:t>
      </w:r>
      <w:proofErr w:type="gramEnd"/>
      <w:r w:rsidRPr="000C080F">
        <w:rPr>
          <w:rFonts w:ascii="Consolas" w:hAnsi="Consolas"/>
          <w:bCs/>
          <w:sz w:val="20"/>
          <w:szCs w:val="20"/>
          <w:lang w:val="en-US"/>
        </w:rPr>
        <w:t>object sender, SelectionChangedEventArgs e)</w:t>
      </w:r>
    </w:p>
    <w:p w14:paraId="071EE5E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767C8B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738B9B2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DCBE10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2184129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id FROM product WHERE name=@name", conn);</w:t>
      </w:r>
    </w:p>
    <w:p w14:paraId="62CB322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commSel.Parameters.AddWithValue</w:t>
      </w:r>
      <w:proofErr w:type="gramEnd"/>
      <w:r w:rsidRPr="000C080F">
        <w:rPr>
          <w:rFonts w:ascii="Consolas" w:hAnsi="Consolas"/>
          <w:bCs/>
          <w:sz w:val="20"/>
          <w:szCs w:val="20"/>
          <w:lang w:val="en-US"/>
        </w:rPr>
        <w:t>("@name", (sender as ComboBox).SelectedItem as string);</w:t>
      </w:r>
    </w:p>
    <w:p w14:paraId="284F0A0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reader = commSel.ExecuteReader())</w:t>
      </w:r>
    </w:p>
    <w:p w14:paraId="7B41B4C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2C0C2C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reader.Read</w:t>
      </w:r>
      <w:proofErr w:type="gramEnd"/>
      <w:r w:rsidRPr="000C080F">
        <w:rPr>
          <w:rFonts w:ascii="Consolas" w:hAnsi="Consolas"/>
          <w:bCs/>
          <w:sz w:val="20"/>
          <w:szCs w:val="20"/>
          <w:lang w:val="en-US"/>
        </w:rPr>
        <w:t>())</w:t>
      </w:r>
    </w:p>
    <w:p w14:paraId="57FE3F9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FD9524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idProduct = </w:t>
      </w:r>
      <w:proofErr w:type="gramStart"/>
      <w:r w:rsidRPr="000C080F">
        <w:rPr>
          <w:rFonts w:ascii="Consolas" w:hAnsi="Consolas"/>
          <w:bCs/>
          <w:sz w:val="20"/>
          <w:szCs w:val="20"/>
          <w:lang w:val="en-US"/>
        </w:rPr>
        <w:t>reader.GetInt</w:t>
      </w:r>
      <w:proofErr w:type="gramEnd"/>
      <w:r w:rsidRPr="000C080F">
        <w:rPr>
          <w:rFonts w:ascii="Consolas" w:hAnsi="Consolas"/>
          <w:bCs/>
          <w:sz w:val="20"/>
          <w:szCs w:val="20"/>
          <w:lang w:val="en-US"/>
        </w:rPr>
        <w:t>32(0);</w:t>
      </w:r>
    </w:p>
    <w:p w14:paraId="5F3634E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D9843D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56FFC6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432DF1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EA4A5B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D75E75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2F3A0074" w14:textId="77777777" w:rsidR="004E69D2" w:rsidRPr="000C080F" w:rsidRDefault="004E69D2" w:rsidP="004E69D2">
      <w:pPr>
        <w:spacing w:line="252" w:lineRule="auto"/>
        <w:rPr>
          <w:rFonts w:ascii="Consolas" w:hAnsi="Consolas"/>
          <w:bCs/>
          <w:sz w:val="20"/>
          <w:szCs w:val="20"/>
          <w:lang w:val="en-US"/>
        </w:rPr>
      </w:pPr>
    </w:p>
    <w:p w14:paraId="5F302CF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t>
      </w:r>
    </w:p>
    <w:p w14:paraId="563AF7B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System.Data;</w:t>
      </w:r>
    </w:p>
    <w:p w14:paraId="2F3E39D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System.Diagnostics;</w:t>
      </w:r>
    </w:p>
    <w:p w14:paraId="013CD6F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System.Windows;</w:t>
      </w:r>
    </w:p>
    <w:p w14:paraId="160F01D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System.Windows.Controls</w:t>
      </w:r>
      <w:proofErr w:type="gramEnd"/>
      <w:r w:rsidRPr="000C080F">
        <w:rPr>
          <w:rFonts w:ascii="Consolas" w:hAnsi="Consolas"/>
          <w:bCs/>
          <w:sz w:val="20"/>
          <w:szCs w:val="20"/>
          <w:lang w:val="en-US"/>
        </w:rPr>
        <w:t>;</w:t>
      </w:r>
    </w:p>
    <w:p w14:paraId="58C58B1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System.Windows.Media</w:t>
      </w:r>
      <w:proofErr w:type="gramEnd"/>
      <w:r w:rsidRPr="000C080F">
        <w:rPr>
          <w:rFonts w:ascii="Consolas" w:hAnsi="Consolas"/>
          <w:bCs/>
          <w:sz w:val="20"/>
          <w:szCs w:val="20"/>
          <w:lang w:val="en-US"/>
        </w:rPr>
        <w:t>;</w:t>
      </w:r>
    </w:p>
    <w:p w14:paraId="2D75C05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MySql.Data.MySqlClient</w:t>
      </w:r>
      <w:proofErr w:type="gramEnd"/>
      <w:r w:rsidRPr="000C080F">
        <w:rPr>
          <w:rFonts w:ascii="Consolas" w:hAnsi="Consolas"/>
          <w:bCs/>
          <w:sz w:val="20"/>
          <w:szCs w:val="20"/>
          <w:lang w:val="en-US"/>
        </w:rPr>
        <w:t>;</w:t>
      </w:r>
    </w:p>
    <w:p w14:paraId="1961B190" w14:textId="77777777" w:rsidR="004E69D2" w:rsidRPr="000C080F" w:rsidRDefault="004E69D2" w:rsidP="004E69D2">
      <w:pPr>
        <w:spacing w:line="252" w:lineRule="auto"/>
        <w:rPr>
          <w:rFonts w:ascii="Consolas" w:hAnsi="Consolas"/>
          <w:bCs/>
          <w:sz w:val="20"/>
          <w:szCs w:val="20"/>
          <w:lang w:val="en-US"/>
        </w:rPr>
      </w:pPr>
    </w:p>
    <w:p w14:paraId="53E5AB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namespace WpfApplication1</w:t>
      </w:r>
    </w:p>
    <w:p w14:paraId="2CFF333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555CE7C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partial class </w:t>
      </w:r>
      <w:proofErr w:type="gramStart"/>
      <w:r w:rsidRPr="000C080F">
        <w:rPr>
          <w:rFonts w:ascii="Consolas" w:hAnsi="Consolas"/>
          <w:bCs/>
          <w:sz w:val="20"/>
          <w:szCs w:val="20"/>
          <w:lang w:val="en-US"/>
        </w:rPr>
        <w:t>AdminMenu :</w:t>
      </w:r>
      <w:proofErr w:type="gramEnd"/>
      <w:r w:rsidRPr="000C080F">
        <w:rPr>
          <w:rFonts w:ascii="Consolas" w:hAnsi="Consolas"/>
          <w:bCs/>
          <w:sz w:val="20"/>
          <w:szCs w:val="20"/>
          <w:lang w:val="en-US"/>
        </w:rPr>
        <w:t xml:space="preserve"> Window</w:t>
      </w:r>
    </w:p>
    <w:p w14:paraId="683571F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5632B4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DataTable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287F8B3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w:t>
      </w:r>
      <w:proofErr w:type="gramStart"/>
      <w:r w:rsidRPr="000C080F">
        <w:rPr>
          <w:rFonts w:ascii="Consolas" w:hAnsi="Consolas"/>
          <w:bCs/>
          <w:sz w:val="20"/>
          <w:szCs w:val="20"/>
          <w:lang w:val="en-US"/>
        </w:rPr>
        <w:t>AdminMenu(</w:t>
      </w:r>
      <w:proofErr w:type="gramEnd"/>
      <w:r w:rsidRPr="000C080F">
        <w:rPr>
          <w:rFonts w:ascii="Consolas" w:hAnsi="Consolas"/>
          <w:bCs/>
          <w:sz w:val="20"/>
          <w:szCs w:val="20"/>
          <w:lang w:val="en-US"/>
        </w:rPr>
        <w:t>)</w:t>
      </w:r>
    </w:p>
    <w:p w14:paraId="400BDF8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28BC44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InitializeComponent(</w:t>
      </w:r>
      <w:proofErr w:type="gramEnd"/>
      <w:r w:rsidRPr="000C080F">
        <w:rPr>
          <w:rFonts w:ascii="Consolas" w:hAnsi="Consolas"/>
          <w:bCs/>
          <w:sz w:val="20"/>
          <w:szCs w:val="20"/>
          <w:lang w:val="en-US"/>
        </w:rPr>
        <w:t>);</w:t>
      </w:r>
    </w:p>
    <w:p w14:paraId="66F6413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02FEDB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9C0259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ButtonOpenMenu_</w:t>
      </w:r>
      <w:proofErr w:type="gramStart"/>
      <w:r w:rsidRPr="000C080F">
        <w:rPr>
          <w:rFonts w:ascii="Consolas" w:hAnsi="Consolas"/>
          <w:bCs/>
          <w:sz w:val="20"/>
          <w:szCs w:val="20"/>
          <w:lang w:val="en-US"/>
        </w:rPr>
        <w:t>Click(</w:t>
      </w:r>
      <w:proofErr w:type="gramEnd"/>
      <w:r w:rsidRPr="000C080F">
        <w:rPr>
          <w:rFonts w:ascii="Consolas" w:hAnsi="Consolas"/>
          <w:bCs/>
          <w:sz w:val="20"/>
          <w:szCs w:val="20"/>
          <w:lang w:val="en-US"/>
        </w:rPr>
        <w:t>object sender, RoutedEventArgs e)</w:t>
      </w:r>
    </w:p>
    <w:p w14:paraId="7B6E884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A6E68F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ButtonCloseMenu.Visibility = Visibility.Visible;</w:t>
      </w:r>
    </w:p>
    <w:p w14:paraId="58BD20C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ButtonOpenMenu.Visibility = Visibility.Collapsed;</w:t>
      </w:r>
    </w:p>
    <w:p w14:paraId="6AA008E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
    <w:p w14:paraId="18816041" w14:textId="77777777" w:rsidR="004E69D2" w:rsidRPr="000C080F" w:rsidRDefault="004E69D2" w:rsidP="004E69D2">
      <w:pPr>
        <w:spacing w:line="252" w:lineRule="auto"/>
        <w:rPr>
          <w:rFonts w:ascii="Consolas" w:hAnsi="Consolas"/>
          <w:bCs/>
          <w:sz w:val="20"/>
          <w:szCs w:val="20"/>
          <w:lang w:val="en-US"/>
        </w:rPr>
      </w:pPr>
    </w:p>
    <w:p w14:paraId="3656602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ButtonCloseMenu_</w:t>
      </w:r>
      <w:proofErr w:type="gramStart"/>
      <w:r w:rsidRPr="000C080F">
        <w:rPr>
          <w:rFonts w:ascii="Consolas" w:hAnsi="Consolas"/>
          <w:bCs/>
          <w:sz w:val="20"/>
          <w:szCs w:val="20"/>
          <w:lang w:val="en-US"/>
        </w:rPr>
        <w:t>Click(</w:t>
      </w:r>
      <w:proofErr w:type="gramEnd"/>
      <w:r w:rsidRPr="000C080F">
        <w:rPr>
          <w:rFonts w:ascii="Consolas" w:hAnsi="Consolas"/>
          <w:bCs/>
          <w:sz w:val="20"/>
          <w:szCs w:val="20"/>
          <w:lang w:val="en-US"/>
        </w:rPr>
        <w:t>object sender, RoutedEventArgs e)</w:t>
      </w:r>
    </w:p>
    <w:p w14:paraId="2AB3770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1EA56F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ButtonCloseMenu.Visibility = Visibility.Collapsed;</w:t>
      </w:r>
    </w:p>
    <w:p w14:paraId="5616C1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ButtonOpenMenu.Visibility = Visibility.Visible;</w:t>
      </w:r>
    </w:p>
    <w:p w14:paraId="4215DC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BBE737E" w14:textId="77777777" w:rsidR="004E69D2" w:rsidRPr="000C080F" w:rsidRDefault="004E69D2" w:rsidP="004E69D2">
      <w:pPr>
        <w:spacing w:line="252" w:lineRule="auto"/>
        <w:rPr>
          <w:rFonts w:ascii="Consolas" w:hAnsi="Consolas"/>
          <w:bCs/>
          <w:sz w:val="20"/>
          <w:szCs w:val="20"/>
          <w:lang w:val="en-US"/>
        </w:rPr>
      </w:pPr>
    </w:p>
    <w:p w14:paraId="3461828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ListViewMenu_</w:t>
      </w:r>
      <w:proofErr w:type="gramStart"/>
      <w:r w:rsidRPr="000C080F">
        <w:rPr>
          <w:rFonts w:ascii="Consolas" w:hAnsi="Consolas"/>
          <w:bCs/>
          <w:sz w:val="20"/>
          <w:szCs w:val="20"/>
          <w:lang w:val="en-US"/>
        </w:rPr>
        <w:t>SelectionChanged(</w:t>
      </w:r>
      <w:proofErr w:type="gramEnd"/>
      <w:r w:rsidRPr="000C080F">
        <w:rPr>
          <w:rFonts w:ascii="Consolas" w:hAnsi="Consolas"/>
          <w:bCs/>
          <w:sz w:val="20"/>
          <w:szCs w:val="20"/>
          <w:lang w:val="en-US"/>
        </w:rPr>
        <w:t>object sender, SelectionChangedEventArgs e)</w:t>
      </w:r>
    </w:p>
    <w:p w14:paraId="1BD9B2D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9AE994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UserControl usc = null;</w:t>
      </w:r>
    </w:p>
    <w:p w14:paraId="0A3A207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GridMain.Children.Clear</w:t>
      </w:r>
      <w:proofErr w:type="gramEnd"/>
      <w:r w:rsidRPr="000C080F">
        <w:rPr>
          <w:rFonts w:ascii="Consolas" w:hAnsi="Consolas"/>
          <w:bCs/>
          <w:sz w:val="20"/>
          <w:szCs w:val="20"/>
          <w:lang w:val="en-US"/>
        </w:rPr>
        <w:t>();</w:t>
      </w:r>
    </w:p>
    <w:p w14:paraId="72FC4480" w14:textId="77777777" w:rsidR="004E69D2" w:rsidRPr="000C080F" w:rsidRDefault="004E69D2" w:rsidP="004E69D2">
      <w:pPr>
        <w:spacing w:line="252" w:lineRule="auto"/>
        <w:rPr>
          <w:rFonts w:ascii="Consolas" w:hAnsi="Consolas"/>
          <w:bCs/>
          <w:sz w:val="20"/>
          <w:szCs w:val="20"/>
          <w:lang w:val="en-US"/>
        </w:rPr>
      </w:pPr>
    </w:p>
    <w:p w14:paraId="52DCE97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switch (((ListViewItem)((ListView)sender</w:t>
      </w:r>
      <w:proofErr w:type="gramStart"/>
      <w:r w:rsidRPr="000C080F">
        <w:rPr>
          <w:rFonts w:ascii="Consolas" w:hAnsi="Consolas"/>
          <w:bCs/>
          <w:sz w:val="20"/>
          <w:szCs w:val="20"/>
          <w:lang w:val="en-US"/>
        </w:rPr>
        <w:t>).SelectedItem</w:t>
      </w:r>
      <w:proofErr w:type="gramEnd"/>
      <w:r w:rsidRPr="000C080F">
        <w:rPr>
          <w:rFonts w:ascii="Consolas" w:hAnsi="Consolas"/>
          <w:bCs/>
          <w:sz w:val="20"/>
          <w:szCs w:val="20"/>
          <w:lang w:val="en-US"/>
        </w:rPr>
        <w:t>).Name)</w:t>
      </w:r>
    </w:p>
    <w:p w14:paraId="7FF4997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5B18A3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"UsersGroup":</w:t>
      </w:r>
    </w:p>
    <w:p w14:paraId="6710E54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E37D71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0F42629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0CD3CA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5C9BDD6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289AE5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56F2BA9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user", conn))</w:t>
      </w:r>
    </w:p>
    <w:p w14:paraId="38EE05E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E656C3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33F4AEF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4CE98D7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36E5674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19B8B09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D5C675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CF5CC4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3CA983F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E37CC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4DB8D84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474DBC5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C3E1C7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5D694B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5413ECA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B6A70A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"TransactionGroup":</w:t>
      </w:r>
    </w:p>
    <w:p w14:paraId="5D71648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22B6EE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374A938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30A3BF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7AAB6D1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D84D69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0C28FA0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transaction", conn))</w:t>
      </w:r>
    </w:p>
    <w:p w14:paraId="1B0DC27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9E9AE0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14C67D9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1DCBE58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3231AC0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36A0B08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DA00E4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0512D6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1546F62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E5DD8B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514F8DD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7401552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22BE5F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923502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7AC71DB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3CBFA1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"ProductGroup":</w:t>
      </w:r>
    </w:p>
    <w:p w14:paraId="0346A4C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82BCD9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537A0FC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CBBA5C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15D27E8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74D01B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7046DEC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product", conn))</w:t>
      </w:r>
    </w:p>
    <w:p w14:paraId="69DD85A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25E5B1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28DA983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650E5B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72E4E84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52AF714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F98FB3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AEA720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2F264D5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B71DCA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0A2B72B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3FDC0A2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77D6A4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16415C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17A3DB8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42A271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"CommentsGroup":</w:t>
      </w:r>
    </w:p>
    <w:p w14:paraId="602A245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BC059D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2D44920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AA41F5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4552466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063F7C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1625214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comments", conn))</w:t>
      </w:r>
    </w:p>
    <w:p w14:paraId="297B4D8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A5B2CD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16D4018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5E4AA42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70875FE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1476F99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350B84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ABAEAD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2FCF180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6D9EF6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61C13B7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4D1365A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C2E8EB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125789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3590139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34C86C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"CategoryGroup":</w:t>
      </w:r>
    </w:p>
    <w:p w14:paraId="59DB9B5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8E26B9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0146285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B85888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try</w:t>
      </w:r>
    </w:p>
    <w:p w14:paraId="4CD4CDA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AE3A1F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29CA6AE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category", conn))</w:t>
      </w:r>
    </w:p>
    <w:p w14:paraId="55752E9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B8A041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48CAE18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2A3A103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108C0B1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6791F1F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4FC08D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3ECDD5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20F4A21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3FAD80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293F04B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71A5082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337471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AAF25B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0C4751C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717EB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"SubcategoryGroup":</w:t>
      </w:r>
    </w:p>
    <w:p w14:paraId="5BC286E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0BE921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39F7DA2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4788A1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4F568D9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682AFC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1E9F0C1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subcategory", conn))</w:t>
      </w:r>
    </w:p>
    <w:p w14:paraId="569E8B5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B53838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6DE9E1D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408971A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73DA2C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13F378C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E6C1DC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4C09A0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3BE1633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0A7438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3BD6DED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3D2F086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0619F9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C347E0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14D4D83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478B7B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"ReviewGroup":</w:t>
      </w:r>
    </w:p>
    <w:p w14:paraId="662C9E4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8BFF4F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57264B6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328734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71DC67F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F8CD5C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48F220E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review", conn))</w:t>
      </w:r>
    </w:p>
    <w:p w14:paraId="0BE580E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E8E29B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2EE2C2C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4C57CED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5FA814C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4E32195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
    <w:p w14:paraId="730312E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7F8B16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7ABBCBD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1889D4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4106651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2D60007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6FE8D0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E7611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129A81A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C6C7AF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"ModerateGroup":</w:t>
      </w:r>
    </w:p>
    <w:p w14:paraId="78B668B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8DD030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21CA4B2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8B2240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151D335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C46F0F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6897DAB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user WHERE is_stuff=1", conn))</w:t>
      </w:r>
    </w:p>
    <w:p w14:paraId="24AEC99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079872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31425AA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599B913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401E530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6663226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42BCFD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FD13FB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398592A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457648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37B8B62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4430127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340359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154D91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3F183A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F8E91C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default:</w:t>
      </w:r>
    </w:p>
    <w:p w14:paraId="3B7B3DD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0200EE1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8BB125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BBC7F76" w14:textId="77777777" w:rsidR="004E69D2" w:rsidRPr="000C080F" w:rsidRDefault="004E69D2" w:rsidP="004E69D2">
      <w:pPr>
        <w:spacing w:line="252" w:lineRule="auto"/>
        <w:rPr>
          <w:rFonts w:ascii="Consolas" w:hAnsi="Consolas"/>
          <w:bCs/>
          <w:sz w:val="20"/>
          <w:szCs w:val="20"/>
          <w:lang w:val="en-US"/>
        </w:rPr>
      </w:pPr>
    </w:p>
    <w:p w14:paraId="49729E3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ButtonBase_</w:t>
      </w:r>
      <w:proofErr w:type="gramStart"/>
      <w:r w:rsidRPr="000C080F">
        <w:rPr>
          <w:rFonts w:ascii="Consolas" w:hAnsi="Consolas"/>
          <w:bCs/>
          <w:sz w:val="20"/>
          <w:szCs w:val="20"/>
          <w:lang w:val="en-US"/>
        </w:rPr>
        <w:t>OnClick(</w:t>
      </w:r>
      <w:proofErr w:type="gramEnd"/>
      <w:r w:rsidRPr="000C080F">
        <w:rPr>
          <w:rFonts w:ascii="Consolas" w:hAnsi="Consolas"/>
          <w:bCs/>
          <w:sz w:val="20"/>
          <w:szCs w:val="20"/>
          <w:lang w:val="en-US"/>
        </w:rPr>
        <w:t>object sender, RoutedEventArgs e)</w:t>
      </w:r>
    </w:p>
    <w:p w14:paraId="4D2CA7B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52A8AA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0C1699A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A10E20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54BCCC6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9FAC11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53CF88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0)</w:t>
      </w:r>
    </w:p>
    <w:p w14:paraId="5BA4E5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00ADE7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user";</w:t>
      </w:r>
    </w:p>
    <w:p w14:paraId="1C05F1F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2B20966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   </w:t>
      </w:r>
    </w:p>
    <w:p w14:paraId="1C36C90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7CCBFD8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w:t>
      </w:r>
    </w:p>
    <w:p w14:paraId="38CAA71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17834D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1)</w:t>
      </w:r>
    </w:p>
    <w:p w14:paraId="0B8F9A5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F1F94C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user where is_stuff=1";</w:t>
      </w:r>
    </w:p>
    <w:p w14:paraId="199A719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5504F15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MySqlCommandBuilder cb = new MySqlCommandBuilder(mySqlAdap);   </w:t>
      </w:r>
    </w:p>
    <w:p w14:paraId="39AB92F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0632BB7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   </w:t>
      </w:r>
    </w:p>
    <w:p w14:paraId="634EAFF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CC1EB4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2)</w:t>
      </w:r>
    </w:p>
    <w:p w14:paraId="166CCEE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749426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transaction";</w:t>
      </w:r>
    </w:p>
    <w:p w14:paraId="0085AA9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22EDFA4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   </w:t>
      </w:r>
    </w:p>
    <w:p w14:paraId="1EA87C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40CD2F0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   </w:t>
      </w:r>
    </w:p>
    <w:p w14:paraId="1A91239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D0E974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3)</w:t>
      </w:r>
    </w:p>
    <w:p w14:paraId="43CDF5E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F5E7AF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product";</w:t>
      </w:r>
    </w:p>
    <w:p w14:paraId="76A0922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09149B8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   </w:t>
      </w:r>
    </w:p>
    <w:p w14:paraId="769F08C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4E20440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   </w:t>
      </w:r>
    </w:p>
    <w:p w14:paraId="46DED86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E21883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4)</w:t>
      </w:r>
    </w:p>
    <w:p w14:paraId="17729B4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2BC377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category";</w:t>
      </w:r>
    </w:p>
    <w:p w14:paraId="29A93C1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5C73AA2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   </w:t>
      </w:r>
    </w:p>
    <w:p w14:paraId="5C538BE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0C2B392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   </w:t>
      </w:r>
    </w:p>
    <w:p w14:paraId="713C0F9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82E005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5)</w:t>
      </w:r>
    </w:p>
    <w:p w14:paraId="07CF311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29C11E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subcategory";</w:t>
      </w:r>
    </w:p>
    <w:p w14:paraId="2866D79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0C6A1A3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   </w:t>
      </w:r>
    </w:p>
    <w:p w14:paraId="5D7D9A8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369F383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   </w:t>
      </w:r>
    </w:p>
    <w:p w14:paraId="153C6EC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A725EC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6)</w:t>
      </w:r>
    </w:p>
    <w:p w14:paraId="20AA984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BA117D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comments";</w:t>
      </w:r>
    </w:p>
    <w:p w14:paraId="7E1D4FF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459209B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   </w:t>
      </w:r>
    </w:p>
    <w:p w14:paraId="0E8C119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2E8BB2B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   </w:t>
      </w:r>
    </w:p>
    <w:p w14:paraId="4053B65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6866F8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7)</w:t>
      </w:r>
    </w:p>
    <w:p w14:paraId="4E729FE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E6C804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review";</w:t>
      </w:r>
    </w:p>
    <w:p w14:paraId="4381580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541B5F5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   </w:t>
      </w:r>
    </w:p>
    <w:p w14:paraId="392528B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61975FA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   </w:t>
      </w:r>
    </w:p>
    <w:p w14:paraId="073D507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64524B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59F97B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468C29A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A262A1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752A2A1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6D9EB8B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D20E2A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
    <w:p w14:paraId="71A4E87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E77843C" w14:textId="77777777" w:rsidR="004E69D2" w:rsidRPr="000C080F" w:rsidRDefault="004E69D2" w:rsidP="004E69D2">
      <w:pPr>
        <w:spacing w:line="252" w:lineRule="auto"/>
        <w:rPr>
          <w:rFonts w:ascii="Consolas" w:hAnsi="Consolas"/>
          <w:bCs/>
          <w:sz w:val="20"/>
          <w:szCs w:val="20"/>
          <w:lang w:val="en-US"/>
        </w:rPr>
      </w:pPr>
    </w:p>
    <w:p w14:paraId="2A18CBA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ButtonDelete(</w:t>
      </w:r>
      <w:proofErr w:type="gramEnd"/>
      <w:r w:rsidRPr="000C080F">
        <w:rPr>
          <w:rFonts w:ascii="Consolas" w:hAnsi="Consolas"/>
          <w:bCs/>
          <w:sz w:val="20"/>
          <w:szCs w:val="20"/>
          <w:lang w:val="en-US"/>
        </w:rPr>
        <w:t>object sender, RoutedEventArgs e)</w:t>
      </w:r>
    </w:p>
    <w:p w14:paraId="1448FDE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F40C6D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03198DC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66123C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var row = </w:t>
      </w:r>
      <w:proofErr w:type="gramStart"/>
      <w:r w:rsidRPr="000C080F">
        <w:rPr>
          <w:rFonts w:ascii="Consolas" w:hAnsi="Consolas"/>
          <w:bCs/>
          <w:sz w:val="20"/>
          <w:szCs w:val="20"/>
          <w:lang w:val="en-US"/>
        </w:rPr>
        <w:t>grid.SelectedItem</w:t>
      </w:r>
      <w:proofErr w:type="gramEnd"/>
      <w:r w:rsidRPr="000C080F">
        <w:rPr>
          <w:rFonts w:ascii="Consolas" w:hAnsi="Consolas"/>
          <w:bCs/>
          <w:sz w:val="20"/>
          <w:szCs w:val="20"/>
          <w:lang w:val="en-US"/>
        </w:rPr>
        <w:t xml:space="preserve"> as DataRowView;</w:t>
      </w:r>
    </w:p>
    <w:p w14:paraId="57A62EE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(row == null)</w:t>
      </w:r>
    </w:p>
    <w:p w14:paraId="1D62722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return;</w:t>
      </w:r>
    </w:p>
    <w:p w14:paraId="64C24B0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row.Delete</w:t>
      </w:r>
      <w:proofErr w:type="gramEnd"/>
      <w:r w:rsidRPr="000C080F">
        <w:rPr>
          <w:rFonts w:ascii="Consolas" w:hAnsi="Consolas"/>
          <w:bCs/>
          <w:sz w:val="20"/>
          <w:szCs w:val="20"/>
          <w:lang w:val="en-US"/>
        </w:rPr>
        <w:t>();</w:t>
      </w:r>
    </w:p>
    <w:p w14:paraId="0CC6792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523C7C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8B416FA" w14:textId="77777777" w:rsidR="004E69D2" w:rsidRPr="000C080F" w:rsidRDefault="004E69D2" w:rsidP="004E69D2">
      <w:pPr>
        <w:spacing w:line="252" w:lineRule="auto"/>
        <w:rPr>
          <w:rFonts w:ascii="Consolas" w:hAnsi="Consolas"/>
          <w:bCs/>
          <w:sz w:val="20"/>
          <w:szCs w:val="20"/>
          <w:lang w:val="en-US"/>
        </w:rPr>
      </w:pPr>
    </w:p>
    <w:p w14:paraId="6FE24E0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ExportDump(</w:t>
      </w:r>
      <w:proofErr w:type="gramEnd"/>
      <w:r w:rsidRPr="000C080F">
        <w:rPr>
          <w:rFonts w:ascii="Consolas" w:hAnsi="Consolas"/>
          <w:bCs/>
          <w:sz w:val="20"/>
          <w:szCs w:val="20"/>
          <w:lang w:val="en-US"/>
        </w:rPr>
        <w:t>object sender, RoutedEventArgs e)</w:t>
      </w:r>
    </w:p>
    <w:p w14:paraId="57D97C1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D7AC59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file = @"C:\Users\Roman Bulygin\RiderProjects\WpfApplication1\backup.sql";</w:t>
      </w:r>
    </w:p>
    <w:p w14:paraId="79FB0B0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2EE29E8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6E76CB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w:t>
      </w:r>
    </w:p>
    <w:p w14:paraId="3741942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9DC509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(MySqlBackup mb = new MySqlBackup(cmd))</w:t>
      </w:r>
    </w:p>
    <w:p w14:paraId="440C76D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D37E29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53FD3F9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57DFB5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cmd.Connection</w:t>
      </w:r>
      <w:proofErr w:type="gramEnd"/>
      <w:r w:rsidRPr="000C080F">
        <w:rPr>
          <w:rFonts w:ascii="Consolas" w:hAnsi="Consolas"/>
          <w:bCs/>
          <w:sz w:val="20"/>
          <w:szCs w:val="20"/>
          <w:lang w:val="en-US"/>
        </w:rPr>
        <w:t xml:space="preserve"> = conn;</w:t>
      </w:r>
    </w:p>
    <w:p w14:paraId="3D20373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17F3D19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mb.ExportToFile</w:t>
      </w:r>
      <w:proofErr w:type="gramEnd"/>
      <w:r w:rsidRPr="000C080F">
        <w:rPr>
          <w:rFonts w:ascii="Consolas" w:hAnsi="Consolas"/>
          <w:bCs/>
          <w:sz w:val="20"/>
          <w:szCs w:val="20"/>
          <w:lang w:val="en-US"/>
        </w:rPr>
        <w:t>(file);</w:t>
      </w:r>
    </w:p>
    <w:p w14:paraId="7FBC4AB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conn.Close</w:t>
      </w:r>
      <w:proofErr w:type="gramEnd"/>
      <w:r w:rsidRPr="000C080F">
        <w:rPr>
          <w:rFonts w:ascii="Consolas" w:hAnsi="Consolas"/>
          <w:bCs/>
          <w:sz w:val="20"/>
          <w:szCs w:val="20"/>
          <w:lang w:val="en-US"/>
        </w:rPr>
        <w:t>();</w:t>
      </w:r>
    </w:p>
    <w:p w14:paraId="758A7B6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CAC4E0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5939F38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F414AF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26E6421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6A82746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9B94E0B" w14:textId="77777777" w:rsidR="004E69D2" w:rsidRPr="000C080F" w:rsidRDefault="004E69D2" w:rsidP="004E69D2">
      <w:pPr>
        <w:spacing w:line="252" w:lineRule="auto"/>
        <w:rPr>
          <w:rFonts w:ascii="Consolas" w:hAnsi="Consolas"/>
          <w:bCs/>
          <w:sz w:val="20"/>
          <w:szCs w:val="20"/>
          <w:lang w:val="en-US"/>
        </w:rPr>
      </w:pPr>
    </w:p>
    <w:p w14:paraId="44F3CAA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7B2F7A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7D4CE3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9F6EA9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091A26D" w14:textId="77777777" w:rsidR="004E69D2" w:rsidRPr="000C080F" w:rsidRDefault="004E69D2" w:rsidP="004E69D2">
      <w:pPr>
        <w:spacing w:line="252" w:lineRule="auto"/>
        <w:rPr>
          <w:rFonts w:ascii="Consolas" w:hAnsi="Consolas"/>
          <w:bCs/>
          <w:sz w:val="20"/>
          <w:szCs w:val="20"/>
          <w:lang w:val="en-US"/>
        </w:rPr>
      </w:pPr>
    </w:p>
    <w:p w14:paraId="4E11231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ImportDump(</w:t>
      </w:r>
      <w:proofErr w:type="gramEnd"/>
      <w:r w:rsidRPr="000C080F">
        <w:rPr>
          <w:rFonts w:ascii="Consolas" w:hAnsi="Consolas"/>
          <w:bCs/>
          <w:sz w:val="20"/>
          <w:szCs w:val="20"/>
          <w:lang w:val="en-US"/>
        </w:rPr>
        <w:t>object sender, RoutedEventArgs e)</w:t>
      </w:r>
    </w:p>
    <w:p w14:paraId="027AF32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1CE1C6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file = @"C:\Users\Roman Bulygin\RiderProjects\WpfApplication1\backup.sql";</w:t>
      </w:r>
    </w:p>
    <w:p w14:paraId="1B25102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77E8E25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C3FCBF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w:t>
      </w:r>
    </w:p>
    <w:p w14:paraId="7681A58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6B7956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(MySqlBackup mb = new MySqlBackup(cmd))</w:t>
      </w:r>
    </w:p>
    <w:p w14:paraId="2BEBE30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371E72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13BE7C7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DB8E5C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cmd.Connection</w:t>
      </w:r>
      <w:proofErr w:type="gramEnd"/>
      <w:r w:rsidRPr="000C080F">
        <w:rPr>
          <w:rFonts w:ascii="Consolas" w:hAnsi="Consolas"/>
          <w:bCs/>
          <w:sz w:val="20"/>
          <w:szCs w:val="20"/>
          <w:lang w:val="en-US"/>
        </w:rPr>
        <w:t xml:space="preserve"> = conn;</w:t>
      </w:r>
    </w:p>
    <w:p w14:paraId="0952C36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471F194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mb.ImportFromFile</w:t>
      </w:r>
      <w:proofErr w:type="gramEnd"/>
      <w:r w:rsidRPr="000C080F">
        <w:rPr>
          <w:rFonts w:ascii="Consolas" w:hAnsi="Consolas"/>
          <w:bCs/>
          <w:sz w:val="20"/>
          <w:szCs w:val="20"/>
          <w:lang w:val="en-US"/>
        </w:rPr>
        <w:t>(file);</w:t>
      </w:r>
    </w:p>
    <w:p w14:paraId="0F1A01A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conn.Close</w:t>
      </w:r>
      <w:proofErr w:type="gramEnd"/>
      <w:r w:rsidRPr="000C080F">
        <w:rPr>
          <w:rFonts w:ascii="Consolas" w:hAnsi="Consolas"/>
          <w:bCs/>
          <w:sz w:val="20"/>
          <w:szCs w:val="20"/>
          <w:lang w:val="en-US"/>
        </w:rPr>
        <w:t>();</w:t>
      </w:r>
    </w:p>
    <w:p w14:paraId="73BF22D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
    <w:p w14:paraId="06A94A0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2789F55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295DBA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7A196A3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3C0CAF4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DABFA0C" w14:textId="77777777" w:rsidR="004E69D2" w:rsidRPr="000C080F" w:rsidRDefault="004E69D2" w:rsidP="004E69D2">
      <w:pPr>
        <w:spacing w:line="252" w:lineRule="auto"/>
        <w:rPr>
          <w:rFonts w:ascii="Consolas" w:hAnsi="Consolas"/>
          <w:bCs/>
          <w:sz w:val="20"/>
          <w:szCs w:val="20"/>
          <w:lang w:val="en-US"/>
        </w:rPr>
      </w:pPr>
    </w:p>
    <w:p w14:paraId="59A4895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836509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6BE4CE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D982B0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1B79CE9" w14:textId="77777777" w:rsidR="004E69D2" w:rsidRPr="000C080F" w:rsidRDefault="004E69D2" w:rsidP="004E69D2">
      <w:pPr>
        <w:spacing w:line="252" w:lineRule="auto"/>
        <w:rPr>
          <w:rFonts w:ascii="Consolas" w:hAnsi="Consolas"/>
          <w:bCs/>
          <w:sz w:val="20"/>
          <w:szCs w:val="20"/>
          <w:lang w:val="en-US"/>
        </w:rPr>
      </w:pPr>
    </w:p>
    <w:p w14:paraId="0C0B69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MenuItem_</w:t>
      </w:r>
      <w:proofErr w:type="gramStart"/>
      <w:r w:rsidRPr="000C080F">
        <w:rPr>
          <w:rFonts w:ascii="Consolas" w:hAnsi="Consolas"/>
          <w:bCs/>
          <w:sz w:val="20"/>
          <w:szCs w:val="20"/>
          <w:lang w:val="en-US"/>
        </w:rPr>
        <w:t>OnClick(</w:t>
      </w:r>
      <w:proofErr w:type="gramEnd"/>
      <w:r w:rsidRPr="000C080F">
        <w:rPr>
          <w:rFonts w:ascii="Consolas" w:hAnsi="Consolas"/>
          <w:bCs/>
          <w:sz w:val="20"/>
          <w:szCs w:val="20"/>
          <w:lang w:val="en-US"/>
        </w:rPr>
        <w:t>object sender, RoutedEventArgs e)</w:t>
      </w:r>
    </w:p>
    <w:p w14:paraId="2CE4625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09E301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Authorize.AdminMenu.Close</w:t>
      </w:r>
      <w:proofErr w:type="gramEnd"/>
      <w:r w:rsidRPr="000C080F">
        <w:rPr>
          <w:rFonts w:ascii="Consolas" w:hAnsi="Consolas"/>
          <w:bCs/>
          <w:sz w:val="20"/>
          <w:szCs w:val="20"/>
          <w:lang w:val="en-US"/>
        </w:rPr>
        <w:t>();</w:t>
      </w:r>
    </w:p>
    <w:p w14:paraId="5FA71BC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this.Close</w:t>
      </w:r>
      <w:proofErr w:type="gramEnd"/>
      <w:r w:rsidRPr="000C080F">
        <w:rPr>
          <w:rFonts w:ascii="Consolas" w:hAnsi="Consolas"/>
          <w:bCs/>
          <w:sz w:val="20"/>
          <w:szCs w:val="20"/>
          <w:lang w:val="en-US"/>
        </w:rPr>
        <w:t>();</w:t>
      </w:r>
    </w:p>
    <w:p w14:paraId="28E150B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6E2A238" w14:textId="77777777" w:rsidR="004E69D2" w:rsidRPr="000C080F" w:rsidRDefault="004E69D2" w:rsidP="004E69D2">
      <w:pPr>
        <w:spacing w:line="252" w:lineRule="auto"/>
        <w:rPr>
          <w:rFonts w:ascii="Consolas" w:hAnsi="Consolas"/>
          <w:bCs/>
          <w:sz w:val="20"/>
          <w:szCs w:val="20"/>
          <w:lang w:val="en-US"/>
        </w:rPr>
      </w:pPr>
    </w:p>
    <w:p w14:paraId="1F76367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UndoButton(</w:t>
      </w:r>
      <w:proofErr w:type="gramEnd"/>
      <w:r w:rsidRPr="000C080F">
        <w:rPr>
          <w:rFonts w:ascii="Consolas" w:hAnsi="Consolas"/>
          <w:bCs/>
          <w:sz w:val="20"/>
          <w:szCs w:val="20"/>
          <w:lang w:val="en-US"/>
        </w:rPr>
        <w:t>object sender, RoutedEventArgs e)</w:t>
      </w:r>
    </w:p>
    <w:p w14:paraId="1513E08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698589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maxid = 0;</w:t>
      </w:r>
    </w:p>
    <w:p w14:paraId="0D8BFE7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4EACD72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7C672B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732BD33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3538F3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67A9484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max(`id`) as `maxid` from story", conn);</w:t>
      </w:r>
    </w:p>
    <w:p w14:paraId="6447BBC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2EFB297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4729D3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reader.Read</w:t>
      </w:r>
      <w:proofErr w:type="gramEnd"/>
      <w:r w:rsidRPr="000C080F">
        <w:rPr>
          <w:rFonts w:ascii="Consolas" w:hAnsi="Consolas"/>
          <w:bCs/>
          <w:sz w:val="20"/>
          <w:szCs w:val="20"/>
          <w:lang w:val="en-US"/>
        </w:rPr>
        <w:t>())</w:t>
      </w:r>
    </w:p>
    <w:p w14:paraId="6C05F86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C188FA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maxid = </w:t>
      </w:r>
      <w:proofErr w:type="gramStart"/>
      <w:r w:rsidRPr="000C080F">
        <w:rPr>
          <w:rFonts w:ascii="Consolas" w:hAnsi="Consolas"/>
          <w:bCs/>
          <w:sz w:val="20"/>
          <w:szCs w:val="20"/>
          <w:lang w:val="en-US"/>
        </w:rPr>
        <w:t>reader.GetInt</w:t>
      </w:r>
      <w:proofErr w:type="gramEnd"/>
      <w:r w:rsidRPr="000C080F">
        <w:rPr>
          <w:rFonts w:ascii="Consolas" w:hAnsi="Consolas"/>
          <w:bCs/>
          <w:sz w:val="20"/>
          <w:szCs w:val="20"/>
          <w:lang w:val="en-US"/>
        </w:rPr>
        <w:t>32(0);</w:t>
      </w:r>
    </w:p>
    <w:p w14:paraId="154C68C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F5BF24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56A8E2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3DC010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7A2120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3F6D9F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101583C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246CF3A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2CB6A3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50B77E9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A7FB42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typeQuery;</w:t>
      </w:r>
    </w:p>
    <w:p w14:paraId="002E47F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tableName;</w:t>
      </w:r>
    </w:p>
    <w:p w14:paraId="0A8B400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id_in_table;</w:t>
      </w:r>
    </w:p>
    <w:p w14:paraId="1B24CF2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story WHERE id=@ids", conn);</w:t>
      </w:r>
    </w:p>
    <w:p w14:paraId="6E2ABA6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("@ids", maxid);</w:t>
      </w:r>
    </w:p>
    <w:p w14:paraId="783E16C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00FD0DF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70C7FD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reader.Read</w:t>
      </w:r>
      <w:proofErr w:type="gramEnd"/>
      <w:r w:rsidRPr="000C080F">
        <w:rPr>
          <w:rFonts w:ascii="Consolas" w:hAnsi="Consolas"/>
          <w:bCs/>
          <w:sz w:val="20"/>
          <w:szCs w:val="20"/>
          <w:lang w:val="en-US"/>
        </w:rPr>
        <w:t>())</w:t>
      </w:r>
    </w:p>
    <w:p w14:paraId="059111C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964E1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typeQuery = </w:t>
      </w:r>
      <w:proofErr w:type="gramStart"/>
      <w:r w:rsidRPr="000C080F">
        <w:rPr>
          <w:rFonts w:ascii="Consolas" w:hAnsi="Consolas"/>
          <w:bCs/>
          <w:sz w:val="20"/>
          <w:szCs w:val="20"/>
          <w:lang w:val="en-US"/>
        </w:rPr>
        <w:t>reader.GetString</w:t>
      </w:r>
      <w:proofErr w:type="gramEnd"/>
      <w:r w:rsidRPr="000C080F">
        <w:rPr>
          <w:rFonts w:ascii="Consolas" w:hAnsi="Consolas"/>
          <w:bCs/>
          <w:sz w:val="20"/>
          <w:szCs w:val="20"/>
          <w:lang w:val="en-US"/>
        </w:rPr>
        <w:t>(1);</w:t>
      </w:r>
    </w:p>
    <w:p w14:paraId="1E35065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tableName = </w:t>
      </w:r>
      <w:proofErr w:type="gramStart"/>
      <w:r w:rsidRPr="000C080F">
        <w:rPr>
          <w:rFonts w:ascii="Consolas" w:hAnsi="Consolas"/>
          <w:bCs/>
          <w:sz w:val="20"/>
          <w:szCs w:val="20"/>
          <w:lang w:val="en-US"/>
        </w:rPr>
        <w:t>reader.GetString</w:t>
      </w:r>
      <w:proofErr w:type="gramEnd"/>
      <w:r w:rsidRPr="000C080F">
        <w:rPr>
          <w:rFonts w:ascii="Consolas" w:hAnsi="Consolas"/>
          <w:bCs/>
          <w:sz w:val="20"/>
          <w:szCs w:val="20"/>
          <w:lang w:val="en-US"/>
        </w:rPr>
        <w:t>(3);</w:t>
      </w:r>
    </w:p>
    <w:p w14:paraId="733FE37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id_in_table = </w:t>
      </w:r>
      <w:proofErr w:type="gramStart"/>
      <w:r w:rsidRPr="000C080F">
        <w:rPr>
          <w:rFonts w:ascii="Consolas" w:hAnsi="Consolas"/>
          <w:bCs/>
          <w:sz w:val="20"/>
          <w:szCs w:val="20"/>
          <w:lang w:val="en-US"/>
        </w:rPr>
        <w:t>reader.GetInt</w:t>
      </w:r>
      <w:proofErr w:type="gramEnd"/>
      <w:r w:rsidRPr="000C080F">
        <w:rPr>
          <w:rFonts w:ascii="Consolas" w:hAnsi="Consolas"/>
          <w:bCs/>
          <w:sz w:val="20"/>
          <w:szCs w:val="20"/>
          <w:lang w:val="en-US"/>
        </w:rPr>
        <w:t>32(4);</w:t>
      </w:r>
    </w:p>
    <w:p w14:paraId="75056D5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reader.Close</w:t>
      </w:r>
      <w:proofErr w:type="gramEnd"/>
      <w:r w:rsidRPr="000C080F">
        <w:rPr>
          <w:rFonts w:ascii="Consolas" w:hAnsi="Consolas"/>
          <w:bCs/>
          <w:sz w:val="20"/>
          <w:szCs w:val="20"/>
          <w:lang w:val="en-US"/>
        </w:rPr>
        <w:t>();</w:t>
      </w:r>
    </w:p>
    <w:p w14:paraId="6C40411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80E599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if (typeQuery.Equals("insert"))</w:t>
      </w:r>
    </w:p>
    <w:p w14:paraId="598FB2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8CFE31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(tableName.Equals("product_has_transaction"))</w:t>
      </w:r>
    </w:p>
    <w:p w14:paraId="5A47137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3C3764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maxtransid = 0;</w:t>
      </w:r>
    </w:p>
    <w:p w14:paraId="2C9C7F4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id_in_table FROM story WHERE id=@ids", conn);</w:t>
      </w:r>
    </w:p>
    <w:p w14:paraId="0ACB440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("@ids", maxid-1);</w:t>
      </w:r>
    </w:p>
    <w:p w14:paraId="32FD585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idread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3C34053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2B8B42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idread.Read</w:t>
      </w:r>
      <w:proofErr w:type="gramEnd"/>
      <w:r w:rsidRPr="000C080F">
        <w:rPr>
          <w:rFonts w:ascii="Consolas" w:hAnsi="Consolas"/>
          <w:bCs/>
          <w:sz w:val="20"/>
          <w:szCs w:val="20"/>
          <w:lang w:val="en-US"/>
        </w:rPr>
        <w:t>())</w:t>
      </w:r>
    </w:p>
    <w:p w14:paraId="72E3CCE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8379A9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maxtransid = </w:t>
      </w:r>
      <w:proofErr w:type="gramStart"/>
      <w:r w:rsidRPr="000C080F">
        <w:rPr>
          <w:rFonts w:ascii="Consolas" w:hAnsi="Consolas"/>
          <w:bCs/>
          <w:sz w:val="20"/>
          <w:szCs w:val="20"/>
          <w:lang w:val="en-US"/>
        </w:rPr>
        <w:t>idread.GetInt</w:t>
      </w:r>
      <w:proofErr w:type="gramEnd"/>
      <w:r w:rsidRPr="000C080F">
        <w:rPr>
          <w:rFonts w:ascii="Consolas" w:hAnsi="Consolas"/>
          <w:bCs/>
          <w:sz w:val="20"/>
          <w:szCs w:val="20"/>
          <w:lang w:val="en-US"/>
        </w:rPr>
        <w:t>32(0);</w:t>
      </w:r>
    </w:p>
    <w:p w14:paraId="7833994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E8D337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9FCD01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product_has_transaction inner join transaction t on product_has_transaction.transaction_id = t.id; delete from product_has_transaction where transaction_id = @maxid; delete from transaction where id = @maxid;", conn);</w:t>
      </w:r>
    </w:p>
    <w:p w14:paraId="32C9186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("@maxid", maxtransid);</w:t>
      </w:r>
    </w:p>
    <w:p w14:paraId="67B99A1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5658E4B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B4BB04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else</w:t>
      </w:r>
    </w:p>
    <w:p w14:paraId="11B56AA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7CA707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$@"DELETE FROM {tableName} WHERE id={id_in_table}", conn);</w:t>
      </w:r>
    </w:p>
    <w:p w14:paraId="2C49B4F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("@id_in_table", id_in_table);</w:t>
      </w:r>
    </w:p>
    <w:p w14:paraId="22AF331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3647629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B9D993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80B977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FBE8AF9" w14:textId="77777777" w:rsidR="004E69D2" w:rsidRPr="000C080F" w:rsidRDefault="004E69D2" w:rsidP="004E69D2">
      <w:pPr>
        <w:spacing w:line="252" w:lineRule="auto"/>
        <w:rPr>
          <w:rFonts w:ascii="Consolas" w:hAnsi="Consolas"/>
          <w:bCs/>
          <w:sz w:val="20"/>
          <w:szCs w:val="20"/>
          <w:lang w:val="en-US"/>
        </w:rPr>
      </w:pPr>
    </w:p>
    <w:p w14:paraId="1BE624A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(typeQuery.Equals("delete") &amp; tableName.Equals("category"))</w:t>
      </w:r>
    </w:p>
    <w:p w14:paraId="671935B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D2DC06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name_category = String.Empty;</w:t>
      </w:r>
    </w:p>
    <w:p w14:paraId="6F3A5DD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temp_category WHERE id={id_in_table}", conn);</w:t>
      </w:r>
    </w:p>
    <w:p w14:paraId="2D2E228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5DF0260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0EEE9B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4888631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34EA59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name_category = catrReader.GetString(1);</w:t>
      </w:r>
    </w:p>
    <w:p w14:paraId="6B32DD0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956539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1FD0F5F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"INSERT INTO category (id, name_category) values (@idtab,@namecatr)",conn);</w:t>
      </w:r>
    </w:p>
    <w:p w14:paraId="2E78A3C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("@idtab", id_in_table);</w:t>
      </w:r>
    </w:p>
    <w:p w14:paraId="652EDE3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("@namecatr", name_category);</w:t>
      </w:r>
    </w:p>
    <w:p w14:paraId="521063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59BFB54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A9A593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E5E109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if (typeQuery.Equals("delete") &amp; tableName.Equals("subcategory"))</w:t>
      </w:r>
    </w:p>
    <w:p w14:paraId="79B02B4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6783C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name_subcategory = String.Empty;</w:t>
      </w:r>
    </w:p>
    <w:p w14:paraId="7DBF470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categoryid = 0;</w:t>
      </w:r>
    </w:p>
    <w:p w14:paraId="2E1490B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temp_subcategory WHERE id={id_in_table}", conn);</w:t>
      </w:r>
    </w:p>
    <w:p w14:paraId="660086B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3D3DB45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33D140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5935110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3DB08E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name_subcategory = catrReader.GetString(1);</w:t>
      </w:r>
    </w:p>
    <w:p w14:paraId="64F1116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categoryid = catrReader.GetInt32(2);</w:t>
      </w:r>
    </w:p>
    <w:p w14:paraId="0F34AE6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3144C8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6CC9F64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MessageBox.Show(id_in_table + ", " + name_subcategory + ", " + categoryid);</w:t>
      </w:r>
    </w:p>
    <w:p w14:paraId="1AFA8E4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"INSERT INTO subcategory (id, name_subcategory,category_id) values (@idtab,@namesubcatr,@idcat)",conn);</w:t>
      </w:r>
    </w:p>
    <w:p w14:paraId="1930734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("@idtab", id_in_table);</w:t>
      </w:r>
    </w:p>
    <w:p w14:paraId="72C3944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("@namesubcatr", name_subcategory);</w:t>
      </w:r>
    </w:p>
    <w:p w14:paraId="541C630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("@idcat", categoryid);</w:t>
      </w:r>
    </w:p>
    <w:p w14:paraId="6010BBE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7D060A2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BC1381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E9198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(typeQuery.Equals("delete") &amp; tableName.Equals("user"))</w:t>
      </w:r>
    </w:p>
    <w:p w14:paraId="629FF79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DE962B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email = String.Empty;</w:t>
      </w:r>
    </w:p>
    <w:p w14:paraId="6D7C2B8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pass = String.Empty;</w:t>
      </w:r>
    </w:p>
    <w:p w14:paraId="4F9E538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create_time = String.Empty;</w:t>
      </w:r>
    </w:p>
    <w:p w14:paraId="07F71D2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firstname = String.Empty;</w:t>
      </w:r>
    </w:p>
    <w:p w14:paraId="2E2693C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lastname = String.Empty;</w:t>
      </w:r>
    </w:p>
    <w:p w14:paraId="1900D42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temp_user WHERE id={id_in_table}", conn);</w:t>
      </w:r>
    </w:p>
    <w:p w14:paraId="4FD783E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19EB32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F0D359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68CDC1F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897E28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email = catrReader.GetString(0);</w:t>
      </w:r>
    </w:p>
    <w:p w14:paraId="35DAF45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pass = catrReader.GetString(1);</w:t>
      </w:r>
    </w:p>
    <w:p w14:paraId="2BDBB10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firstname = catrReader.GetString(3);</w:t>
      </w:r>
    </w:p>
    <w:p w14:paraId="2622243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lastname = catrReader.GetString(4);</w:t>
      </w:r>
    </w:p>
    <w:p w14:paraId="06D43C4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71A4C8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66F5FEB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"INSERT INTO user (email,password,firstname,lastname,id,is_stuff) values (@email,@password,@firstname,@lastname,@id,0)",conn);</w:t>
      </w:r>
    </w:p>
    <w:p w14:paraId="0639135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("@email", email);</w:t>
      </w:r>
    </w:p>
    <w:p w14:paraId="56A6A85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("@password", pass);</w:t>
      </w:r>
    </w:p>
    <w:p w14:paraId="52943DD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("@firstname", firstname);</w:t>
      </w:r>
    </w:p>
    <w:p w14:paraId="1C1511B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("@lastname", lastname);</w:t>
      </w:r>
    </w:p>
    <w:p w14:paraId="6F562EB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 id_in_table);</w:t>
      </w:r>
    </w:p>
    <w:p w14:paraId="584AFF0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502622E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214F73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95BEA6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(typeQuery.Equals("delete") &amp; tableName.Equals("admin"))</w:t>
      </w:r>
    </w:p>
    <w:p w14:paraId="363BE52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2D204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email = String.Empty;</w:t>
      </w:r>
    </w:p>
    <w:p w14:paraId="3E1394B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pass = String.Empty;</w:t>
      </w:r>
    </w:p>
    <w:p w14:paraId="103D3F8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firstname = String.Empty;</w:t>
      </w:r>
    </w:p>
    <w:p w14:paraId="18BAA1A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lastname = String.Empty;</w:t>
      </w:r>
    </w:p>
    <w:p w14:paraId="4AD7DFA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temp_admin WHERE id={id_in_table}", conn);</w:t>
      </w:r>
    </w:p>
    <w:p w14:paraId="56AAEF2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76A609A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ACC4A7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6A5297E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D9AEB8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email = catrReader.GetString(1);</w:t>
      </w:r>
    </w:p>
    <w:p w14:paraId="3B4AC67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pass = catrReader.GetString(2);</w:t>
      </w:r>
    </w:p>
    <w:p w14:paraId="3EAC285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firstname = catrReader.GetString(3);</w:t>
      </w:r>
    </w:p>
    <w:p w14:paraId="6D9416B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lastname = catrReader.GetString(4);</w:t>
      </w:r>
    </w:p>
    <w:p w14:paraId="6537B85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5A8411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42D6EF5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"INSERT INTO admin (id,email,password,admin_firstname,admin_lastname) values (@id,@email,@password,@firstname,@lastname)",conn);</w:t>
      </w:r>
    </w:p>
    <w:p w14:paraId="4AA9D05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 id_in_table);</w:t>
      </w:r>
    </w:p>
    <w:p w14:paraId="6FA9DE8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("@email", email);</w:t>
      </w:r>
    </w:p>
    <w:p w14:paraId="62CC0F0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("@password", pass);</w:t>
      </w:r>
    </w:p>
    <w:p w14:paraId="496A76B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("@firstname", firstname);</w:t>
      </w:r>
    </w:p>
    <w:p w14:paraId="1458E9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("@lastname", lastname);</w:t>
      </w:r>
    </w:p>
    <w:p w14:paraId="320E347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65FF8EA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81052D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546E87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(typeQuery.Equals("delete") &amp; tableName.Equals("comments"))</w:t>
      </w:r>
    </w:p>
    <w:p w14:paraId="4C50AEF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E55FB9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commentary = String.Empty;</w:t>
      </w:r>
    </w:p>
    <w:p w14:paraId="53A2E93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productid = 0;</w:t>
      </w:r>
    </w:p>
    <w:p w14:paraId="2BD8BBE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userid = 0;</w:t>
      </w:r>
    </w:p>
    <w:p w14:paraId="34ACF16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temp_comments WHERE id={id_in_table}", conn);</w:t>
      </w:r>
    </w:p>
    <w:p w14:paraId="69B67CA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18D9B46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2EB2FD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4397CD3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1A9473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commentary = catrReader.GetString(1);</w:t>
      </w:r>
    </w:p>
    <w:p w14:paraId="461D1F2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productid = catrReader.GetInt32(2);</w:t>
      </w:r>
    </w:p>
    <w:p w14:paraId="664215A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userid = catrReader.GetInt32(3);</w:t>
      </w:r>
    </w:p>
    <w:p w14:paraId="1044AD3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5B6B84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3DC861B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"INSERT INTO comments (id,commentary,product_id,user_id) values (@id,@commentary,@productid,@userid)",conn);</w:t>
      </w:r>
    </w:p>
    <w:p w14:paraId="4B58C4B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 id_in_table);</w:t>
      </w:r>
    </w:p>
    <w:p w14:paraId="277EFB7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("@commentary", commentary);</w:t>
      </w:r>
    </w:p>
    <w:p w14:paraId="4D81E86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("@productid", productid);</w:t>
      </w:r>
    </w:p>
    <w:p w14:paraId="0BBDD85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("@userid", userid);</w:t>
      </w:r>
    </w:p>
    <w:p w14:paraId="0D2247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772DDD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5A7F25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707D4D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(typeQuery.Equals("delete") &amp; tableName.Equals("review"))</w:t>
      </w:r>
    </w:p>
    <w:p w14:paraId="527CCD3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8D8942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commentary = String.Empty;</w:t>
      </w:r>
    </w:p>
    <w:p w14:paraId="47B8CE0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productid = 0;</w:t>
      </w:r>
    </w:p>
    <w:p w14:paraId="17C5847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userid = 0;</w:t>
      </w:r>
    </w:p>
    <w:p w14:paraId="0F76B3F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temp_review WHERE id={id_in_table}", conn);</w:t>
      </w:r>
    </w:p>
    <w:p w14:paraId="57E337E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42E3F6E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E83C3E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600023E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06F2A3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commentary = catrReader.GetString(1);</w:t>
      </w:r>
    </w:p>
    <w:p w14:paraId="43B3682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productid = catrReader.GetInt32(2);</w:t>
      </w:r>
    </w:p>
    <w:p w14:paraId="54AEA64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userid = catrReader.GetInt32(3);</w:t>
      </w:r>
    </w:p>
    <w:p w14:paraId="4B2D29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E97AF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3C3A19E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"INSERT INTO review (id,commentary,product_id,user_id) values (@id,@commentary,@productid,@userid)",conn);</w:t>
      </w:r>
    </w:p>
    <w:p w14:paraId="1C002E9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 id_in_table);</w:t>
      </w:r>
    </w:p>
    <w:p w14:paraId="4E0782B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("@commentary", commentary);</w:t>
      </w:r>
    </w:p>
    <w:p w14:paraId="112E5AA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("@productid", productid);</w:t>
      </w:r>
    </w:p>
    <w:p w14:paraId="3A57BC8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("@userid", userid);</w:t>
      </w:r>
    </w:p>
    <w:p w14:paraId="52E7C84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20FA373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A24E50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47382F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(typeQuery.Equals("delete") &amp; tableName.Equals("product"))</w:t>
      </w:r>
    </w:p>
    <w:p w14:paraId="4E74A29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B8D3DC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name = String.Empty;</w:t>
      </w:r>
    </w:p>
    <w:p w14:paraId="248923B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price = 0;</w:t>
      </w:r>
    </w:p>
    <w:p w14:paraId="3C2AE99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desc = String.Empty;</w:t>
      </w:r>
    </w:p>
    <w:p w14:paraId="554FE06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shelflife = String.Empty;</w:t>
      </w:r>
    </w:p>
    <w:p w14:paraId="745FCE9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double weight = 0;</w:t>
      </w:r>
    </w:p>
    <w:p w14:paraId="1A86540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subcategoryid = 0;</w:t>
      </w:r>
    </w:p>
    <w:p w14:paraId="2E522E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temp_product WHERE id={id_in_table}", conn);</w:t>
      </w:r>
    </w:p>
    <w:p w14:paraId="21D7EA3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73412CD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6627E1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2B8CECF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86C603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name = catrReader.GetString(1);</w:t>
      </w:r>
    </w:p>
    <w:p w14:paraId="50B390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price = catrReader.GetInt32(2);</w:t>
      </w:r>
    </w:p>
    <w:p w14:paraId="13C976A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desc = catrReader.GetString(3);</w:t>
      </w:r>
    </w:p>
    <w:p w14:paraId="32D9D4F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shelflife = catrReader.GetString(4);</w:t>
      </w:r>
    </w:p>
    <w:p w14:paraId="69CCAC1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weight = catrReader.GetDouble(5);</w:t>
      </w:r>
    </w:p>
    <w:p w14:paraId="6BF3322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subcategoryid = catrReader.GetInt32(7);</w:t>
      </w:r>
    </w:p>
    <w:p w14:paraId="6BD780F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57B878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2F0B335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"INSERT INTO product (id,name,price,description,shelf_life,weight,subcategory_id) values (@id,@name,@price,@description,@shelf_life,@weight,@subcategory_id)",conn);</w:t>
      </w:r>
    </w:p>
    <w:p w14:paraId="5BBE512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 id_in_table);</w:t>
      </w:r>
    </w:p>
    <w:p w14:paraId="2F3BFAE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("@name", name);</w:t>
      </w:r>
    </w:p>
    <w:p w14:paraId="2B14DFB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("@price", price);</w:t>
      </w:r>
    </w:p>
    <w:p w14:paraId="5AD8002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("@description", desc);</w:t>
      </w:r>
    </w:p>
    <w:p w14:paraId="2B8A64E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("@shelf_life", shelflife);</w:t>
      </w:r>
    </w:p>
    <w:p w14:paraId="774DED7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("@weight", weight);</w:t>
      </w:r>
    </w:p>
    <w:p w14:paraId="039C28F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("@subcategory_id", subcategoryid);</w:t>
      </w:r>
    </w:p>
    <w:p w14:paraId="18DBE4F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46ECC1A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3CD4A2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5A1AB8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(typeQuery.Equals("delete") &amp; tableName.Equals("transaction"))</w:t>
      </w:r>
    </w:p>
    <w:p w14:paraId="563D53B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9C0B9C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numbercard = String.Empty;</w:t>
      </w:r>
    </w:p>
    <w:p w14:paraId="41A46A5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double sum = 0;</w:t>
      </w:r>
    </w:p>
    <w:p w14:paraId="5B8FDA3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userid = 0;</w:t>
      </w:r>
    </w:p>
    <w:p w14:paraId="38B3C86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temp_transaction WHERE id={id_in_table}", conn);</w:t>
      </w:r>
    </w:p>
    <w:p w14:paraId="641AD48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74582E1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5ECE32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1BD3FF7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EFBD15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numbercard = catrReader.GetString(1);</w:t>
      </w:r>
    </w:p>
    <w:p w14:paraId="0D9AEC6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sum = catrReader.GetDouble(2);</w:t>
      </w:r>
    </w:p>
    <w:p w14:paraId="0B6BA6D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userid = catrReader.GetInt32(3);</w:t>
      </w:r>
    </w:p>
    <w:p w14:paraId="3BECA99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133397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2530266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"INSERT INTO transaction (id,number_card,sum,user_id) values (@id,@number_card,@sum,@userid)",conn);</w:t>
      </w:r>
    </w:p>
    <w:p w14:paraId="433E22A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 id_in_table);</w:t>
      </w:r>
    </w:p>
    <w:p w14:paraId="41C4087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("@number_card", numbercard);</w:t>
      </w:r>
    </w:p>
    <w:p w14:paraId="1886A53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("@sum", sum);</w:t>
      </w:r>
    </w:p>
    <w:p w14:paraId="007BECF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("@userid", userid);</w:t>
      </w:r>
    </w:p>
    <w:p w14:paraId="2D3F9BD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7C4AA9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temp_product_has_transaction WHERE transaction_id={id_in_table}", conn);</w:t>
      </w:r>
    </w:p>
    <w:p w14:paraId="5765C31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currentReader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75FB729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A6743F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productid = 0;</w:t>
      </w:r>
    </w:p>
    <w:p w14:paraId="76A787E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transactionid = 0;</w:t>
      </w:r>
    </w:p>
    <w:p w14:paraId="141506E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(currentReader.Read())</w:t>
      </w:r>
    </w:p>
    <w:p w14:paraId="05B6941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
    <w:p w14:paraId="485B73A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productid = currentReader.GetInt32(0);</w:t>
      </w:r>
    </w:p>
    <w:p w14:paraId="77714DF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transactionid = currentReader.GetInt32(1);</w:t>
      </w:r>
    </w:p>
    <w:p w14:paraId="50CA188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41C24F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currentReader.Close();</w:t>
      </w:r>
    </w:p>
    <w:p w14:paraId="76C433A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"INSERT INTO product_has_transaction (product_id,transaction_id) values (@productid,@transactionid)",conn);</w:t>
      </w:r>
    </w:p>
    <w:p w14:paraId="5FFFB3E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("@productid", productid);</w:t>
      </w:r>
    </w:p>
    <w:p w14:paraId="6FA4FA4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("@transactionid", transactionid);</w:t>
      </w:r>
    </w:p>
    <w:p w14:paraId="27228EC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73CCFEA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A521EA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B6E48A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0E5142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(typeQuery.Equals("update") &amp; tableName.Equals("category"))</w:t>
      </w:r>
    </w:p>
    <w:p w14:paraId="5F437AA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AC4577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name_category = String.Empty;</w:t>
      </w:r>
    </w:p>
    <w:p w14:paraId="195D50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temp_category WHERE id={id_in_table};", conn);</w:t>
      </w:r>
    </w:p>
    <w:p w14:paraId="2BF6208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1C4B077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569C54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45C13FD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1BA937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name_category = catrReader.GetString(1);</w:t>
      </w:r>
    </w:p>
    <w:p w14:paraId="0DB801D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72B652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06D37C8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"update category set name_category=@namecatr where id=@idtab",conn);</w:t>
      </w:r>
    </w:p>
    <w:p w14:paraId="7A5D233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("@idtab", id_in_table);</w:t>
      </w:r>
    </w:p>
    <w:p w14:paraId="621C6BC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("@namecatr", name_category);</w:t>
      </w:r>
    </w:p>
    <w:p w14:paraId="775F0B0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1436062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797938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D03C88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(typeQuery.Equals("update") &amp; tableName.Equals("subcategory"))</w:t>
      </w:r>
    </w:p>
    <w:p w14:paraId="6530FA9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30B913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name_subcategory = String.Empty;</w:t>
      </w:r>
    </w:p>
    <w:p w14:paraId="0DCE8A3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categoryid = 0;</w:t>
      </w:r>
    </w:p>
    <w:p w14:paraId="4799A3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temp_subcategory WHERE id={id_in_table};", conn);</w:t>
      </w:r>
    </w:p>
    <w:p w14:paraId="6C12A94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22F4252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B4199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6EB3C25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132BBC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name_subcategory = catrReader.GetString(1);</w:t>
      </w:r>
    </w:p>
    <w:p w14:paraId="1259874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categoryid = catrReader.GetInt32(2);</w:t>
      </w:r>
    </w:p>
    <w:p w14:paraId="0FA6553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B1F7E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024A84D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"UPDATE subcategory set name_subcategory=@namesubcatr,category_id=@idcat where id=@idtab",conn);</w:t>
      </w:r>
    </w:p>
    <w:p w14:paraId="7FD6851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("@idtab", id_in_table);</w:t>
      </w:r>
    </w:p>
    <w:p w14:paraId="63BBC50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("@namesubcatr", name_subcategory);</w:t>
      </w:r>
    </w:p>
    <w:p w14:paraId="3582850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("@idcat", categoryid);</w:t>
      </w:r>
    </w:p>
    <w:p w14:paraId="6B35E4B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0D94EA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505257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17C30B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(typeQuery.Equals("update") &amp; tableName.Equals("user"))</w:t>
      </w:r>
    </w:p>
    <w:p w14:paraId="24666D9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8873D2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email = String.Empty;</w:t>
      </w:r>
    </w:p>
    <w:p w14:paraId="4740FDD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pass = String.Empty;</w:t>
      </w:r>
    </w:p>
    <w:p w14:paraId="23562B2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create_time = String.Empty;</w:t>
      </w:r>
    </w:p>
    <w:p w14:paraId="3BC2EE3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firstname = String.Empty;</w:t>
      </w:r>
    </w:p>
    <w:p w14:paraId="40393C1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lastname = String.Empty;</w:t>
      </w:r>
    </w:p>
    <w:p w14:paraId="6EC2700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temp_user WHERE id={id_in_table};", conn);</w:t>
      </w:r>
    </w:p>
    <w:p w14:paraId="3451AA0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3BF543A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B307D4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1E44294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7F039A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email = catrReader.GetString(0);</w:t>
      </w:r>
    </w:p>
    <w:p w14:paraId="15E0594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pass = catrReader.GetString(1);</w:t>
      </w:r>
    </w:p>
    <w:p w14:paraId="5ACD55E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firstname = catrReader.GetString(3);</w:t>
      </w:r>
    </w:p>
    <w:p w14:paraId="126459D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lastname = catrReader.GetString(4);</w:t>
      </w:r>
    </w:p>
    <w:p w14:paraId="2ED7D41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8F1472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4B43B59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"UPDATE user set email=@email,password=@password,firstname=@firstname,lastname=@lastname,is_stuff=0 where id=@id",conn);</w:t>
      </w:r>
    </w:p>
    <w:p w14:paraId="7F99C5C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("@email", email);</w:t>
      </w:r>
    </w:p>
    <w:p w14:paraId="494478E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("@password", pass);</w:t>
      </w:r>
    </w:p>
    <w:p w14:paraId="62DEC5B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("@firstname", firstname);</w:t>
      </w:r>
    </w:p>
    <w:p w14:paraId="175456E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("@lastname", lastname);</w:t>
      </w:r>
    </w:p>
    <w:p w14:paraId="19977A3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 id_in_table);</w:t>
      </w:r>
    </w:p>
    <w:p w14:paraId="6338920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0C48098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2A1CC0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41D999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(typeQuery.Equals("update") &amp; tableName.Equals("admin"))</w:t>
      </w:r>
    </w:p>
    <w:p w14:paraId="0E99F64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38A7D2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email = String.Empty;</w:t>
      </w:r>
    </w:p>
    <w:p w14:paraId="32F110B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pass = String.Empty;</w:t>
      </w:r>
    </w:p>
    <w:p w14:paraId="651A65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firstname = String.Empty;</w:t>
      </w:r>
    </w:p>
    <w:p w14:paraId="40AE8A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lastname = String.Empty;</w:t>
      </w:r>
    </w:p>
    <w:p w14:paraId="03149B8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temp_admin WHERE id={id_in_table};", conn);</w:t>
      </w:r>
    </w:p>
    <w:p w14:paraId="489EBC4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0CA9681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A0A9CE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643261B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BDBD03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email = catrReader.GetString(1);</w:t>
      </w:r>
    </w:p>
    <w:p w14:paraId="3ACEEDC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pass = catrReader.GetString(2);</w:t>
      </w:r>
    </w:p>
    <w:p w14:paraId="2F84961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firstname = catrReader.GetString(3);</w:t>
      </w:r>
    </w:p>
    <w:p w14:paraId="0C7E4C3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lastname = catrReader.GetString(4);</w:t>
      </w:r>
    </w:p>
    <w:p w14:paraId="643FAB3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998E5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79B999B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"UPDATE admin set email=@email,password=@password,admin_firstname=@firstname,admin_lastname=@lastname where id=@id",conn);</w:t>
      </w:r>
    </w:p>
    <w:p w14:paraId="604B4C4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 id_in_table);</w:t>
      </w:r>
    </w:p>
    <w:p w14:paraId="43BB678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("@email", email);</w:t>
      </w:r>
    </w:p>
    <w:p w14:paraId="077EED4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("@password", pass);</w:t>
      </w:r>
    </w:p>
    <w:p w14:paraId="2B606F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("@firstname", firstname);</w:t>
      </w:r>
    </w:p>
    <w:p w14:paraId="2DB0534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("@lastname", lastname);</w:t>
      </w:r>
    </w:p>
    <w:p w14:paraId="60782E3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7D913F1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82DD95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1F7371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(typeQuery.Equals("update") &amp; tableName.Equals("comments"))</w:t>
      </w:r>
    </w:p>
    <w:p w14:paraId="240A5E4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CD0991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commentary = String.Empty;</w:t>
      </w:r>
    </w:p>
    <w:p w14:paraId="298E27D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productid = 0;</w:t>
      </w:r>
    </w:p>
    <w:p w14:paraId="4D9BB2E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userid = 0;</w:t>
      </w:r>
    </w:p>
    <w:p w14:paraId="692A560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temp_comments WHERE id={id_in_table};", conn);</w:t>
      </w:r>
    </w:p>
    <w:p w14:paraId="183320C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7C7D9B7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9C29D1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3A1077D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4D2EEF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commentary = catrReader.GetString(1);</w:t>
      </w:r>
    </w:p>
    <w:p w14:paraId="4B2559F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productid = catrReader.GetInt32(2);</w:t>
      </w:r>
    </w:p>
    <w:p w14:paraId="72F9E87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userid = catrReader.GetInt32(3);</w:t>
      </w:r>
    </w:p>
    <w:p w14:paraId="785922B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E955A3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12B1B49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"UPDATE comments set commentary=@commentary,product_id=@productid,user_id=@userid where id=@id",conn);</w:t>
      </w:r>
    </w:p>
    <w:p w14:paraId="4669AD7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 id_in_table);</w:t>
      </w:r>
    </w:p>
    <w:p w14:paraId="5F30994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("@commentary", commentary);</w:t>
      </w:r>
    </w:p>
    <w:p w14:paraId="66760E7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("@productid", productid);</w:t>
      </w:r>
    </w:p>
    <w:p w14:paraId="5A15CFD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("@userid", userid);</w:t>
      </w:r>
    </w:p>
    <w:p w14:paraId="11D4029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0D74224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B53422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41D958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(typeQuery.Equals("update") &amp; tableName.Equals("review"))</w:t>
      </w:r>
    </w:p>
    <w:p w14:paraId="7DFE413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E17FD3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commentary = String.Empty;</w:t>
      </w:r>
    </w:p>
    <w:p w14:paraId="195B2AE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productid = 0;</w:t>
      </w:r>
    </w:p>
    <w:p w14:paraId="5989078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userid = 0;</w:t>
      </w:r>
    </w:p>
    <w:p w14:paraId="78F1ACD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temp_review WHERE id={id_in_table};", conn);</w:t>
      </w:r>
    </w:p>
    <w:p w14:paraId="6A7F964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3BB61A2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41658F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if (catrReader.Read())</w:t>
      </w:r>
    </w:p>
    <w:p w14:paraId="786076F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7C0BD2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commentary = catrReader.GetString(1);</w:t>
      </w:r>
    </w:p>
    <w:p w14:paraId="2824FEF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productid = catrReader.GetInt32(2);</w:t>
      </w:r>
    </w:p>
    <w:p w14:paraId="2E574C3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userid = catrReader.GetInt32(3);</w:t>
      </w:r>
    </w:p>
    <w:p w14:paraId="661389B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696D9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3428503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"UPDATE review set commentary=@commentary,product_id=@productid,user_id=@userid where id=@id)",conn);</w:t>
      </w:r>
    </w:p>
    <w:p w14:paraId="0999BCC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 id_in_table);</w:t>
      </w:r>
    </w:p>
    <w:p w14:paraId="69EACDC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("@commentary", commentary);</w:t>
      </w:r>
    </w:p>
    <w:p w14:paraId="6FE4C4F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("@productid", productid);</w:t>
      </w:r>
    </w:p>
    <w:p w14:paraId="366660F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("@userid", userid);</w:t>
      </w:r>
    </w:p>
    <w:p w14:paraId="10A21CE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363C70F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7C758E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5AB4CB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(typeQuery.Equals("update") &amp; tableName.Equals("product"))</w:t>
      </w:r>
    </w:p>
    <w:p w14:paraId="57AB19C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A0855C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name = String.Empty;</w:t>
      </w:r>
    </w:p>
    <w:p w14:paraId="0CCEE05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price = 0;</w:t>
      </w:r>
    </w:p>
    <w:p w14:paraId="77818D3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desc = String.Empty;</w:t>
      </w:r>
    </w:p>
    <w:p w14:paraId="40149EB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shelflife = String.Empty;</w:t>
      </w:r>
    </w:p>
    <w:p w14:paraId="721919C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double weight = 0;</w:t>
      </w:r>
    </w:p>
    <w:p w14:paraId="47FE146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subcategoryid = 0;</w:t>
      </w:r>
    </w:p>
    <w:p w14:paraId="7962514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temp_product WHERE id={id_in_table};", conn);</w:t>
      </w:r>
    </w:p>
    <w:p w14:paraId="4BD49C5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catrReader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367E41D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4AFE01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(catrReader.Read())</w:t>
      </w:r>
    </w:p>
    <w:p w14:paraId="0A33D0A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0D886C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name = catrReader.GetString(1);</w:t>
      </w:r>
    </w:p>
    <w:p w14:paraId="0DB6B67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price = catrReader.GetInt32(2);</w:t>
      </w:r>
    </w:p>
    <w:p w14:paraId="3583B67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desc = catrReader.GetString(3);</w:t>
      </w:r>
    </w:p>
    <w:p w14:paraId="18FC15D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shelflife = catrReader.GetString(4);</w:t>
      </w:r>
    </w:p>
    <w:p w14:paraId="19DF8F9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weight = catrReader.GetDouble(5);</w:t>
      </w:r>
    </w:p>
    <w:p w14:paraId="309522B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subcategoryid = catrReader.GetInt32(7);</w:t>
      </w:r>
    </w:p>
    <w:p w14:paraId="6461DEE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9B06F7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catrReader.Close();</w:t>
      </w:r>
    </w:p>
    <w:p w14:paraId="20B159F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"UPDATE product set name=@name,price=@price,description=@description,shelf_life=@shelf_life,weight=@weight,subcategory_id=@subcategory_id where id=@id)",conn);</w:t>
      </w:r>
    </w:p>
    <w:p w14:paraId="4ED5068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 id_in_table);</w:t>
      </w:r>
    </w:p>
    <w:p w14:paraId="5D67A8C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("@name", name);</w:t>
      </w:r>
    </w:p>
    <w:p w14:paraId="6CC1D3C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("@price", price);</w:t>
      </w:r>
    </w:p>
    <w:p w14:paraId="62E7113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("@description", desc);</w:t>
      </w:r>
    </w:p>
    <w:p w14:paraId="558CA8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("@shelf_life", shelflife);</w:t>
      </w:r>
    </w:p>
    <w:p w14:paraId="1039512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("@weight", weight);</w:t>
      </w:r>
    </w:p>
    <w:p w14:paraId="01EC3DB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("@subcategory_id", subcategoryid);</w:t>
      </w:r>
    </w:p>
    <w:p w14:paraId="5F07329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322CF12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12B256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F47A76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
    <w:p w14:paraId="2AEE0E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9A8B84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8B18C9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3E6BB48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4F89A6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1048E7B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57EF3AF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FB4FE0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D8126A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EB4E10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C28EBB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TextBoxFamaly_</w:t>
      </w:r>
      <w:proofErr w:type="gramStart"/>
      <w:r w:rsidRPr="000C080F">
        <w:rPr>
          <w:rFonts w:ascii="Consolas" w:hAnsi="Consolas"/>
          <w:bCs/>
          <w:sz w:val="20"/>
          <w:szCs w:val="20"/>
          <w:lang w:val="en-US"/>
        </w:rPr>
        <w:t>OnTextChanged(</w:t>
      </w:r>
      <w:proofErr w:type="gramEnd"/>
      <w:r w:rsidRPr="000C080F">
        <w:rPr>
          <w:rFonts w:ascii="Consolas" w:hAnsi="Consolas"/>
          <w:bCs/>
          <w:sz w:val="20"/>
          <w:szCs w:val="20"/>
          <w:lang w:val="en-US"/>
        </w:rPr>
        <w:t>object sender, TextChangedEventArgs e)</w:t>
      </w:r>
    </w:p>
    <w:p w14:paraId="18E8554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41B5C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48C41B8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661224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textSearch = textBoxFamaly.Text;</w:t>
      </w:r>
    </w:p>
    <w:p w14:paraId="776D9B0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0)</w:t>
      </w:r>
    </w:p>
    <w:p w14:paraId="42E1E23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EB1381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user WHERE concat(email,firstname,lastname,id) like '%{textSearch}%'", conn))</w:t>
      </w:r>
    </w:p>
    <w:p w14:paraId="1FC0D25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3516E3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25FE8A2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3105CC6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467FA95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2A9151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3E0C64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1248E3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1)</w:t>
      </w:r>
    </w:p>
    <w:p w14:paraId="727041F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7A0BD1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user WHERE is_stuff=1 and concat(email,firstname,lastname,id) like '%{textSearch}%'", conn))</w:t>
      </w:r>
    </w:p>
    <w:p w14:paraId="4C81E3B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E0968E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3A09363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0E71917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35E6E9A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769FBBC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8F3E65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FD9374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2)</w:t>
      </w:r>
    </w:p>
    <w:p w14:paraId="7B299EA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6B8C8E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transaction WHERE concat(number_card,sum,user_id,id) like '%{textSearch}%'", conn))</w:t>
      </w:r>
    </w:p>
    <w:p w14:paraId="79FF59F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42A7C9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7CF9B6F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12EE12D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52551FD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26B43AC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B3EACF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E7D878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3)</w:t>
      </w:r>
    </w:p>
    <w:p w14:paraId="10C5D23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01E3EF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product WHERE concat(id,name,price,description,shelf_life,weight,subcategory_id) like '%{textSearch}%'", conn))</w:t>
      </w:r>
    </w:p>
    <w:p w14:paraId="7362E3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3AF0D9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5DA9866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MySqlDataAdapter da = new MySqlDataAdapter(cmdSel);</w:t>
      </w:r>
    </w:p>
    <w:p w14:paraId="4B96768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664F34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07AE2DE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024E86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2F4118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4)</w:t>
      </w:r>
    </w:p>
    <w:p w14:paraId="48505F2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E5F141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category WHERE concat(id,name_category) like '%{textSearch}%'", conn))</w:t>
      </w:r>
    </w:p>
    <w:p w14:paraId="3093782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4760F7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603B4BA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5DD1105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386CC3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3FA551A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4399B5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108B96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5)</w:t>
      </w:r>
    </w:p>
    <w:p w14:paraId="76BEC1F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F234D0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subcategory WHERE concat(id,name_subcategory,category_id) like '%{textSearch}%'", conn))</w:t>
      </w:r>
    </w:p>
    <w:p w14:paraId="584F304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0FCF89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33DA04B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4DF4839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386892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1EB9679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9C76FD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31A1AC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6)</w:t>
      </w:r>
    </w:p>
    <w:p w14:paraId="1B81A99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854F92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comments WHERE concat(id,commentary,product_id,user_id) like '%{textSearch}%'", conn))</w:t>
      </w:r>
    </w:p>
    <w:p w14:paraId="4EE6329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02FAF4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7063601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2F6A994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27878F9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169D4AD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B4BB9B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31FBAF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7)</w:t>
      </w:r>
    </w:p>
    <w:p w14:paraId="4354F67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D7F1CE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review WHERE concat(id,commentary,product_id,user_id) like '%{textSearch}%'", conn))</w:t>
      </w:r>
    </w:p>
    <w:p w14:paraId="00857BB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BE7666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1751731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2AB8F24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1432DFA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7EBBBE2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37BFA7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64459F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73BE4B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FC2431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A94471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6578C5C7" w14:textId="77777777" w:rsidR="004E69D2" w:rsidRPr="000C080F" w:rsidRDefault="004E69D2" w:rsidP="004E69D2">
      <w:pPr>
        <w:spacing w:line="252" w:lineRule="auto"/>
        <w:rPr>
          <w:rFonts w:ascii="Consolas" w:hAnsi="Consolas"/>
          <w:bCs/>
          <w:sz w:val="20"/>
          <w:szCs w:val="20"/>
          <w:lang w:val="en-US"/>
        </w:rPr>
      </w:pPr>
    </w:p>
    <w:p w14:paraId="65483D8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t>
      </w:r>
    </w:p>
    <w:p w14:paraId="1F6C726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System.Text;</w:t>
      </w:r>
    </w:p>
    <w:p w14:paraId="1E6CB80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using </w:t>
      </w:r>
      <w:proofErr w:type="gramStart"/>
      <w:r w:rsidRPr="000C080F">
        <w:rPr>
          <w:rFonts w:ascii="Consolas" w:hAnsi="Consolas"/>
          <w:bCs/>
          <w:sz w:val="20"/>
          <w:szCs w:val="20"/>
          <w:lang w:val="en-US"/>
        </w:rPr>
        <w:t>System.Text.RegularExpressions</w:t>
      </w:r>
      <w:proofErr w:type="gramEnd"/>
      <w:r w:rsidRPr="000C080F">
        <w:rPr>
          <w:rFonts w:ascii="Consolas" w:hAnsi="Consolas"/>
          <w:bCs/>
          <w:sz w:val="20"/>
          <w:szCs w:val="20"/>
          <w:lang w:val="en-US"/>
        </w:rPr>
        <w:t>;</w:t>
      </w:r>
    </w:p>
    <w:p w14:paraId="4BDC8E4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System.Windows;</w:t>
      </w:r>
    </w:p>
    <w:p w14:paraId="674B1A4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MySql.Data.MySqlClient</w:t>
      </w:r>
      <w:proofErr w:type="gramEnd"/>
      <w:r w:rsidRPr="000C080F">
        <w:rPr>
          <w:rFonts w:ascii="Consolas" w:hAnsi="Consolas"/>
          <w:bCs/>
          <w:sz w:val="20"/>
          <w:szCs w:val="20"/>
          <w:lang w:val="en-US"/>
        </w:rPr>
        <w:t>;</w:t>
      </w:r>
    </w:p>
    <w:p w14:paraId="473CD403" w14:textId="77777777" w:rsidR="004E69D2" w:rsidRPr="000C080F" w:rsidRDefault="004E69D2" w:rsidP="004E69D2">
      <w:pPr>
        <w:spacing w:line="252" w:lineRule="auto"/>
        <w:rPr>
          <w:rFonts w:ascii="Consolas" w:hAnsi="Consolas"/>
          <w:bCs/>
          <w:sz w:val="20"/>
          <w:szCs w:val="20"/>
          <w:lang w:val="en-US"/>
        </w:rPr>
      </w:pPr>
    </w:p>
    <w:p w14:paraId="039E615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namespace WpfApplication1</w:t>
      </w:r>
    </w:p>
    <w:p w14:paraId="6E090FC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6CB063C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partial class </w:t>
      </w:r>
      <w:proofErr w:type="gramStart"/>
      <w:r w:rsidRPr="000C080F">
        <w:rPr>
          <w:rFonts w:ascii="Consolas" w:hAnsi="Consolas"/>
          <w:bCs/>
          <w:sz w:val="20"/>
          <w:szCs w:val="20"/>
          <w:lang w:val="en-US"/>
        </w:rPr>
        <w:t>Authorize :</w:t>
      </w:r>
      <w:proofErr w:type="gramEnd"/>
      <w:r w:rsidRPr="000C080F">
        <w:rPr>
          <w:rFonts w:ascii="Consolas" w:hAnsi="Consolas"/>
          <w:bCs/>
          <w:sz w:val="20"/>
          <w:szCs w:val="20"/>
          <w:lang w:val="en-US"/>
        </w:rPr>
        <w:t xml:space="preserve"> Window</w:t>
      </w:r>
    </w:p>
    <w:p w14:paraId="45F15CA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77C60E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static int userId;</w:t>
      </w:r>
    </w:p>
    <w:p w14:paraId="599DC5B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static UserMenu menu;</w:t>
      </w:r>
    </w:p>
    <w:p w14:paraId="14B71B3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static AdminMenu AdminMenu;</w:t>
      </w:r>
    </w:p>
    <w:p w14:paraId="4F9B814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w:t>
      </w:r>
      <w:proofErr w:type="gramStart"/>
      <w:r w:rsidRPr="000C080F">
        <w:rPr>
          <w:rFonts w:ascii="Consolas" w:hAnsi="Consolas"/>
          <w:bCs/>
          <w:sz w:val="20"/>
          <w:szCs w:val="20"/>
          <w:lang w:val="en-US"/>
        </w:rPr>
        <w:t>Authorize(</w:t>
      </w:r>
      <w:proofErr w:type="gramEnd"/>
      <w:r w:rsidRPr="000C080F">
        <w:rPr>
          <w:rFonts w:ascii="Consolas" w:hAnsi="Consolas"/>
          <w:bCs/>
          <w:sz w:val="20"/>
          <w:szCs w:val="20"/>
          <w:lang w:val="en-US"/>
        </w:rPr>
        <w:t>)</w:t>
      </w:r>
    </w:p>
    <w:p w14:paraId="1BBBE73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2A157E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InitializeComponent(</w:t>
      </w:r>
      <w:proofErr w:type="gramEnd"/>
      <w:r w:rsidRPr="000C080F">
        <w:rPr>
          <w:rFonts w:ascii="Consolas" w:hAnsi="Consolas"/>
          <w:bCs/>
          <w:sz w:val="20"/>
          <w:szCs w:val="20"/>
          <w:lang w:val="en-US"/>
        </w:rPr>
        <w:t>);</w:t>
      </w:r>
    </w:p>
    <w:p w14:paraId="52B64AF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6664D28" w14:textId="77777777" w:rsidR="004E69D2" w:rsidRPr="000C080F" w:rsidRDefault="004E69D2" w:rsidP="004E69D2">
      <w:pPr>
        <w:spacing w:line="252" w:lineRule="auto"/>
        <w:rPr>
          <w:rFonts w:ascii="Consolas" w:hAnsi="Consolas"/>
          <w:bCs/>
          <w:sz w:val="20"/>
          <w:szCs w:val="20"/>
          <w:lang w:val="en-US"/>
        </w:rPr>
      </w:pPr>
    </w:p>
    <w:p w14:paraId="0DAABB3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static string CreateMD5(string input)</w:t>
      </w:r>
    </w:p>
    <w:p w14:paraId="69DC217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CFCA3D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(System.Security.Cryptography.MD5 md5 = System.Security.Cryptography.MD5.Create())</w:t>
      </w:r>
    </w:p>
    <w:p w14:paraId="4325CE7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C6D710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byte[</w:t>
      </w:r>
      <w:proofErr w:type="gramEnd"/>
      <w:r w:rsidRPr="000C080F">
        <w:rPr>
          <w:rFonts w:ascii="Consolas" w:hAnsi="Consolas"/>
          <w:bCs/>
          <w:sz w:val="20"/>
          <w:szCs w:val="20"/>
          <w:lang w:val="en-US"/>
        </w:rPr>
        <w:t>] inputBytes = Encoding.ASCII.GetBytes(input);</w:t>
      </w:r>
    </w:p>
    <w:p w14:paraId="2D9631A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byte[</w:t>
      </w:r>
      <w:proofErr w:type="gramEnd"/>
      <w:r w:rsidRPr="000C080F">
        <w:rPr>
          <w:rFonts w:ascii="Consolas" w:hAnsi="Consolas"/>
          <w:bCs/>
          <w:sz w:val="20"/>
          <w:szCs w:val="20"/>
          <w:lang w:val="en-US"/>
        </w:rPr>
        <w:t>] hashBytes = md5.ComputeHash(inputBytes);</w:t>
      </w:r>
    </w:p>
    <w:p w14:paraId="75FB7CC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StringBuilder sb = new </w:t>
      </w:r>
      <w:proofErr w:type="gramStart"/>
      <w:r w:rsidRPr="000C080F">
        <w:rPr>
          <w:rFonts w:ascii="Consolas" w:hAnsi="Consolas"/>
          <w:bCs/>
          <w:sz w:val="20"/>
          <w:szCs w:val="20"/>
          <w:lang w:val="en-US"/>
        </w:rPr>
        <w:t>StringBuilder(</w:t>
      </w:r>
      <w:proofErr w:type="gramEnd"/>
      <w:r w:rsidRPr="000C080F">
        <w:rPr>
          <w:rFonts w:ascii="Consolas" w:hAnsi="Consolas"/>
          <w:bCs/>
          <w:sz w:val="20"/>
          <w:szCs w:val="20"/>
          <w:lang w:val="en-US"/>
        </w:rPr>
        <w:t>);</w:t>
      </w:r>
    </w:p>
    <w:p w14:paraId="4BEFB9F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for (int i = 0; i &lt; hashBytes.Length; i++)</w:t>
      </w:r>
    </w:p>
    <w:p w14:paraId="46BDE50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E078B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sb.Append</w:t>
      </w:r>
      <w:proofErr w:type="gramEnd"/>
      <w:r w:rsidRPr="000C080F">
        <w:rPr>
          <w:rFonts w:ascii="Consolas" w:hAnsi="Consolas"/>
          <w:bCs/>
          <w:sz w:val="20"/>
          <w:szCs w:val="20"/>
          <w:lang w:val="en-US"/>
        </w:rPr>
        <w:t>(hashBytes[i].ToString("X2"));</w:t>
      </w:r>
    </w:p>
    <w:p w14:paraId="02796DF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77D2D4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return </w:t>
      </w:r>
      <w:proofErr w:type="gramStart"/>
      <w:r w:rsidRPr="000C080F">
        <w:rPr>
          <w:rFonts w:ascii="Consolas" w:hAnsi="Consolas"/>
          <w:bCs/>
          <w:sz w:val="20"/>
          <w:szCs w:val="20"/>
          <w:lang w:val="en-US"/>
        </w:rPr>
        <w:t>sb.ToString</w:t>
      </w:r>
      <w:proofErr w:type="gramEnd"/>
      <w:r w:rsidRPr="000C080F">
        <w:rPr>
          <w:rFonts w:ascii="Consolas" w:hAnsi="Consolas"/>
          <w:bCs/>
          <w:sz w:val="20"/>
          <w:szCs w:val="20"/>
          <w:lang w:val="en-US"/>
        </w:rPr>
        <w:t>();</w:t>
      </w:r>
    </w:p>
    <w:p w14:paraId="683D956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D99F7F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6C9871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Login(</w:t>
      </w:r>
      <w:proofErr w:type="gramEnd"/>
      <w:r w:rsidRPr="000C080F">
        <w:rPr>
          <w:rFonts w:ascii="Consolas" w:hAnsi="Consolas"/>
          <w:bCs/>
          <w:sz w:val="20"/>
          <w:szCs w:val="20"/>
          <w:lang w:val="en-US"/>
        </w:rPr>
        <w:t>object sender, RoutedEventArgs e)</w:t>
      </w:r>
    </w:p>
    <w:p w14:paraId="6C5002B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4865C9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419AC26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921CAE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5072E58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2DD2AF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59C5156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mail = </w:t>
      </w:r>
      <w:proofErr w:type="gramStart"/>
      <w:r w:rsidRPr="000C080F">
        <w:rPr>
          <w:rFonts w:ascii="Consolas" w:hAnsi="Consolas"/>
          <w:bCs/>
          <w:sz w:val="20"/>
          <w:szCs w:val="20"/>
          <w:lang w:val="en-US"/>
        </w:rPr>
        <w:t>email.Text</w:t>
      </w:r>
      <w:proofErr w:type="gramEnd"/>
      <w:r w:rsidRPr="000C080F">
        <w:rPr>
          <w:rFonts w:ascii="Consolas" w:hAnsi="Consolas"/>
          <w:bCs/>
          <w:sz w:val="20"/>
          <w:szCs w:val="20"/>
          <w:lang w:val="en-US"/>
        </w:rPr>
        <w:t>;</w:t>
      </w:r>
    </w:p>
    <w:p w14:paraId="78D3C11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Regex regex = new Regex(@"^([</w:t>
      </w:r>
      <w:proofErr w:type="gramStart"/>
      <w:r w:rsidRPr="000C080F">
        <w:rPr>
          <w:rFonts w:ascii="Consolas" w:hAnsi="Consolas"/>
          <w:bCs/>
          <w:sz w:val="20"/>
          <w:szCs w:val="20"/>
          <w:lang w:val="en-US"/>
        </w:rPr>
        <w:t>\w\.\-]+</w:t>
      </w:r>
      <w:proofErr w:type="gramEnd"/>
      <w:r w:rsidRPr="000C080F">
        <w:rPr>
          <w:rFonts w:ascii="Consolas" w:hAnsi="Consolas"/>
          <w:bCs/>
          <w:sz w:val="20"/>
          <w:szCs w:val="20"/>
          <w:lang w:val="en-US"/>
        </w:rPr>
        <w:t>)@([\w\-]+)((\.(\w){2,3})+)$");</w:t>
      </w:r>
    </w:p>
    <w:p w14:paraId="6EA2E4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Match match = </w:t>
      </w:r>
      <w:proofErr w:type="gramStart"/>
      <w:r w:rsidRPr="000C080F">
        <w:rPr>
          <w:rFonts w:ascii="Consolas" w:hAnsi="Consolas"/>
          <w:bCs/>
          <w:sz w:val="20"/>
          <w:szCs w:val="20"/>
          <w:lang w:val="en-US"/>
        </w:rPr>
        <w:t>regex.Match</w:t>
      </w:r>
      <w:proofErr w:type="gramEnd"/>
      <w:r w:rsidRPr="000C080F">
        <w:rPr>
          <w:rFonts w:ascii="Consolas" w:hAnsi="Consolas"/>
          <w:bCs/>
          <w:sz w:val="20"/>
          <w:szCs w:val="20"/>
          <w:lang w:val="en-US"/>
        </w:rPr>
        <w:t>(mail);</w:t>
      </w:r>
    </w:p>
    <w:p w14:paraId="7A33194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match.Success</w:t>
      </w:r>
      <w:proofErr w:type="gramEnd"/>
      <w:r w:rsidRPr="000C080F">
        <w:rPr>
          <w:rFonts w:ascii="Consolas" w:hAnsi="Consolas"/>
          <w:bCs/>
          <w:sz w:val="20"/>
          <w:szCs w:val="20"/>
          <w:lang w:val="en-US"/>
        </w:rPr>
        <w:t>)</w:t>
      </w:r>
    </w:p>
    <w:p w14:paraId="155E742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39B5D5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user WHERE email=@mail", conn);</w:t>
      </w:r>
    </w:p>
    <w:p w14:paraId="5A5832D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commSearchAdmin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admin WHERE email=@mail", conn);</w:t>
      </w:r>
    </w:p>
    <w:p w14:paraId="04A314F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commSearchStaff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user WHERE email=@mail and is_stuff=1", conn);</w:t>
      </w:r>
    </w:p>
    <w:p w14:paraId="7F68C7D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("@mail", email.Text);</w:t>
      </w:r>
    </w:p>
    <w:p w14:paraId="71C730B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01A58DF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74405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pass = CreateMD5(</w:t>
      </w:r>
      <w:proofErr w:type="gramStart"/>
      <w:r w:rsidRPr="000C080F">
        <w:rPr>
          <w:rFonts w:ascii="Consolas" w:hAnsi="Consolas"/>
          <w:bCs/>
          <w:sz w:val="20"/>
          <w:szCs w:val="20"/>
          <w:lang w:val="en-US"/>
        </w:rPr>
        <w:t>password.Password</w:t>
      </w:r>
      <w:proofErr w:type="gramEnd"/>
      <w:r w:rsidRPr="000C080F">
        <w:rPr>
          <w:rFonts w:ascii="Consolas" w:hAnsi="Consolas"/>
          <w:bCs/>
          <w:sz w:val="20"/>
          <w:szCs w:val="20"/>
          <w:lang w:val="en-US"/>
        </w:rPr>
        <w:t>);</w:t>
      </w:r>
    </w:p>
    <w:p w14:paraId="178D8E7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reader.Read</w:t>
      </w:r>
      <w:proofErr w:type="gramEnd"/>
      <w:r w:rsidRPr="000C080F">
        <w:rPr>
          <w:rFonts w:ascii="Consolas" w:hAnsi="Consolas"/>
          <w:bCs/>
          <w:sz w:val="20"/>
          <w:szCs w:val="20"/>
          <w:lang w:val="en-US"/>
        </w:rPr>
        <w:t>())</w:t>
      </w:r>
    </w:p>
    <w:p w14:paraId="2C9EF81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9A17A0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email.Text.Equals</w:t>
      </w:r>
      <w:proofErr w:type="gramEnd"/>
      <w:r w:rsidRPr="000C080F">
        <w:rPr>
          <w:rFonts w:ascii="Consolas" w:hAnsi="Consolas"/>
          <w:bCs/>
          <w:sz w:val="20"/>
          <w:szCs w:val="20"/>
          <w:lang w:val="en-US"/>
        </w:rPr>
        <w:t>(reader.GetValue(0)) &amp; pass.Equals(reader.GetValue(1)))</w:t>
      </w:r>
    </w:p>
    <w:p w14:paraId="72D3444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
    <w:p w14:paraId="2DEFE4B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userId = (int) </w:t>
      </w:r>
      <w:proofErr w:type="gramStart"/>
      <w:r w:rsidRPr="000C080F">
        <w:rPr>
          <w:rFonts w:ascii="Consolas" w:hAnsi="Consolas"/>
          <w:bCs/>
          <w:sz w:val="20"/>
          <w:szCs w:val="20"/>
          <w:lang w:val="en-US"/>
        </w:rPr>
        <w:t>reader.GetValue</w:t>
      </w:r>
      <w:proofErr w:type="gramEnd"/>
      <w:r w:rsidRPr="000C080F">
        <w:rPr>
          <w:rFonts w:ascii="Consolas" w:hAnsi="Consolas"/>
          <w:bCs/>
          <w:sz w:val="20"/>
          <w:szCs w:val="20"/>
          <w:lang w:val="en-US"/>
        </w:rPr>
        <w:t>(5);</w:t>
      </w:r>
    </w:p>
    <w:p w14:paraId="6725F08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menu = new </w:t>
      </w:r>
      <w:proofErr w:type="gramStart"/>
      <w:r w:rsidRPr="000C080F">
        <w:rPr>
          <w:rFonts w:ascii="Consolas" w:hAnsi="Consolas"/>
          <w:bCs/>
          <w:sz w:val="20"/>
          <w:szCs w:val="20"/>
          <w:lang w:val="en-US"/>
        </w:rPr>
        <w:t>UserMenu(</w:t>
      </w:r>
      <w:proofErr w:type="gramEnd"/>
      <w:r w:rsidRPr="000C080F">
        <w:rPr>
          <w:rFonts w:ascii="Consolas" w:hAnsi="Consolas"/>
          <w:bCs/>
          <w:sz w:val="20"/>
          <w:szCs w:val="20"/>
          <w:lang w:val="en-US"/>
        </w:rPr>
        <w:t>);</w:t>
      </w:r>
    </w:p>
    <w:p w14:paraId="358895A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menu.Show</w:t>
      </w:r>
      <w:proofErr w:type="gramEnd"/>
      <w:r w:rsidRPr="000C080F">
        <w:rPr>
          <w:rFonts w:ascii="Consolas" w:hAnsi="Consolas"/>
          <w:bCs/>
          <w:sz w:val="20"/>
          <w:szCs w:val="20"/>
          <w:lang w:val="en-US"/>
        </w:rPr>
        <w:t>();</w:t>
      </w:r>
    </w:p>
    <w:p w14:paraId="53E0F24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this.Close</w:t>
      </w:r>
      <w:proofErr w:type="gramEnd"/>
      <w:r w:rsidRPr="000C080F">
        <w:rPr>
          <w:rFonts w:ascii="Consolas" w:hAnsi="Consolas"/>
          <w:bCs/>
          <w:sz w:val="20"/>
          <w:szCs w:val="20"/>
          <w:lang w:val="en-US"/>
        </w:rPr>
        <w:t>();</w:t>
      </w:r>
    </w:p>
    <w:p w14:paraId="77BAFE0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BB159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DCCB53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15043E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commSearchAdmin.Parameters.AddWithValue</w:t>
      </w:r>
      <w:proofErr w:type="gramEnd"/>
      <w:r w:rsidRPr="000C080F">
        <w:rPr>
          <w:rFonts w:ascii="Consolas" w:hAnsi="Consolas"/>
          <w:bCs/>
          <w:sz w:val="20"/>
          <w:szCs w:val="20"/>
          <w:lang w:val="en-US"/>
        </w:rPr>
        <w:t>("@mail", email.Text);</w:t>
      </w:r>
    </w:p>
    <w:p w14:paraId="2F4B22E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readerAdmin = commSearchAdmin.ExecuteReader())</w:t>
      </w:r>
    </w:p>
    <w:p w14:paraId="7087EF1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9EBE4A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(readerAdmin.Read())</w:t>
      </w:r>
    </w:p>
    <w:p w14:paraId="59B097F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6C3A84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email.Text.Equals</w:t>
      </w:r>
      <w:proofErr w:type="gramEnd"/>
      <w:r w:rsidRPr="000C080F">
        <w:rPr>
          <w:rFonts w:ascii="Consolas" w:hAnsi="Consolas"/>
          <w:bCs/>
          <w:sz w:val="20"/>
          <w:szCs w:val="20"/>
          <w:lang w:val="en-US"/>
        </w:rPr>
        <w:t>(readerAdmin.GetValue(1)) &amp; password.Password.Equals(readerAdmin.GetValue(2)))</w:t>
      </w:r>
    </w:p>
    <w:p w14:paraId="7B1B0CF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7CE79B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AdminMenu = new </w:t>
      </w:r>
      <w:proofErr w:type="gramStart"/>
      <w:r w:rsidRPr="000C080F">
        <w:rPr>
          <w:rFonts w:ascii="Consolas" w:hAnsi="Consolas"/>
          <w:bCs/>
          <w:sz w:val="20"/>
          <w:szCs w:val="20"/>
          <w:lang w:val="en-US"/>
        </w:rPr>
        <w:t>AdminMenu(</w:t>
      </w:r>
      <w:proofErr w:type="gramEnd"/>
      <w:r w:rsidRPr="000C080F">
        <w:rPr>
          <w:rFonts w:ascii="Consolas" w:hAnsi="Consolas"/>
          <w:bCs/>
          <w:sz w:val="20"/>
          <w:szCs w:val="20"/>
          <w:lang w:val="en-US"/>
        </w:rPr>
        <w:t>);</w:t>
      </w:r>
    </w:p>
    <w:p w14:paraId="27211F1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AdminMenu.Show();</w:t>
      </w:r>
    </w:p>
    <w:p w14:paraId="3CB3015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this.Close</w:t>
      </w:r>
      <w:proofErr w:type="gramEnd"/>
      <w:r w:rsidRPr="000C080F">
        <w:rPr>
          <w:rFonts w:ascii="Consolas" w:hAnsi="Consolas"/>
          <w:bCs/>
          <w:sz w:val="20"/>
          <w:szCs w:val="20"/>
          <w:lang w:val="en-US"/>
        </w:rPr>
        <w:t>();</w:t>
      </w:r>
    </w:p>
    <w:p w14:paraId="3A461DE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EF4DC9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2C03C6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3D99B8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commSearchStaff.Parameters.AddWithValue</w:t>
      </w:r>
      <w:proofErr w:type="gramEnd"/>
      <w:r w:rsidRPr="000C080F">
        <w:rPr>
          <w:rFonts w:ascii="Consolas" w:hAnsi="Consolas"/>
          <w:bCs/>
          <w:sz w:val="20"/>
          <w:szCs w:val="20"/>
          <w:lang w:val="en-US"/>
        </w:rPr>
        <w:t>("@mail", email.Text);</w:t>
      </w:r>
    </w:p>
    <w:p w14:paraId="6E2F48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readerStaff = commSearchStaff.ExecuteReader())</w:t>
      </w:r>
    </w:p>
    <w:p w14:paraId="2708E65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B7A94C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pass = CreateMD5(</w:t>
      </w:r>
      <w:proofErr w:type="gramStart"/>
      <w:r w:rsidRPr="000C080F">
        <w:rPr>
          <w:rFonts w:ascii="Consolas" w:hAnsi="Consolas"/>
          <w:bCs/>
          <w:sz w:val="20"/>
          <w:szCs w:val="20"/>
          <w:lang w:val="en-US"/>
        </w:rPr>
        <w:t>password.Password</w:t>
      </w:r>
      <w:proofErr w:type="gramEnd"/>
      <w:r w:rsidRPr="000C080F">
        <w:rPr>
          <w:rFonts w:ascii="Consolas" w:hAnsi="Consolas"/>
          <w:bCs/>
          <w:sz w:val="20"/>
          <w:szCs w:val="20"/>
          <w:lang w:val="en-US"/>
        </w:rPr>
        <w:t>);</w:t>
      </w:r>
    </w:p>
    <w:p w14:paraId="48A9FD4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(readerStaff.Read())</w:t>
      </w:r>
    </w:p>
    <w:p w14:paraId="3C66004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025972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email.Text.Equals</w:t>
      </w:r>
      <w:proofErr w:type="gramEnd"/>
      <w:r w:rsidRPr="000C080F">
        <w:rPr>
          <w:rFonts w:ascii="Consolas" w:hAnsi="Consolas"/>
          <w:bCs/>
          <w:sz w:val="20"/>
          <w:szCs w:val="20"/>
          <w:lang w:val="en-US"/>
        </w:rPr>
        <w:t>(readerStaff.GetString(0)) &amp; pass.Equals(readerStaff.GetString(1)))</w:t>
      </w:r>
    </w:p>
    <w:p w14:paraId="2D25B56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AADD7C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Staff staff = new </w:t>
      </w:r>
      <w:proofErr w:type="gramStart"/>
      <w:r w:rsidRPr="000C080F">
        <w:rPr>
          <w:rFonts w:ascii="Consolas" w:hAnsi="Consolas"/>
          <w:bCs/>
          <w:sz w:val="20"/>
          <w:szCs w:val="20"/>
          <w:lang w:val="en-US"/>
        </w:rPr>
        <w:t>Staff(</w:t>
      </w:r>
      <w:proofErr w:type="gramEnd"/>
      <w:r w:rsidRPr="000C080F">
        <w:rPr>
          <w:rFonts w:ascii="Consolas" w:hAnsi="Consolas"/>
          <w:bCs/>
          <w:sz w:val="20"/>
          <w:szCs w:val="20"/>
          <w:lang w:val="en-US"/>
        </w:rPr>
        <w:t>);</w:t>
      </w:r>
    </w:p>
    <w:p w14:paraId="1A3C14E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staff.Show</w:t>
      </w:r>
      <w:proofErr w:type="gramEnd"/>
      <w:r w:rsidRPr="000C080F">
        <w:rPr>
          <w:rFonts w:ascii="Consolas" w:hAnsi="Consolas"/>
          <w:bCs/>
          <w:sz w:val="20"/>
          <w:szCs w:val="20"/>
          <w:lang w:val="en-US"/>
        </w:rPr>
        <w:t>();</w:t>
      </w:r>
    </w:p>
    <w:p w14:paraId="0DFAEEC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this.Close</w:t>
      </w:r>
      <w:proofErr w:type="gramEnd"/>
      <w:r w:rsidRPr="000C080F">
        <w:rPr>
          <w:rFonts w:ascii="Consolas" w:hAnsi="Consolas"/>
          <w:bCs/>
          <w:sz w:val="20"/>
          <w:szCs w:val="20"/>
          <w:lang w:val="en-US"/>
        </w:rPr>
        <w:t>();</w:t>
      </w:r>
    </w:p>
    <w:p w14:paraId="6EA75B1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55DE1B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DA9D0A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6B5501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4CF0EA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else</w:t>
      </w:r>
    </w:p>
    <w:p w14:paraId="5672C7C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C6721B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MessageBox.Show("Email or password not valid");</w:t>
      </w:r>
    </w:p>
    <w:p w14:paraId="6B845B9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FB9A27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F9A928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07F378E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272943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MessageBox.Show("Email or password not valid");</w:t>
      </w:r>
    </w:p>
    <w:p w14:paraId="20AD728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390E74E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AA700E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3D99E7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EA1164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4E0233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25B3E034" w14:textId="77777777" w:rsidR="004E69D2" w:rsidRPr="000C080F" w:rsidRDefault="004E69D2" w:rsidP="004E69D2">
      <w:pPr>
        <w:spacing w:line="252" w:lineRule="auto"/>
        <w:rPr>
          <w:rFonts w:ascii="Consolas" w:hAnsi="Consolas"/>
          <w:bCs/>
          <w:sz w:val="20"/>
          <w:szCs w:val="20"/>
          <w:lang w:val="en-US"/>
        </w:rPr>
      </w:pPr>
    </w:p>
    <w:p w14:paraId="00AD01F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t>
      </w:r>
    </w:p>
    <w:p w14:paraId="0830F06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System.Collections.Generic</w:t>
      </w:r>
      <w:proofErr w:type="gramEnd"/>
      <w:r w:rsidRPr="000C080F">
        <w:rPr>
          <w:rFonts w:ascii="Consolas" w:hAnsi="Consolas"/>
          <w:bCs/>
          <w:sz w:val="20"/>
          <w:szCs w:val="20"/>
          <w:lang w:val="en-US"/>
        </w:rPr>
        <w:t>;</w:t>
      </w:r>
    </w:p>
    <w:p w14:paraId="588304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System.Data;</w:t>
      </w:r>
    </w:p>
    <w:p w14:paraId="3559DF4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using </w:t>
      </w:r>
      <w:proofErr w:type="gramStart"/>
      <w:r w:rsidRPr="000C080F">
        <w:rPr>
          <w:rFonts w:ascii="Consolas" w:hAnsi="Consolas"/>
          <w:bCs/>
          <w:sz w:val="20"/>
          <w:szCs w:val="20"/>
          <w:lang w:val="en-US"/>
        </w:rPr>
        <w:t>System.Text.RegularExpressions</w:t>
      </w:r>
      <w:proofErr w:type="gramEnd"/>
      <w:r w:rsidRPr="000C080F">
        <w:rPr>
          <w:rFonts w:ascii="Consolas" w:hAnsi="Consolas"/>
          <w:bCs/>
          <w:sz w:val="20"/>
          <w:szCs w:val="20"/>
          <w:lang w:val="en-US"/>
        </w:rPr>
        <w:t>;</w:t>
      </w:r>
    </w:p>
    <w:p w14:paraId="53D683E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System.Windows;</w:t>
      </w:r>
    </w:p>
    <w:p w14:paraId="678EECB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System.Windows.Controls</w:t>
      </w:r>
      <w:proofErr w:type="gramEnd"/>
      <w:r w:rsidRPr="000C080F">
        <w:rPr>
          <w:rFonts w:ascii="Consolas" w:hAnsi="Consolas"/>
          <w:bCs/>
          <w:sz w:val="20"/>
          <w:szCs w:val="20"/>
          <w:lang w:val="en-US"/>
        </w:rPr>
        <w:t>;</w:t>
      </w:r>
    </w:p>
    <w:p w14:paraId="711CF4D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MySql.Data.MySqlClient</w:t>
      </w:r>
      <w:proofErr w:type="gramEnd"/>
      <w:r w:rsidRPr="000C080F">
        <w:rPr>
          <w:rFonts w:ascii="Consolas" w:hAnsi="Consolas"/>
          <w:bCs/>
          <w:sz w:val="20"/>
          <w:szCs w:val="20"/>
          <w:lang w:val="en-US"/>
        </w:rPr>
        <w:t>;</w:t>
      </w:r>
    </w:p>
    <w:p w14:paraId="7EEA92D4" w14:textId="77777777" w:rsidR="004E69D2" w:rsidRPr="000C080F" w:rsidRDefault="004E69D2" w:rsidP="004E69D2">
      <w:pPr>
        <w:spacing w:line="252" w:lineRule="auto"/>
        <w:rPr>
          <w:rFonts w:ascii="Consolas" w:hAnsi="Consolas"/>
          <w:bCs/>
          <w:sz w:val="20"/>
          <w:szCs w:val="20"/>
          <w:lang w:val="en-US"/>
        </w:rPr>
      </w:pPr>
    </w:p>
    <w:p w14:paraId="080FD96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namespace WpfApplication1</w:t>
      </w:r>
    </w:p>
    <w:p w14:paraId="6314578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1E6DB8D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partial class </w:t>
      </w:r>
      <w:proofErr w:type="gramStart"/>
      <w:r w:rsidRPr="000C080F">
        <w:rPr>
          <w:rFonts w:ascii="Consolas" w:hAnsi="Consolas"/>
          <w:bCs/>
          <w:sz w:val="20"/>
          <w:szCs w:val="20"/>
          <w:lang w:val="en-US"/>
        </w:rPr>
        <w:t>CreateTransaction :</w:t>
      </w:r>
      <w:proofErr w:type="gramEnd"/>
      <w:r w:rsidRPr="000C080F">
        <w:rPr>
          <w:rFonts w:ascii="Consolas" w:hAnsi="Consolas"/>
          <w:bCs/>
          <w:sz w:val="20"/>
          <w:szCs w:val="20"/>
          <w:lang w:val="en-US"/>
        </w:rPr>
        <w:t xml:space="preserve"> Window</w:t>
      </w:r>
    </w:p>
    <w:p w14:paraId="72590D2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D5ABDC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w:t>
      </w:r>
      <w:proofErr w:type="gramStart"/>
      <w:r w:rsidRPr="000C080F">
        <w:rPr>
          <w:rFonts w:ascii="Consolas" w:hAnsi="Consolas"/>
          <w:bCs/>
          <w:sz w:val="20"/>
          <w:szCs w:val="20"/>
          <w:lang w:val="en-US"/>
        </w:rPr>
        <w:t>CreateTransaction(</w:t>
      </w:r>
      <w:proofErr w:type="gramEnd"/>
      <w:r w:rsidRPr="000C080F">
        <w:rPr>
          <w:rFonts w:ascii="Consolas" w:hAnsi="Consolas"/>
          <w:bCs/>
          <w:sz w:val="20"/>
          <w:szCs w:val="20"/>
          <w:lang w:val="en-US"/>
        </w:rPr>
        <w:t>)</w:t>
      </w:r>
    </w:p>
    <w:p w14:paraId="7D304E7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1401CA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DataTable dt;</w:t>
      </w:r>
    </w:p>
    <w:p w14:paraId="539712D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InitializeComponent(</w:t>
      </w:r>
      <w:proofErr w:type="gramEnd"/>
      <w:r w:rsidRPr="000C080F">
        <w:rPr>
          <w:rFonts w:ascii="Consolas" w:hAnsi="Consolas"/>
          <w:bCs/>
          <w:sz w:val="20"/>
          <w:szCs w:val="20"/>
          <w:lang w:val="en-US"/>
        </w:rPr>
        <w:t>);</w:t>
      </w:r>
    </w:p>
    <w:p w14:paraId="65BAD7C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4BF61D4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BCD268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 </w:t>
      </w:r>
    </w:p>
    <w:p w14:paraId="484BA9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9AC2D1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7D4ADE4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name FROM product", conn))</w:t>
      </w:r>
    </w:p>
    <w:p w14:paraId="3C3E9E4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94B5BD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6B0E401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1CBD59B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2726C31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5169FB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FF949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39912B0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12C27B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65FCB3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2A8F957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166C90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for (int i = 0; i &lt; </w:t>
      </w:r>
      <w:proofErr w:type="gramStart"/>
      <w:r w:rsidRPr="000C080F">
        <w:rPr>
          <w:rFonts w:ascii="Consolas" w:hAnsi="Consolas"/>
          <w:bCs/>
          <w:sz w:val="20"/>
          <w:szCs w:val="20"/>
          <w:lang w:val="en-US"/>
        </w:rPr>
        <w:t>dt.Rows.Count</w:t>
      </w:r>
      <w:proofErr w:type="gramEnd"/>
      <w:r w:rsidRPr="000C080F">
        <w:rPr>
          <w:rFonts w:ascii="Consolas" w:hAnsi="Consolas"/>
          <w:bCs/>
          <w:sz w:val="20"/>
          <w:szCs w:val="20"/>
          <w:lang w:val="en-US"/>
        </w:rPr>
        <w:t>; i++)</w:t>
      </w:r>
    </w:p>
    <w:p w14:paraId="3F3C067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CD0B7A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ComboBox.Items.Add</w:t>
      </w:r>
      <w:proofErr w:type="gramEnd"/>
      <w:r w:rsidRPr="000C080F">
        <w:rPr>
          <w:rFonts w:ascii="Consolas" w:hAnsi="Consolas"/>
          <w:bCs/>
          <w:sz w:val="20"/>
          <w:szCs w:val="20"/>
          <w:lang w:val="en-US"/>
        </w:rPr>
        <w:t>(dt.Rows[i]["name"]);</w:t>
      </w:r>
    </w:p>
    <w:p w14:paraId="6E236D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03602A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31027B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DD08506" w14:textId="77777777" w:rsidR="004E69D2" w:rsidRPr="000C080F" w:rsidRDefault="004E69D2" w:rsidP="004E69D2">
      <w:pPr>
        <w:spacing w:line="252" w:lineRule="auto"/>
        <w:rPr>
          <w:rFonts w:ascii="Consolas" w:hAnsi="Consolas"/>
          <w:bCs/>
          <w:sz w:val="20"/>
          <w:szCs w:val="20"/>
          <w:lang w:val="en-US"/>
        </w:rPr>
      </w:pPr>
    </w:p>
    <w:p w14:paraId="738C267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static List&lt;int&gt; ids_prod = new List&lt;int</w:t>
      </w:r>
      <w:proofErr w:type="gramStart"/>
      <w:r w:rsidRPr="000C080F">
        <w:rPr>
          <w:rFonts w:ascii="Consolas" w:hAnsi="Consolas"/>
          <w:bCs/>
          <w:sz w:val="20"/>
          <w:szCs w:val="20"/>
          <w:lang w:val="en-US"/>
        </w:rPr>
        <w:t>&gt;(</w:t>
      </w:r>
      <w:proofErr w:type="gramEnd"/>
      <w:r w:rsidRPr="000C080F">
        <w:rPr>
          <w:rFonts w:ascii="Consolas" w:hAnsi="Consolas"/>
          <w:bCs/>
          <w:sz w:val="20"/>
          <w:szCs w:val="20"/>
          <w:lang w:val="en-US"/>
        </w:rPr>
        <w:t>);</w:t>
      </w:r>
    </w:p>
    <w:p w14:paraId="62ABD99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ComboBox_</w:t>
      </w:r>
      <w:proofErr w:type="gramStart"/>
      <w:r w:rsidRPr="000C080F">
        <w:rPr>
          <w:rFonts w:ascii="Consolas" w:hAnsi="Consolas"/>
          <w:bCs/>
          <w:sz w:val="20"/>
          <w:szCs w:val="20"/>
          <w:lang w:val="en-US"/>
        </w:rPr>
        <w:t>OnSelectionChanged(</w:t>
      </w:r>
      <w:proofErr w:type="gramEnd"/>
      <w:r w:rsidRPr="000C080F">
        <w:rPr>
          <w:rFonts w:ascii="Consolas" w:hAnsi="Consolas"/>
          <w:bCs/>
          <w:sz w:val="20"/>
          <w:szCs w:val="20"/>
          <w:lang w:val="en-US"/>
        </w:rPr>
        <w:t>object sender, SelectionChangedEventArgs e)</w:t>
      </w:r>
    </w:p>
    <w:p w14:paraId="75C6C77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5DF5C7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list_</w:t>
      </w:r>
      <w:proofErr w:type="gramStart"/>
      <w:r w:rsidRPr="000C080F">
        <w:rPr>
          <w:rFonts w:ascii="Consolas" w:hAnsi="Consolas"/>
          <w:bCs/>
          <w:sz w:val="20"/>
          <w:szCs w:val="20"/>
          <w:lang w:val="en-US"/>
        </w:rPr>
        <w:t>product.Content</w:t>
      </w:r>
      <w:proofErr w:type="gramEnd"/>
      <w:r w:rsidRPr="000C080F">
        <w:rPr>
          <w:rFonts w:ascii="Consolas" w:hAnsi="Consolas"/>
          <w:bCs/>
          <w:sz w:val="20"/>
          <w:szCs w:val="20"/>
          <w:lang w:val="en-US"/>
        </w:rPr>
        <w:t>=(sender as ComboBox).SelectedItem as string+", "+list_product.Content;</w:t>
      </w:r>
    </w:p>
    <w:p w14:paraId="44EA8C6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7519497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623882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7C2C50F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B2AB7B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40D608B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 = </w:t>
      </w:r>
      <w:proofErr w:type="gramStart"/>
      <w:r w:rsidRPr="000C080F">
        <w:rPr>
          <w:rFonts w:ascii="Consolas" w:hAnsi="Consolas"/>
          <w:bCs/>
          <w:sz w:val="20"/>
          <w:szCs w:val="20"/>
          <w:lang w:val="en-US"/>
        </w:rPr>
        <w:t>conn.CreateCommand</w:t>
      </w:r>
      <w:proofErr w:type="gramEnd"/>
      <w:r w:rsidRPr="000C080F">
        <w:rPr>
          <w:rFonts w:ascii="Consolas" w:hAnsi="Consolas"/>
          <w:bCs/>
          <w:sz w:val="20"/>
          <w:szCs w:val="20"/>
          <w:lang w:val="en-US"/>
        </w:rPr>
        <w:t>();</w:t>
      </w:r>
    </w:p>
    <w:p w14:paraId="6E18771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comm.CommandText</w:t>
      </w:r>
      <w:proofErr w:type="gramEnd"/>
      <w:r w:rsidRPr="000C080F">
        <w:rPr>
          <w:rFonts w:ascii="Consolas" w:hAnsi="Consolas"/>
          <w:bCs/>
          <w:sz w:val="20"/>
          <w:szCs w:val="20"/>
          <w:lang w:val="en-US"/>
        </w:rPr>
        <w:t xml:space="preserve"> = "SELECT price,id FROM product WHERE name=@pname";</w:t>
      </w:r>
    </w:p>
    <w:p w14:paraId="3B9EADA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("@pname",(sender as ComboBox).SelectedItem as string);</w:t>
      </w:r>
    </w:p>
    <w:p w14:paraId="51791EA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2E9A134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7E396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reader.Read</w:t>
      </w:r>
      <w:proofErr w:type="gramEnd"/>
      <w:r w:rsidRPr="000C080F">
        <w:rPr>
          <w:rFonts w:ascii="Consolas" w:hAnsi="Consolas"/>
          <w:bCs/>
          <w:sz w:val="20"/>
          <w:szCs w:val="20"/>
          <w:lang w:val="en-US"/>
        </w:rPr>
        <w:t>())</w:t>
      </w:r>
    </w:p>
    <w:p w14:paraId="210B5CE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BF6CBF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FinalSum.Content = Int32.Parse(</w:t>
      </w:r>
      <w:proofErr w:type="gramStart"/>
      <w:r w:rsidRPr="000C080F">
        <w:rPr>
          <w:rFonts w:ascii="Consolas" w:hAnsi="Consolas"/>
          <w:bCs/>
          <w:sz w:val="20"/>
          <w:szCs w:val="20"/>
          <w:lang w:val="en-US"/>
        </w:rPr>
        <w:t>FinalSum.Content.ToString</w:t>
      </w:r>
      <w:proofErr w:type="gramEnd"/>
      <w:r w:rsidRPr="000C080F">
        <w:rPr>
          <w:rFonts w:ascii="Consolas" w:hAnsi="Consolas"/>
          <w:bCs/>
          <w:sz w:val="20"/>
          <w:szCs w:val="20"/>
          <w:lang w:val="en-US"/>
        </w:rPr>
        <w:t>())+reader.GetInt32(0);</w:t>
      </w:r>
    </w:p>
    <w:p w14:paraId="55FBFE0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ids_</w:t>
      </w:r>
      <w:proofErr w:type="gramStart"/>
      <w:r w:rsidRPr="000C080F">
        <w:rPr>
          <w:rFonts w:ascii="Consolas" w:hAnsi="Consolas"/>
          <w:bCs/>
          <w:sz w:val="20"/>
          <w:szCs w:val="20"/>
          <w:lang w:val="en-US"/>
        </w:rPr>
        <w:t>prod.Add</w:t>
      </w:r>
      <w:proofErr w:type="gramEnd"/>
      <w:r w:rsidRPr="000C080F">
        <w:rPr>
          <w:rFonts w:ascii="Consolas" w:hAnsi="Consolas"/>
          <w:bCs/>
          <w:sz w:val="20"/>
          <w:szCs w:val="20"/>
          <w:lang w:val="en-US"/>
        </w:rPr>
        <w:t>(reader.GetInt32(1));</w:t>
      </w:r>
    </w:p>
    <w:p w14:paraId="3F4E167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1C0694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D92F24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96462F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B35257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30EA7B7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E8EE05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3A41433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4BC9E7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3186DB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B35AC5E" w14:textId="77777777" w:rsidR="004E69D2" w:rsidRPr="000C080F" w:rsidRDefault="004E69D2" w:rsidP="004E69D2">
      <w:pPr>
        <w:spacing w:line="252" w:lineRule="auto"/>
        <w:rPr>
          <w:rFonts w:ascii="Consolas" w:hAnsi="Consolas"/>
          <w:bCs/>
          <w:sz w:val="20"/>
          <w:szCs w:val="20"/>
          <w:lang w:val="en-US"/>
        </w:rPr>
      </w:pPr>
    </w:p>
    <w:p w14:paraId="3522766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PayTransaction(</w:t>
      </w:r>
      <w:proofErr w:type="gramEnd"/>
      <w:r w:rsidRPr="000C080F">
        <w:rPr>
          <w:rFonts w:ascii="Consolas" w:hAnsi="Consolas"/>
          <w:bCs/>
          <w:sz w:val="20"/>
          <w:szCs w:val="20"/>
          <w:lang w:val="en-US"/>
        </w:rPr>
        <w:t>object sender, RoutedEventArgs e)</w:t>
      </w:r>
    </w:p>
    <w:p w14:paraId="06253F9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E06169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2A9E882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EDA61C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Regex regex = new </w:t>
      </w:r>
      <w:proofErr w:type="gramStart"/>
      <w:r w:rsidRPr="000C080F">
        <w:rPr>
          <w:rFonts w:ascii="Consolas" w:hAnsi="Consolas"/>
          <w:bCs/>
          <w:sz w:val="20"/>
          <w:szCs w:val="20"/>
          <w:lang w:val="en-US"/>
        </w:rPr>
        <w:t>Regex(</w:t>
      </w:r>
      <w:proofErr w:type="gramEnd"/>
      <w:r w:rsidRPr="000C080F">
        <w:rPr>
          <w:rFonts w:ascii="Consolas" w:hAnsi="Consolas"/>
          <w:bCs/>
          <w:sz w:val="20"/>
          <w:szCs w:val="20"/>
          <w:lang w:val="en-US"/>
        </w:rPr>
        <w:t>@"^[0-9]+$");</w:t>
      </w:r>
    </w:p>
    <w:p w14:paraId="3AE6548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regex.IsMatch</w:t>
      </w:r>
      <w:proofErr w:type="gramEnd"/>
      <w:r w:rsidRPr="000C080F">
        <w:rPr>
          <w:rFonts w:ascii="Consolas" w:hAnsi="Consolas"/>
          <w:bCs/>
          <w:sz w:val="20"/>
          <w:szCs w:val="20"/>
          <w:lang w:val="en-US"/>
        </w:rPr>
        <w:t>(number_card.Text) &amp; number_card.Text.Length==16)</w:t>
      </w:r>
    </w:p>
    <w:p w14:paraId="3144B5B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3FB6FE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50004BD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669E13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16F2466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 = </w:t>
      </w:r>
      <w:proofErr w:type="gramStart"/>
      <w:r w:rsidRPr="000C080F">
        <w:rPr>
          <w:rFonts w:ascii="Consolas" w:hAnsi="Consolas"/>
          <w:bCs/>
          <w:sz w:val="20"/>
          <w:szCs w:val="20"/>
          <w:lang w:val="en-US"/>
        </w:rPr>
        <w:t>conn.CreateCommand</w:t>
      </w:r>
      <w:proofErr w:type="gramEnd"/>
      <w:r w:rsidRPr="000C080F">
        <w:rPr>
          <w:rFonts w:ascii="Consolas" w:hAnsi="Consolas"/>
          <w:bCs/>
          <w:sz w:val="20"/>
          <w:szCs w:val="20"/>
          <w:lang w:val="en-US"/>
        </w:rPr>
        <w:t>();</w:t>
      </w:r>
    </w:p>
    <w:p w14:paraId="678409E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comm.CommandText</w:t>
      </w:r>
      <w:proofErr w:type="gramEnd"/>
      <w:r w:rsidRPr="000C080F">
        <w:rPr>
          <w:rFonts w:ascii="Consolas" w:hAnsi="Consolas"/>
          <w:bCs/>
          <w:sz w:val="20"/>
          <w:szCs w:val="20"/>
          <w:lang w:val="en-US"/>
        </w:rPr>
        <w:t xml:space="preserve"> = "INSERT INTO transaction(number_card,sum,user_id) VALUES(@number_card,@sum,@user_id)";</w:t>
      </w:r>
    </w:p>
    <w:p w14:paraId="4F7CC20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("@number_card", number_card.Text);</w:t>
      </w:r>
    </w:p>
    <w:p w14:paraId="002B671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("@sum", Double.Parse(FinalSum.Content.ToString()));</w:t>
      </w:r>
    </w:p>
    <w:p w14:paraId="1C1EEF8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("@user_id", Authorize.userId);</w:t>
      </w:r>
    </w:p>
    <w:p w14:paraId="69D8699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2E57694C" w14:textId="77777777" w:rsidR="004E69D2" w:rsidRPr="000C080F" w:rsidRDefault="004E69D2" w:rsidP="004E69D2">
      <w:pPr>
        <w:spacing w:line="252" w:lineRule="auto"/>
        <w:rPr>
          <w:rFonts w:ascii="Consolas" w:hAnsi="Consolas"/>
          <w:bCs/>
          <w:sz w:val="20"/>
          <w:szCs w:val="20"/>
          <w:lang w:val="en-US"/>
        </w:rPr>
      </w:pPr>
    </w:p>
    <w:p w14:paraId="6A6F5F3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int id_trans = 0;</w:t>
      </w:r>
    </w:p>
    <w:p w14:paraId="4DA50D0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FF0F6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comm.CommandText</w:t>
      </w:r>
      <w:proofErr w:type="gramEnd"/>
      <w:r w:rsidRPr="000C080F">
        <w:rPr>
          <w:rFonts w:ascii="Consolas" w:hAnsi="Consolas"/>
          <w:bCs/>
          <w:sz w:val="20"/>
          <w:szCs w:val="20"/>
          <w:lang w:val="en-US"/>
        </w:rPr>
        <w:t xml:space="preserve"> = "SELECT MAX(id) as maxid FROM transaction";</w:t>
      </w:r>
    </w:p>
    <w:p w14:paraId="6A3B872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08BBC6B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6C3507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reader.Read</w:t>
      </w:r>
      <w:proofErr w:type="gramEnd"/>
      <w:r w:rsidRPr="000C080F">
        <w:rPr>
          <w:rFonts w:ascii="Consolas" w:hAnsi="Consolas"/>
          <w:bCs/>
          <w:sz w:val="20"/>
          <w:szCs w:val="20"/>
          <w:lang w:val="en-US"/>
        </w:rPr>
        <w:t>())</w:t>
      </w:r>
    </w:p>
    <w:p w14:paraId="2DF3CED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D52B22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id_trans = </w:t>
      </w:r>
      <w:proofErr w:type="gramStart"/>
      <w:r w:rsidRPr="000C080F">
        <w:rPr>
          <w:rFonts w:ascii="Consolas" w:hAnsi="Consolas"/>
          <w:bCs/>
          <w:sz w:val="20"/>
          <w:szCs w:val="20"/>
          <w:lang w:val="en-US"/>
        </w:rPr>
        <w:t>reader.GetInt</w:t>
      </w:r>
      <w:proofErr w:type="gramEnd"/>
      <w:r w:rsidRPr="000C080F">
        <w:rPr>
          <w:rFonts w:ascii="Consolas" w:hAnsi="Consolas"/>
          <w:bCs/>
          <w:sz w:val="20"/>
          <w:szCs w:val="20"/>
          <w:lang w:val="en-US"/>
        </w:rPr>
        <w:t>32(0);</w:t>
      </w:r>
    </w:p>
    <w:p w14:paraId="68891D7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F3B566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26DE1B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comm.CommandText</w:t>
      </w:r>
      <w:proofErr w:type="gramEnd"/>
      <w:r w:rsidRPr="000C080F">
        <w:rPr>
          <w:rFonts w:ascii="Consolas" w:hAnsi="Consolas"/>
          <w:bCs/>
          <w:sz w:val="20"/>
          <w:szCs w:val="20"/>
          <w:lang w:val="en-US"/>
        </w:rPr>
        <w:t xml:space="preserve"> = "INSERT INTO product_has_transaction(product_id,transaction_id) VALUES(@product_id,@transaction_id)";</w:t>
      </w:r>
    </w:p>
    <w:p w14:paraId="5C79FE7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for (int i = 0; i &lt; ids_</w:t>
      </w:r>
      <w:proofErr w:type="gramStart"/>
      <w:r w:rsidRPr="000C080F">
        <w:rPr>
          <w:rFonts w:ascii="Consolas" w:hAnsi="Consolas"/>
          <w:bCs/>
          <w:sz w:val="20"/>
          <w:szCs w:val="20"/>
          <w:lang w:val="en-US"/>
        </w:rPr>
        <w:t>prod.Count</w:t>
      </w:r>
      <w:proofErr w:type="gramEnd"/>
      <w:r w:rsidRPr="000C080F">
        <w:rPr>
          <w:rFonts w:ascii="Consolas" w:hAnsi="Consolas"/>
          <w:bCs/>
          <w:sz w:val="20"/>
          <w:szCs w:val="20"/>
          <w:lang w:val="en-US"/>
        </w:rPr>
        <w:t>; i++)</w:t>
      </w:r>
    </w:p>
    <w:p w14:paraId="4F2480F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67433C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("@product_id",ids_prod.ToArray()[i]);</w:t>
      </w:r>
    </w:p>
    <w:p w14:paraId="72F283D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("@transaction_id", id_trans);</w:t>
      </w:r>
    </w:p>
    <w:p w14:paraId="5CB9FF8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668C4E6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comm.Parameters.Clear</w:t>
      </w:r>
      <w:proofErr w:type="gramEnd"/>
      <w:r w:rsidRPr="000C080F">
        <w:rPr>
          <w:rFonts w:ascii="Consolas" w:hAnsi="Consolas"/>
          <w:bCs/>
          <w:sz w:val="20"/>
          <w:szCs w:val="20"/>
          <w:lang w:val="en-US"/>
        </w:rPr>
        <w:t>();</w:t>
      </w:r>
    </w:p>
    <w:p w14:paraId="2FA7E0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66A614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A22458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MessageBox.Show("Transaction success");</w:t>
      </w:r>
    </w:p>
    <w:p w14:paraId="1FD1D4A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this.Close</w:t>
      </w:r>
      <w:proofErr w:type="gramEnd"/>
      <w:r w:rsidRPr="000C080F">
        <w:rPr>
          <w:rFonts w:ascii="Consolas" w:hAnsi="Consolas"/>
          <w:bCs/>
          <w:sz w:val="20"/>
          <w:szCs w:val="20"/>
          <w:lang w:val="en-US"/>
        </w:rPr>
        <w:t>();</w:t>
      </w:r>
    </w:p>
    <w:p w14:paraId="4FD82CF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341C3D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7D02ED3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453363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3753B0B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   </w:t>
      </w:r>
    </w:p>
    <w:p w14:paraId="20AF93D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AC7181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else</w:t>
      </w:r>
    </w:p>
    <w:p w14:paraId="12F2F4C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DA6584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MessageBox.Show("Number card not found");</w:t>
      </w:r>
    </w:p>
    <w:p w14:paraId="4194922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BB7A22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ED4B70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17DF03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776418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3EBDC5EB" w14:textId="77777777" w:rsidR="004E69D2" w:rsidRPr="000C080F" w:rsidRDefault="004E69D2" w:rsidP="004E69D2">
      <w:pPr>
        <w:spacing w:line="252" w:lineRule="auto"/>
        <w:rPr>
          <w:rFonts w:ascii="Consolas" w:hAnsi="Consolas"/>
          <w:bCs/>
          <w:sz w:val="20"/>
          <w:szCs w:val="20"/>
          <w:lang w:val="en-US"/>
        </w:rPr>
      </w:pPr>
    </w:p>
    <w:p w14:paraId="115EA05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t>
      </w:r>
    </w:p>
    <w:p w14:paraId="7639E68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System.Windows;</w:t>
      </w:r>
    </w:p>
    <w:p w14:paraId="264D700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MySql.Data.MySqlClient</w:t>
      </w:r>
      <w:proofErr w:type="gramEnd"/>
      <w:r w:rsidRPr="000C080F">
        <w:rPr>
          <w:rFonts w:ascii="Consolas" w:hAnsi="Consolas"/>
          <w:bCs/>
          <w:sz w:val="20"/>
          <w:szCs w:val="20"/>
          <w:lang w:val="en-US"/>
        </w:rPr>
        <w:t>;</w:t>
      </w:r>
    </w:p>
    <w:p w14:paraId="03CEC197" w14:textId="77777777" w:rsidR="004E69D2" w:rsidRPr="000C080F" w:rsidRDefault="004E69D2" w:rsidP="004E69D2">
      <w:pPr>
        <w:spacing w:line="252" w:lineRule="auto"/>
        <w:rPr>
          <w:rFonts w:ascii="Consolas" w:hAnsi="Consolas"/>
          <w:bCs/>
          <w:sz w:val="20"/>
          <w:szCs w:val="20"/>
          <w:lang w:val="en-US"/>
        </w:rPr>
      </w:pPr>
    </w:p>
    <w:p w14:paraId="2DE56E8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namespace WpfApplication1</w:t>
      </w:r>
    </w:p>
    <w:p w14:paraId="55CF40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0AE3FBA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static class DataBaseConnect</w:t>
      </w:r>
    </w:p>
    <w:p w14:paraId="673A42C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11FE77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static MySqlConnection mySqlConnection;</w:t>
      </w:r>
    </w:p>
    <w:p w14:paraId="7FFEA12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static MySqlConnection </w:t>
      </w:r>
      <w:proofErr w:type="gramStart"/>
      <w:r w:rsidRPr="000C080F">
        <w:rPr>
          <w:rFonts w:ascii="Consolas" w:hAnsi="Consolas"/>
          <w:bCs/>
          <w:sz w:val="20"/>
          <w:szCs w:val="20"/>
          <w:lang w:val="en-US"/>
        </w:rPr>
        <w:t>GetDBConnection(</w:t>
      </w:r>
      <w:proofErr w:type="gramEnd"/>
      <w:r w:rsidRPr="000C080F">
        <w:rPr>
          <w:rFonts w:ascii="Consolas" w:hAnsi="Consolas"/>
          <w:bCs/>
          <w:sz w:val="20"/>
          <w:szCs w:val="20"/>
          <w:lang w:val="en-US"/>
        </w:rPr>
        <w:t>)</w:t>
      </w:r>
    </w:p>
    <w:p w14:paraId="667963D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9F7B63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connString = "Server=</w:t>
      </w:r>
      <w:proofErr w:type="gramStart"/>
      <w:r w:rsidRPr="000C080F">
        <w:rPr>
          <w:rFonts w:ascii="Consolas" w:hAnsi="Consolas"/>
          <w:bCs/>
          <w:sz w:val="20"/>
          <w:szCs w:val="20"/>
          <w:lang w:val="en-US"/>
        </w:rPr>
        <w:t>localhost;Database</w:t>
      </w:r>
      <w:proofErr w:type="gramEnd"/>
      <w:r w:rsidRPr="000C080F">
        <w:rPr>
          <w:rFonts w:ascii="Consolas" w:hAnsi="Consolas"/>
          <w:bCs/>
          <w:sz w:val="20"/>
          <w:szCs w:val="20"/>
          <w:lang w:val="en-US"/>
        </w:rPr>
        <w:t>=mydb;port=3306;User Id=root;password=1337;";</w:t>
      </w:r>
    </w:p>
    <w:p w14:paraId="0F168C5D" w14:textId="77777777" w:rsidR="004E69D2" w:rsidRPr="000C080F" w:rsidRDefault="004E69D2" w:rsidP="004E69D2">
      <w:pPr>
        <w:spacing w:line="252" w:lineRule="auto"/>
        <w:rPr>
          <w:rFonts w:ascii="Consolas" w:hAnsi="Consolas"/>
          <w:bCs/>
          <w:sz w:val="20"/>
          <w:szCs w:val="20"/>
          <w:lang w:val="en-US"/>
        </w:rPr>
      </w:pPr>
    </w:p>
    <w:p w14:paraId="6F13959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MySqlConnection conn = new MySqlConnection(connString);</w:t>
      </w:r>
    </w:p>
    <w:p w14:paraId="5D5E9879" w14:textId="77777777" w:rsidR="004E69D2" w:rsidRPr="000C080F" w:rsidRDefault="004E69D2" w:rsidP="004E69D2">
      <w:pPr>
        <w:spacing w:line="252" w:lineRule="auto"/>
        <w:rPr>
          <w:rFonts w:ascii="Consolas" w:hAnsi="Consolas"/>
          <w:bCs/>
          <w:sz w:val="20"/>
          <w:szCs w:val="20"/>
          <w:lang w:val="en-US"/>
        </w:rPr>
      </w:pPr>
    </w:p>
    <w:p w14:paraId="110C32E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return conn;</w:t>
      </w:r>
    </w:p>
    <w:p w14:paraId="1C096C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08DDD5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static void </w:t>
      </w:r>
      <w:proofErr w:type="gramStart"/>
      <w:r w:rsidRPr="000C080F">
        <w:rPr>
          <w:rFonts w:ascii="Consolas" w:hAnsi="Consolas"/>
          <w:bCs/>
          <w:sz w:val="20"/>
          <w:szCs w:val="20"/>
          <w:lang w:val="en-US"/>
        </w:rPr>
        <w:t>connectToDB(</w:t>
      </w:r>
      <w:proofErr w:type="gramEnd"/>
      <w:r w:rsidRPr="000C080F">
        <w:rPr>
          <w:rFonts w:ascii="Consolas" w:hAnsi="Consolas"/>
          <w:bCs/>
          <w:sz w:val="20"/>
          <w:szCs w:val="20"/>
          <w:lang w:val="en-US"/>
        </w:rPr>
        <w:t>)</w:t>
      </w:r>
    </w:p>
    <w:p w14:paraId="4D71DC2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41793D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_connectStr = "Server=</w:t>
      </w:r>
      <w:proofErr w:type="gramStart"/>
      <w:r w:rsidRPr="000C080F">
        <w:rPr>
          <w:rFonts w:ascii="Consolas" w:hAnsi="Consolas"/>
          <w:bCs/>
          <w:sz w:val="20"/>
          <w:szCs w:val="20"/>
          <w:lang w:val="en-US"/>
        </w:rPr>
        <w:t>localhost;Database</w:t>
      </w:r>
      <w:proofErr w:type="gramEnd"/>
      <w:r w:rsidRPr="000C080F">
        <w:rPr>
          <w:rFonts w:ascii="Consolas" w:hAnsi="Consolas"/>
          <w:bCs/>
          <w:sz w:val="20"/>
          <w:szCs w:val="20"/>
          <w:lang w:val="en-US"/>
        </w:rPr>
        <w:t>=mydb;port=3306;User Id=root;password=1337;";</w:t>
      </w:r>
    </w:p>
    <w:p w14:paraId="378E95F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741CD55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130461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mySqlConnection = new MySqlConnection(_connectStr);</w:t>
      </w:r>
    </w:p>
    <w:p w14:paraId="03FCB22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mySqlConnection.Open();</w:t>
      </w:r>
    </w:p>
    <w:p w14:paraId="104B299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MessageBox.Show("Success");</w:t>
      </w:r>
    </w:p>
    <w:p w14:paraId="2E87017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C4EE40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w:t>
      </w:r>
    </w:p>
    <w:p w14:paraId="498EBF2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4490B0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MessageBox.Show("Error: not connect to database");</w:t>
      </w:r>
    </w:p>
    <w:p w14:paraId="0137B6D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516D7C7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04DBE5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18B3F34" w14:textId="77777777" w:rsidR="004E69D2" w:rsidRPr="000C080F" w:rsidRDefault="004E69D2" w:rsidP="004E69D2">
      <w:pPr>
        <w:spacing w:line="252" w:lineRule="auto"/>
        <w:rPr>
          <w:rFonts w:ascii="Consolas" w:hAnsi="Consolas"/>
          <w:bCs/>
          <w:sz w:val="20"/>
          <w:szCs w:val="20"/>
          <w:lang w:val="en-US"/>
        </w:rPr>
      </w:pPr>
    </w:p>
    <w:p w14:paraId="0604B1F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static void </w:t>
      </w:r>
      <w:proofErr w:type="gramStart"/>
      <w:r w:rsidRPr="000C080F">
        <w:rPr>
          <w:rFonts w:ascii="Consolas" w:hAnsi="Consolas"/>
          <w:bCs/>
          <w:sz w:val="20"/>
          <w:szCs w:val="20"/>
          <w:lang w:val="en-US"/>
        </w:rPr>
        <w:t>closeConnect(</w:t>
      </w:r>
      <w:proofErr w:type="gramEnd"/>
      <w:r w:rsidRPr="000C080F">
        <w:rPr>
          <w:rFonts w:ascii="Consolas" w:hAnsi="Consolas"/>
          <w:bCs/>
          <w:sz w:val="20"/>
          <w:szCs w:val="20"/>
          <w:lang w:val="en-US"/>
        </w:rPr>
        <w:t>)</w:t>
      </w:r>
    </w:p>
    <w:p w14:paraId="7D2D19B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64157E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53D616A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72FE76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mySqlConnection.Close();</w:t>
      </w:r>
    </w:p>
    <w:p w14:paraId="63CE038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MessageBox.Show("Close");</w:t>
      </w:r>
    </w:p>
    <w:p w14:paraId="716973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
    <w:p w14:paraId="75916C4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w:t>
      </w:r>
    </w:p>
    <w:p w14:paraId="66F361D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1FC652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MessageBox.Show("Error: connect not close");</w:t>
      </w:r>
    </w:p>
    <w:p w14:paraId="6AC1FF1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2F63A80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D315DB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9E4510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70456F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1C887BFA" w14:textId="77777777" w:rsidR="004E69D2" w:rsidRPr="000C080F" w:rsidRDefault="004E69D2" w:rsidP="004E69D2">
      <w:pPr>
        <w:spacing w:line="252" w:lineRule="auto"/>
        <w:rPr>
          <w:rFonts w:ascii="Consolas" w:hAnsi="Consolas"/>
          <w:bCs/>
          <w:sz w:val="20"/>
          <w:szCs w:val="20"/>
          <w:lang w:val="en-US"/>
        </w:rPr>
      </w:pPr>
    </w:p>
    <w:p w14:paraId="3B08D52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t>
      </w:r>
    </w:p>
    <w:p w14:paraId="5CE6F16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System.Text.RegularExpressions</w:t>
      </w:r>
      <w:proofErr w:type="gramEnd"/>
      <w:r w:rsidRPr="000C080F">
        <w:rPr>
          <w:rFonts w:ascii="Consolas" w:hAnsi="Consolas"/>
          <w:bCs/>
          <w:sz w:val="20"/>
          <w:szCs w:val="20"/>
          <w:lang w:val="en-US"/>
        </w:rPr>
        <w:t>;</w:t>
      </w:r>
    </w:p>
    <w:p w14:paraId="22C7859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System.Windows;</w:t>
      </w:r>
    </w:p>
    <w:p w14:paraId="5B5B9E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MySql.Data.MySqlClient</w:t>
      </w:r>
      <w:proofErr w:type="gramEnd"/>
      <w:r w:rsidRPr="000C080F">
        <w:rPr>
          <w:rFonts w:ascii="Consolas" w:hAnsi="Consolas"/>
          <w:bCs/>
          <w:sz w:val="20"/>
          <w:szCs w:val="20"/>
          <w:lang w:val="en-US"/>
        </w:rPr>
        <w:t>;</w:t>
      </w:r>
    </w:p>
    <w:p w14:paraId="64ED047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System.Text;</w:t>
      </w:r>
    </w:p>
    <w:p w14:paraId="73D09082" w14:textId="77777777" w:rsidR="004E69D2" w:rsidRPr="000C080F" w:rsidRDefault="004E69D2" w:rsidP="004E69D2">
      <w:pPr>
        <w:spacing w:line="252" w:lineRule="auto"/>
        <w:rPr>
          <w:rFonts w:ascii="Consolas" w:hAnsi="Consolas"/>
          <w:bCs/>
          <w:sz w:val="20"/>
          <w:szCs w:val="20"/>
          <w:lang w:val="en-US"/>
        </w:rPr>
      </w:pPr>
    </w:p>
    <w:p w14:paraId="2344B82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namespace WpfApplication1</w:t>
      </w:r>
    </w:p>
    <w:p w14:paraId="1E5A4E0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096FEE1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partial class MainWindow</w:t>
      </w:r>
    </w:p>
    <w:p w14:paraId="260D746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D38101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w:t>
      </w:r>
      <w:proofErr w:type="gramStart"/>
      <w:r w:rsidRPr="000C080F">
        <w:rPr>
          <w:rFonts w:ascii="Consolas" w:hAnsi="Consolas"/>
          <w:bCs/>
          <w:sz w:val="20"/>
          <w:szCs w:val="20"/>
          <w:lang w:val="en-US"/>
        </w:rPr>
        <w:t>MainWindow(</w:t>
      </w:r>
      <w:proofErr w:type="gramEnd"/>
      <w:r w:rsidRPr="000C080F">
        <w:rPr>
          <w:rFonts w:ascii="Consolas" w:hAnsi="Consolas"/>
          <w:bCs/>
          <w:sz w:val="20"/>
          <w:szCs w:val="20"/>
          <w:lang w:val="en-US"/>
        </w:rPr>
        <w:t>)</w:t>
      </w:r>
    </w:p>
    <w:p w14:paraId="1ACD95A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BF1E42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InitializeComponent(</w:t>
      </w:r>
      <w:proofErr w:type="gramEnd"/>
      <w:r w:rsidRPr="000C080F">
        <w:rPr>
          <w:rFonts w:ascii="Consolas" w:hAnsi="Consolas"/>
          <w:bCs/>
          <w:sz w:val="20"/>
          <w:szCs w:val="20"/>
          <w:lang w:val="en-US"/>
        </w:rPr>
        <w:t>);</w:t>
      </w:r>
    </w:p>
    <w:p w14:paraId="69CB965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254964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static string CreateMD5(string input)</w:t>
      </w:r>
    </w:p>
    <w:p w14:paraId="4216CF0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0103AB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(System.Security.Cryptography.MD5 md5 = System.Security.Cryptography.MD5.Create())</w:t>
      </w:r>
    </w:p>
    <w:p w14:paraId="09A896A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3A781C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byte[</w:t>
      </w:r>
      <w:proofErr w:type="gramEnd"/>
      <w:r w:rsidRPr="000C080F">
        <w:rPr>
          <w:rFonts w:ascii="Consolas" w:hAnsi="Consolas"/>
          <w:bCs/>
          <w:sz w:val="20"/>
          <w:szCs w:val="20"/>
          <w:lang w:val="en-US"/>
        </w:rPr>
        <w:t>] inputBytes = Encoding.ASCII.GetBytes(input);</w:t>
      </w:r>
    </w:p>
    <w:p w14:paraId="6C2A3D8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byte[</w:t>
      </w:r>
      <w:proofErr w:type="gramEnd"/>
      <w:r w:rsidRPr="000C080F">
        <w:rPr>
          <w:rFonts w:ascii="Consolas" w:hAnsi="Consolas"/>
          <w:bCs/>
          <w:sz w:val="20"/>
          <w:szCs w:val="20"/>
          <w:lang w:val="en-US"/>
        </w:rPr>
        <w:t>] hashBytes = md5.ComputeHash(inputBytes);</w:t>
      </w:r>
    </w:p>
    <w:p w14:paraId="2B88097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StringBuilder sb = new </w:t>
      </w:r>
      <w:proofErr w:type="gramStart"/>
      <w:r w:rsidRPr="000C080F">
        <w:rPr>
          <w:rFonts w:ascii="Consolas" w:hAnsi="Consolas"/>
          <w:bCs/>
          <w:sz w:val="20"/>
          <w:szCs w:val="20"/>
          <w:lang w:val="en-US"/>
        </w:rPr>
        <w:t>StringBuilder(</w:t>
      </w:r>
      <w:proofErr w:type="gramEnd"/>
      <w:r w:rsidRPr="000C080F">
        <w:rPr>
          <w:rFonts w:ascii="Consolas" w:hAnsi="Consolas"/>
          <w:bCs/>
          <w:sz w:val="20"/>
          <w:szCs w:val="20"/>
          <w:lang w:val="en-US"/>
        </w:rPr>
        <w:t>);</w:t>
      </w:r>
    </w:p>
    <w:p w14:paraId="1CDFD96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for (int i = 0; i &lt; hashBytes.Length; i++)</w:t>
      </w:r>
    </w:p>
    <w:p w14:paraId="52A3D64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25F37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sb.Append</w:t>
      </w:r>
      <w:proofErr w:type="gramEnd"/>
      <w:r w:rsidRPr="000C080F">
        <w:rPr>
          <w:rFonts w:ascii="Consolas" w:hAnsi="Consolas"/>
          <w:bCs/>
          <w:sz w:val="20"/>
          <w:szCs w:val="20"/>
          <w:lang w:val="en-US"/>
        </w:rPr>
        <w:t>(hashBytes[i].ToString("X2"));</w:t>
      </w:r>
    </w:p>
    <w:p w14:paraId="49F187C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1F2500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return </w:t>
      </w:r>
      <w:proofErr w:type="gramStart"/>
      <w:r w:rsidRPr="000C080F">
        <w:rPr>
          <w:rFonts w:ascii="Consolas" w:hAnsi="Consolas"/>
          <w:bCs/>
          <w:sz w:val="20"/>
          <w:szCs w:val="20"/>
          <w:lang w:val="en-US"/>
        </w:rPr>
        <w:t>sb.ToString</w:t>
      </w:r>
      <w:proofErr w:type="gramEnd"/>
      <w:r w:rsidRPr="000C080F">
        <w:rPr>
          <w:rFonts w:ascii="Consolas" w:hAnsi="Consolas"/>
          <w:bCs/>
          <w:sz w:val="20"/>
          <w:szCs w:val="20"/>
          <w:lang w:val="en-US"/>
        </w:rPr>
        <w:t>();</w:t>
      </w:r>
    </w:p>
    <w:p w14:paraId="57F516F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07F470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DD44842" w14:textId="77777777" w:rsidR="004E69D2" w:rsidRPr="000C080F" w:rsidRDefault="004E69D2" w:rsidP="004E69D2">
      <w:pPr>
        <w:spacing w:line="252" w:lineRule="auto"/>
        <w:rPr>
          <w:rFonts w:ascii="Consolas" w:hAnsi="Consolas"/>
          <w:bCs/>
          <w:sz w:val="20"/>
          <w:szCs w:val="20"/>
          <w:lang w:val="en-US"/>
        </w:rPr>
      </w:pPr>
    </w:p>
    <w:p w14:paraId="33E4E3B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ButtonBase_</w:t>
      </w:r>
      <w:proofErr w:type="gramStart"/>
      <w:r w:rsidRPr="000C080F">
        <w:rPr>
          <w:rFonts w:ascii="Consolas" w:hAnsi="Consolas"/>
          <w:bCs/>
          <w:sz w:val="20"/>
          <w:szCs w:val="20"/>
          <w:lang w:val="en-US"/>
        </w:rPr>
        <w:t>OnClick(</w:t>
      </w:r>
      <w:proofErr w:type="gramEnd"/>
      <w:r w:rsidRPr="000C080F">
        <w:rPr>
          <w:rFonts w:ascii="Consolas" w:hAnsi="Consolas"/>
          <w:bCs/>
          <w:sz w:val="20"/>
          <w:szCs w:val="20"/>
          <w:lang w:val="en-US"/>
        </w:rPr>
        <w:t>object sender, RoutedEventArgs e)</w:t>
      </w:r>
    </w:p>
    <w:p w14:paraId="6F00D83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E73B609" w14:textId="77777777" w:rsidR="004E69D2" w:rsidRPr="000C080F" w:rsidRDefault="004E69D2" w:rsidP="004E69D2">
      <w:pPr>
        <w:spacing w:line="252" w:lineRule="auto"/>
        <w:rPr>
          <w:rFonts w:ascii="Consolas" w:hAnsi="Consolas"/>
          <w:bCs/>
          <w:sz w:val="20"/>
          <w:szCs w:val="20"/>
          <w:lang w:val="en-US"/>
        </w:rPr>
      </w:pPr>
    </w:p>
    <w:p w14:paraId="081B3B1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17B656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92F4C0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3683958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10C741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05CDC57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mail = </w:t>
      </w:r>
      <w:proofErr w:type="gramStart"/>
      <w:r w:rsidRPr="000C080F">
        <w:rPr>
          <w:rFonts w:ascii="Consolas" w:hAnsi="Consolas"/>
          <w:bCs/>
          <w:sz w:val="20"/>
          <w:szCs w:val="20"/>
          <w:lang w:val="en-US"/>
        </w:rPr>
        <w:t>email.Text</w:t>
      </w:r>
      <w:proofErr w:type="gramEnd"/>
      <w:r w:rsidRPr="000C080F">
        <w:rPr>
          <w:rFonts w:ascii="Consolas" w:hAnsi="Consolas"/>
          <w:bCs/>
          <w:sz w:val="20"/>
          <w:szCs w:val="20"/>
          <w:lang w:val="en-US"/>
        </w:rPr>
        <w:t>;</w:t>
      </w:r>
    </w:p>
    <w:p w14:paraId="421C069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Regex regex = new Regex(@"^([</w:t>
      </w:r>
      <w:proofErr w:type="gramStart"/>
      <w:r w:rsidRPr="000C080F">
        <w:rPr>
          <w:rFonts w:ascii="Consolas" w:hAnsi="Consolas"/>
          <w:bCs/>
          <w:sz w:val="20"/>
          <w:szCs w:val="20"/>
          <w:lang w:val="en-US"/>
        </w:rPr>
        <w:t>\w\.\-]+</w:t>
      </w:r>
      <w:proofErr w:type="gramEnd"/>
      <w:r w:rsidRPr="000C080F">
        <w:rPr>
          <w:rFonts w:ascii="Consolas" w:hAnsi="Consolas"/>
          <w:bCs/>
          <w:sz w:val="20"/>
          <w:szCs w:val="20"/>
          <w:lang w:val="en-US"/>
        </w:rPr>
        <w:t>)@([\w\-]+)((\.(\w){2,3})+)$");</w:t>
      </w:r>
    </w:p>
    <w:p w14:paraId="4834E14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Match match = </w:t>
      </w:r>
      <w:proofErr w:type="gramStart"/>
      <w:r w:rsidRPr="000C080F">
        <w:rPr>
          <w:rFonts w:ascii="Consolas" w:hAnsi="Consolas"/>
          <w:bCs/>
          <w:sz w:val="20"/>
          <w:szCs w:val="20"/>
          <w:lang w:val="en-US"/>
        </w:rPr>
        <w:t>regex.Match</w:t>
      </w:r>
      <w:proofErr w:type="gramEnd"/>
      <w:r w:rsidRPr="000C080F">
        <w:rPr>
          <w:rFonts w:ascii="Consolas" w:hAnsi="Consolas"/>
          <w:bCs/>
          <w:sz w:val="20"/>
          <w:szCs w:val="20"/>
          <w:lang w:val="en-US"/>
        </w:rPr>
        <w:t>(mail);</w:t>
      </w:r>
    </w:p>
    <w:p w14:paraId="2FB47E7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match.Success</w:t>
      </w:r>
      <w:proofErr w:type="gramEnd"/>
      <w:r w:rsidRPr="000C080F">
        <w:rPr>
          <w:rFonts w:ascii="Consolas" w:hAnsi="Consolas"/>
          <w:bCs/>
          <w:sz w:val="20"/>
          <w:szCs w:val="20"/>
          <w:lang w:val="en-US"/>
        </w:rPr>
        <w:t>)</w:t>
      </w:r>
    </w:p>
    <w:p w14:paraId="3A64BB9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57CEB8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6463FD1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AF263C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 = </w:t>
      </w:r>
      <w:proofErr w:type="gramStart"/>
      <w:r w:rsidRPr="000C080F">
        <w:rPr>
          <w:rFonts w:ascii="Consolas" w:hAnsi="Consolas"/>
          <w:bCs/>
          <w:sz w:val="20"/>
          <w:szCs w:val="20"/>
          <w:lang w:val="en-US"/>
        </w:rPr>
        <w:t>conn.CreateCommand</w:t>
      </w:r>
      <w:proofErr w:type="gramEnd"/>
      <w:r w:rsidRPr="000C080F">
        <w:rPr>
          <w:rFonts w:ascii="Consolas" w:hAnsi="Consolas"/>
          <w:bCs/>
          <w:sz w:val="20"/>
          <w:szCs w:val="20"/>
          <w:lang w:val="en-US"/>
        </w:rPr>
        <w:t>();</w:t>
      </w:r>
    </w:p>
    <w:p w14:paraId="6FE9C69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roofErr w:type="gramStart"/>
      <w:r w:rsidRPr="000C080F">
        <w:rPr>
          <w:rFonts w:ascii="Consolas" w:hAnsi="Consolas"/>
          <w:bCs/>
          <w:sz w:val="20"/>
          <w:szCs w:val="20"/>
          <w:lang w:val="en-US"/>
        </w:rPr>
        <w:t>comm.CommandText</w:t>
      </w:r>
      <w:proofErr w:type="gramEnd"/>
      <w:r w:rsidRPr="000C080F">
        <w:rPr>
          <w:rFonts w:ascii="Consolas" w:hAnsi="Consolas"/>
          <w:bCs/>
          <w:sz w:val="20"/>
          <w:szCs w:val="20"/>
          <w:lang w:val="en-US"/>
        </w:rPr>
        <w:t xml:space="preserve"> = "INSERT INTO user(firstname,lastname,email,password,is_stuff) VALUES(@firstname, @lastname,@email,@password,0)";</w:t>
      </w:r>
    </w:p>
    <w:p w14:paraId="76757DA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("@firstname", firstname.Text);</w:t>
      </w:r>
    </w:p>
    <w:p w14:paraId="1461686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("@lastname", lastname.Text);</w:t>
      </w:r>
    </w:p>
    <w:p w14:paraId="77EFD67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("@email", email.Text);</w:t>
      </w:r>
    </w:p>
    <w:p w14:paraId="47038E4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("@password", CreateMD5(password.Password));</w:t>
      </w:r>
    </w:p>
    <w:p w14:paraId="6E75841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comm.ExecuteNonQuery</w:t>
      </w:r>
      <w:proofErr w:type="gramEnd"/>
      <w:r w:rsidRPr="000C080F">
        <w:rPr>
          <w:rFonts w:ascii="Consolas" w:hAnsi="Consolas"/>
          <w:bCs/>
          <w:sz w:val="20"/>
          <w:szCs w:val="20"/>
          <w:lang w:val="en-US"/>
        </w:rPr>
        <w:t>();</w:t>
      </w:r>
    </w:p>
    <w:p w14:paraId="2D58775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5E60AB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MessageBox.Show("Registry success");</w:t>
      </w:r>
    </w:p>
    <w:p w14:paraId="5535A90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6A170B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(MySqlException exception)</w:t>
      </w:r>
    </w:p>
    <w:p w14:paraId="7A6EF9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E6C19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exception.Code</w:t>
      </w:r>
      <w:proofErr w:type="gramEnd"/>
      <w:r w:rsidRPr="000C080F">
        <w:rPr>
          <w:rFonts w:ascii="Consolas" w:hAnsi="Consolas"/>
          <w:bCs/>
          <w:sz w:val="20"/>
          <w:szCs w:val="20"/>
          <w:lang w:val="en-US"/>
        </w:rPr>
        <w:t xml:space="preserve"> == 0)</w:t>
      </w:r>
    </w:p>
    <w:p w14:paraId="642914E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71448D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MessageBox.Show("Error: this mail is already in use");</w:t>
      </w:r>
    </w:p>
    <w:p w14:paraId="003B7FA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59C125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4F77643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24BD84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2B4BDA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else</w:t>
      </w:r>
    </w:p>
    <w:p w14:paraId="0ADCDA2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5A906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MessageBox.Show("Email not valid");</w:t>
      </w:r>
    </w:p>
    <w:p w14:paraId="5074904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2D0955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6FD18D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26AFF1B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6D7BC2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5D59645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96ACD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16018B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EA031C3" w14:textId="77777777" w:rsidR="004E69D2" w:rsidRPr="000C080F" w:rsidRDefault="004E69D2" w:rsidP="004E69D2">
      <w:pPr>
        <w:spacing w:line="252" w:lineRule="auto"/>
        <w:rPr>
          <w:rFonts w:ascii="Consolas" w:hAnsi="Consolas"/>
          <w:bCs/>
          <w:sz w:val="20"/>
          <w:szCs w:val="20"/>
          <w:lang w:val="en-US"/>
        </w:rPr>
      </w:pPr>
    </w:p>
    <w:p w14:paraId="62A2028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Login(</w:t>
      </w:r>
      <w:proofErr w:type="gramEnd"/>
      <w:r w:rsidRPr="000C080F">
        <w:rPr>
          <w:rFonts w:ascii="Consolas" w:hAnsi="Consolas"/>
          <w:bCs/>
          <w:sz w:val="20"/>
          <w:szCs w:val="20"/>
          <w:lang w:val="en-US"/>
        </w:rPr>
        <w:t>object sender, RoutedEventArgs e)</w:t>
      </w:r>
    </w:p>
    <w:p w14:paraId="7C478B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FC8F9A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Authorize authorize = new </w:t>
      </w:r>
      <w:proofErr w:type="gramStart"/>
      <w:r w:rsidRPr="000C080F">
        <w:rPr>
          <w:rFonts w:ascii="Consolas" w:hAnsi="Consolas"/>
          <w:bCs/>
          <w:sz w:val="20"/>
          <w:szCs w:val="20"/>
          <w:lang w:val="en-US"/>
        </w:rPr>
        <w:t>Authorize(</w:t>
      </w:r>
      <w:proofErr w:type="gramEnd"/>
      <w:r w:rsidRPr="000C080F">
        <w:rPr>
          <w:rFonts w:ascii="Consolas" w:hAnsi="Consolas"/>
          <w:bCs/>
          <w:sz w:val="20"/>
          <w:szCs w:val="20"/>
          <w:lang w:val="en-US"/>
        </w:rPr>
        <w:t>);</w:t>
      </w:r>
    </w:p>
    <w:p w14:paraId="3C1E386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authorize.Show</w:t>
      </w:r>
      <w:proofErr w:type="gramEnd"/>
      <w:r w:rsidRPr="000C080F">
        <w:rPr>
          <w:rFonts w:ascii="Consolas" w:hAnsi="Consolas"/>
          <w:bCs/>
          <w:sz w:val="20"/>
          <w:szCs w:val="20"/>
          <w:lang w:val="en-US"/>
        </w:rPr>
        <w:t>();</w:t>
      </w:r>
    </w:p>
    <w:p w14:paraId="6E67E01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this.Close</w:t>
      </w:r>
      <w:proofErr w:type="gramEnd"/>
      <w:r w:rsidRPr="000C080F">
        <w:rPr>
          <w:rFonts w:ascii="Consolas" w:hAnsi="Consolas"/>
          <w:bCs/>
          <w:sz w:val="20"/>
          <w:szCs w:val="20"/>
          <w:lang w:val="en-US"/>
        </w:rPr>
        <w:t>();</w:t>
      </w:r>
    </w:p>
    <w:p w14:paraId="220C2C5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80EE88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EFBE08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1FE1988D" w14:textId="77777777" w:rsidR="004E69D2" w:rsidRPr="000C080F" w:rsidRDefault="004E69D2" w:rsidP="004E69D2">
      <w:pPr>
        <w:spacing w:line="252" w:lineRule="auto"/>
        <w:rPr>
          <w:rFonts w:ascii="Consolas" w:hAnsi="Consolas"/>
          <w:bCs/>
          <w:sz w:val="20"/>
          <w:szCs w:val="20"/>
          <w:lang w:val="en-US"/>
        </w:rPr>
      </w:pPr>
    </w:p>
    <w:p w14:paraId="2CA6164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t>
      </w:r>
    </w:p>
    <w:p w14:paraId="7AB1F02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System.Windows;</w:t>
      </w:r>
    </w:p>
    <w:p w14:paraId="17569E6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MySql.Data.MySqlClient</w:t>
      </w:r>
      <w:proofErr w:type="gramEnd"/>
      <w:r w:rsidRPr="000C080F">
        <w:rPr>
          <w:rFonts w:ascii="Consolas" w:hAnsi="Consolas"/>
          <w:bCs/>
          <w:sz w:val="20"/>
          <w:szCs w:val="20"/>
          <w:lang w:val="en-US"/>
        </w:rPr>
        <w:t>;</w:t>
      </w:r>
    </w:p>
    <w:p w14:paraId="71086D1F" w14:textId="77777777" w:rsidR="004E69D2" w:rsidRPr="000C080F" w:rsidRDefault="004E69D2" w:rsidP="004E69D2">
      <w:pPr>
        <w:spacing w:line="252" w:lineRule="auto"/>
        <w:rPr>
          <w:rFonts w:ascii="Consolas" w:hAnsi="Consolas"/>
          <w:bCs/>
          <w:sz w:val="20"/>
          <w:szCs w:val="20"/>
          <w:lang w:val="en-US"/>
        </w:rPr>
      </w:pPr>
    </w:p>
    <w:p w14:paraId="6B4F40E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namespace WpfApplication1</w:t>
      </w:r>
    </w:p>
    <w:p w14:paraId="5A7B08A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3D0719C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partial class </w:t>
      </w:r>
      <w:proofErr w:type="gramStart"/>
      <w:r w:rsidRPr="000C080F">
        <w:rPr>
          <w:rFonts w:ascii="Consolas" w:hAnsi="Consolas"/>
          <w:bCs/>
          <w:sz w:val="20"/>
          <w:szCs w:val="20"/>
          <w:lang w:val="en-US"/>
        </w:rPr>
        <w:t>Profile :</w:t>
      </w:r>
      <w:proofErr w:type="gramEnd"/>
      <w:r w:rsidRPr="000C080F">
        <w:rPr>
          <w:rFonts w:ascii="Consolas" w:hAnsi="Consolas"/>
          <w:bCs/>
          <w:sz w:val="20"/>
          <w:szCs w:val="20"/>
          <w:lang w:val="en-US"/>
        </w:rPr>
        <w:t xml:space="preserve"> Window</w:t>
      </w:r>
    </w:p>
    <w:p w14:paraId="5474A27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98A5B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w:t>
      </w:r>
      <w:proofErr w:type="gramStart"/>
      <w:r w:rsidRPr="000C080F">
        <w:rPr>
          <w:rFonts w:ascii="Consolas" w:hAnsi="Consolas"/>
          <w:bCs/>
          <w:sz w:val="20"/>
          <w:szCs w:val="20"/>
          <w:lang w:val="en-US"/>
        </w:rPr>
        <w:t>Profile(</w:t>
      </w:r>
      <w:proofErr w:type="gramEnd"/>
      <w:r w:rsidRPr="000C080F">
        <w:rPr>
          <w:rFonts w:ascii="Consolas" w:hAnsi="Consolas"/>
          <w:bCs/>
          <w:sz w:val="20"/>
          <w:szCs w:val="20"/>
          <w:lang w:val="en-US"/>
        </w:rPr>
        <w:t>)</w:t>
      </w:r>
    </w:p>
    <w:p w14:paraId="6BF51D4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5716E5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InitializeComponent(</w:t>
      </w:r>
      <w:proofErr w:type="gramEnd"/>
      <w:r w:rsidRPr="000C080F">
        <w:rPr>
          <w:rFonts w:ascii="Consolas" w:hAnsi="Consolas"/>
          <w:bCs/>
          <w:sz w:val="20"/>
          <w:szCs w:val="20"/>
          <w:lang w:val="en-US"/>
        </w:rPr>
        <w:t>);</w:t>
      </w:r>
    </w:p>
    <w:p w14:paraId="5BA2939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0705B49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0EEEF4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695E8DD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
    <w:p w14:paraId="6B749ED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73FF723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user WHERE id=@ids", conn);</w:t>
      </w:r>
    </w:p>
    <w:p w14:paraId="29CD20B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comm.Parameters.AddWithValue</w:t>
      </w:r>
      <w:proofErr w:type="gramEnd"/>
      <w:r w:rsidRPr="000C080F">
        <w:rPr>
          <w:rFonts w:ascii="Consolas" w:hAnsi="Consolas"/>
          <w:bCs/>
          <w:sz w:val="20"/>
          <w:szCs w:val="20"/>
          <w:lang w:val="en-US"/>
        </w:rPr>
        <w:t>("@ids", Authorize.userId.ToString());</w:t>
      </w:r>
    </w:p>
    <w:p w14:paraId="3D6CCE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(MySqlDataReader reader = </w:t>
      </w:r>
      <w:proofErr w:type="gramStart"/>
      <w:r w:rsidRPr="000C080F">
        <w:rPr>
          <w:rFonts w:ascii="Consolas" w:hAnsi="Consolas"/>
          <w:bCs/>
          <w:sz w:val="20"/>
          <w:szCs w:val="20"/>
          <w:lang w:val="en-US"/>
        </w:rPr>
        <w:t>comm.ExecuteReader</w:t>
      </w:r>
      <w:proofErr w:type="gramEnd"/>
      <w:r w:rsidRPr="000C080F">
        <w:rPr>
          <w:rFonts w:ascii="Consolas" w:hAnsi="Consolas"/>
          <w:bCs/>
          <w:sz w:val="20"/>
          <w:szCs w:val="20"/>
          <w:lang w:val="en-US"/>
        </w:rPr>
        <w:t>())</w:t>
      </w:r>
    </w:p>
    <w:p w14:paraId="1240525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8A337C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w:t>
      </w:r>
      <w:proofErr w:type="gramStart"/>
      <w:r w:rsidRPr="000C080F">
        <w:rPr>
          <w:rFonts w:ascii="Consolas" w:hAnsi="Consolas"/>
          <w:bCs/>
          <w:sz w:val="20"/>
          <w:szCs w:val="20"/>
          <w:lang w:val="en-US"/>
        </w:rPr>
        <w:t>reader.Read</w:t>
      </w:r>
      <w:proofErr w:type="gramEnd"/>
      <w:r w:rsidRPr="000C080F">
        <w:rPr>
          <w:rFonts w:ascii="Consolas" w:hAnsi="Consolas"/>
          <w:bCs/>
          <w:sz w:val="20"/>
          <w:szCs w:val="20"/>
          <w:lang w:val="en-US"/>
        </w:rPr>
        <w:t>())</w:t>
      </w:r>
    </w:p>
    <w:p w14:paraId="38A0CB2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B9D7D0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id.Content</w:t>
      </w:r>
      <w:proofErr w:type="gramEnd"/>
      <w:r w:rsidRPr="000C080F">
        <w:rPr>
          <w:rFonts w:ascii="Consolas" w:hAnsi="Consolas"/>
          <w:bCs/>
          <w:sz w:val="20"/>
          <w:szCs w:val="20"/>
          <w:lang w:val="en-US"/>
        </w:rPr>
        <w:t xml:space="preserve"> = reader.GetValue(5).ToString();</w:t>
      </w:r>
    </w:p>
    <w:p w14:paraId="33D2D07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firstname.Content</w:t>
      </w:r>
      <w:proofErr w:type="gramEnd"/>
      <w:r w:rsidRPr="000C080F">
        <w:rPr>
          <w:rFonts w:ascii="Consolas" w:hAnsi="Consolas"/>
          <w:bCs/>
          <w:sz w:val="20"/>
          <w:szCs w:val="20"/>
          <w:lang w:val="en-US"/>
        </w:rPr>
        <w:t xml:space="preserve"> = reader.GetValue(3).ToString();</w:t>
      </w:r>
    </w:p>
    <w:p w14:paraId="3994F57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email.Content</w:t>
      </w:r>
      <w:proofErr w:type="gramEnd"/>
      <w:r w:rsidRPr="000C080F">
        <w:rPr>
          <w:rFonts w:ascii="Consolas" w:hAnsi="Consolas"/>
          <w:bCs/>
          <w:sz w:val="20"/>
          <w:szCs w:val="20"/>
          <w:lang w:val="en-US"/>
        </w:rPr>
        <w:t xml:space="preserve"> = reader.GetValue(0).ToString();</w:t>
      </w:r>
    </w:p>
    <w:p w14:paraId="2298EC6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date.Content</w:t>
      </w:r>
      <w:proofErr w:type="gramEnd"/>
      <w:r w:rsidRPr="000C080F">
        <w:rPr>
          <w:rFonts w:ascii="Consolas" w:hAnsi="Consolas"/>
          <w:bCs/>
          <w:sz w:val="20"/>
          <w:szCs w:val="20"/>
          <w:lang w:val="en-US"/>
        </w:rPr>
        <w:t xml:space="preserve"> = reader.GetValue(2).ToString();</w:t>
      </w:r>
    </w:p>
    <w:p w14:paraId="5FB325E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lastname.Content</w:t>
      </w:r>
      <w:proofErr w:type="gramEnd"/>
      <w:r w:rsidRPr="000C080F">
        <w:rPr>
          <w:rFonts w:ascii="Consolas" w:hAnsi="Consolas"/>
          <w:bCs/>
          <w:sz w:val="20"/>
          <w:szCs w:val="20"/>
          <w:lang w:val="en-US"/>
        </w:rPr>
        <w:t xml:space="preserve"> = reader.GetValue(4).ToString();</w:t>
      </w:r>
    </w:p>
    <w:p w14:paraId="76C1147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83BBA8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66FB30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633A8D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56E0709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B4CCED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4CA8C4F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0199C32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2E06D3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6CA736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FB92F82" w14:textId="77777777" w:rsidR="004E69D2" w:rsidRPr="000C080F" w:rsidRDefault="004E69D2" w:rsidP="004E69D2">
      <w:pPr>
        <w:spacing w:line="252" w:lineRule="auto"/>
        <w:rPr>
          <w:rFonts w:ascii="Consolas" w:hAnsi="Consolas"/>
          <w:bCs/>
          <w:sz w:val="20"/>
          <w:szCs w:val="20"/>
          <w:lang w:val="en-US"/>
        </w:rPr>
      </w:pPr>
    </w:p>
    <w:p w14:paraId="0E6062A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changeUser(</w:t>
      </w:r>
      <w:proofErr w:type="gramEnd"/>
      <w:r w:rsidRPr="000C080F">
        <w:rPr>
          <w:rFonts w:ascii="Consolas" w:hAnsi="Consolas"/>
          <w:bCs/>
          <w:sz w:val="20"/>
          <w:szCs w:val="20"/>
          <w:lang w:val="en-US"/>
        </w:rPr>
        <w:t>object sender, RoutedEventArgs e)</w:t>
      </w:r>
    </w:p>
    <w:p w14:paraId="22B62F2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23C07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Authorize.menu.Close</w:t>
      </w:r>
      <w:proofErr w:type="gramEnd"/>
      <w:r w:rsidRPr="000C080F">
        <w:rPr>
          <w:rFonts w:ascii="Consolas" w:hAnsi="Consolas"/>
          <w:bCs/>
          <w:sz w:val="20"/>
          <w:szCs w:val="20"/>
          <w:lang w:val="en-US"/>
        </w:rPr>
        <w:t>();</w:t>
      </w:r>
    </w:p>
    <w:p w14:paraId="13E8FD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Authorize authorize = new </w:t>
      </w:r>
      <w:proofErr w:type="gramStart"/>
      <w:r w:rsidRPr="000C080F">
        <w:rPr>
          <w:rFonts w:ascii="Consolas" w:hAnsi="Consolas"/>
          <w:bCs/>
          <w:sz w:val="20"/>
          <w:szCs w:val="20"/>
          <w:lang w:val="en-US"/>
        </w:rPr>
        <w:t>Authorize(</w:t>
      </w:r>
      <w:proofErr w:type="gramEnd"/>
      <w:r w:rsidRPr="000C080F">
        <w:rPr>
          <w:rFonts w:ascii="Consolas" w:hAnsi="Consolas"/>
          <w:bCs/>
          <w:sz w:val="20"/>
          <w:szCs w:val="20"/>
          <w:lang w:val="en-US"/>
        </w:rPr>
        <w:t>);</w:t>
      </w:r>
    </w:p>
    <w:p w14:paraId="6C4B890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authorize.Show</w:t>
      </w:r>
      <w:proofErr w:type="gramEnd"/>
      <w:r w:rsidRPr="000C080F">
        <w:rPr>
          <w:rFonts w:ascii="Consolas" w:hAnsi="Consolas"/>
          <w:bCs/>
          <w:sz w:val="20"/>
          <w:szCs w:val="20"/>
          <w:lang w:val="en-US"/>
        </w:rPr>
        <w:t>();</w:t>
      </w:r>
    </w:p>
    <w:p w14:paraId="28D3F77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this.Close</w:t>
      </w:r>
      <w:proofErr w:type="gramEnd"/>
      <w:r w:rsidRPr="000C080F">
        <w:rPr>
          <w:rFonts w:ascii="Consolas" w:hAnsi="Consolas"/>
          <w:bCs/>
          <w:sz w:val="20"/>
          <w:szCs w:val="20"/>
          <w:lang w:val="en-US"/>
        </w:rPr>
        <w:t>();</w:t>
      </w:r>
    </w:p>
    <w:p w14:paraId="66C9F6E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D13131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FCFC17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303D5B3B" w14:textId="77777777" w:rsidR="004E69D2" w:rsidRPr="000C080F" w:rsidRDefault="004E69D2" w:rsidP="004E69D2">
      <w:pPr>
        <w:spacing w:line="252" w:lineRule="auto"/>
        <w:rPr>
          <w:rFonts w:ascii="Consolas" w:hAnsi="Consolas"/>
          <w:bCs/>
          <w:sz w:val="20"/>
          <w:szCs w:val="20"/>
          <w:lang w:val="en-US"/>
        </w:rPr>
      </w:pPr>
    </w:p>
    <w:p w14:paraId="3CE1A2F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t>
      </w:r>
    </w:p>
    <w:p w14:paraId="373621A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System.Data;</w:t>
      </w:r>
    </w:p>
    <w:p w14:paraId="32B6769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System.Diagnostics;</w:t>
      </w:r>
    </w:p>
    <w:p w14:paraId="1CF02DB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System.Windows;</w:t>
      </w:r>
    </w:p>
    <w:p w14:paraId="4515809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System.Windows.Controls</w:t>
      </w:r>
      <w:proofErr w:type="gramEnd"/>
      <w:r w:rsidRPr="000C080F">
        <w:rPr>
          <w:rFonts w:ascii="Consolas" w:hAnsi="Consolas"/>
          <w:bCs/>
          <w:sz w:val="20"/>
          <w:szCs w:val="20"/>
          <w:lang w:val="en-US"/>
        </w:rPr>
        <w:t>;</w:t>
      </w:r>
    </w:p>
    <w:p w14:paraId="64F22D6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System.Windows.Media</w:t>
      </w:r>
      <w:proofErr w:type="gramEnd"/>
      <w:r w:rsidRPr="000C080F">
        <w:rPr>
          <w:rFonts w:ascii="Consolas" w:hAnsi="Consolas"/>
          <w:bCs/>
          <w:sz w:val="20"/>
          <w:szCs w:val="20"/>
          <w:lang w:val="en-US"/>
        </w:rPr>
        <w:t>;</w:t>
      </w:r>
    </w:p>
    <w:p w14:paraId="39C432B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MySql.Data.MySqlClient</w:t>
      </w:r>
      <w:proofErr w:type="gramEnd"/>
      <w:r w:rsidRPr="000C080F">
        <w:rPr>
          <w:rFonts w:ascii="Consolas" w:hAnsi="Consolas"/>
          <w:bCs/>
          <w:sz w:val="20"/>
          <w:szCs w:val="20"/>
          <w:lang w:val="en-US"/>
        </w:rPr>
        <w:t>;</w:t>
      </w:r>
    </w:p>
    <w:p w14:paraId="36D97037" w14:textId="77777777" w:rsidR="004E69D2" w:rsidRPr="000C080F" w:rsidRDefault="004E69D2" w:rsidP="004E69D2">
      <w:pPr>
        <w:spacing w:line="252" w:lineRule="auto"/>
        <w:rPr>
          <w:rFonts w:ascii="Consolas" w:hAnsi="Consolas"/>
          <w:bCs/>
          <w:sz w:val="20"/>
          <w:szCs w:val="20"/>
          <w:lang w:val="en-US"/>
        </w:rPr>
      </w:pPr>
    </w:p>
    <w:p w14:paraId="4EB2C57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namespace WpfApplication1</w:t>
      </w:r>
    </w:p>
    <w:p w14:paraId="3B4F78F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72E0A82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partial class </w:t>
      </w:r>
      <w:proofErr w:type="gramStart"/>
      <w:r w:rsidRPr="000C080F">
        <w:rPr>
          <w:rFonts w:ascii="Consolas" w:hAnsi="Consolas"/>
          <w:bCs/>
          <w:sz w:val="20"/>
          <w:szCs w:val="20"/>
          <w:lang w:val="en-US"/>
        </w:rPr>
        <w:t>Staff :</w:t>
      </w:r>
      <w:proofErr w:type="gramEnd"/>
      <w:r w:rsidRPr="000C080F">
        <w:rPr>
          <w:rFonts w:ascii="Consolas" w:hAnsi="Consolas"/>
          <w:bCs/>
          <w:sz w:val="20"/>
          <w:szCs w:val="20"/>
          <w:lang w:val="en-US"/>
        </w:rPr>
        <w:t xml:space="preserve"> Window</w:t>
      </w:r>
    </w:p>
    <w:p w14:paraId="2F9F7C6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474DAC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DataTable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61F9F03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w:t>
      </w:r>
      <w:proofErr w:type="gramStart"/>
      <w:r w:rsidRPr="000C080F">
        <w:rPr>
          <w:rFonts w:ascii="Consolas" w:hAnsi="Consolas"/>
          <w:bCs/>
          <w:sz w:val="20"/>
          <w:szCs w:val="20"/>
          <w:lang w:val="en-US"/>
        </w:rPr>
        <w:t>Staff(</w:t>
      </w:r>
      <w:proofErr w:type="gramEnd"/>
      <w:r w:rsidRPr="000C080F">
        <w:rPr>
          <w:rFonts w:ascii="Consolas" w:hAnsi="Consolas"/>
          <w:bCs/>
          <w:sz w:val="20"/>
          <w:szCs w:val="20"/>
          <w:lang w:val="en-US"/>
        </w:rPr>
        <w:t>)</w:t>
      </w:r>
    </w:p>
    <w:p w14:paraId="4C8050D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1AABF3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InitializeComponent(</w:t>
      </w:r>
      <w:proofErr w:type="gramEnd"/>
      <w:r w:rsidRPr="000C080F">
        <w:rPr>
          <w:rFonts w:ascii="Consolas" w:hAnsi="Consolas"/>
          <w:bCs/>
          <w:sz w:val="20"/>
          <w:szCs w:val="20"/>
          <w:lang w:val="en-US"/>
        </w:rPr>
        <w:t>);</w:t>
      </w:r>
    </w:p>
    <w:p w14:paraId="3E76A32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85D167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6336E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ButtonOpenMenu_</w:t>
      </w:r>
      <w:proofErr w:type="gramStart"/>
      <w:r w:rsidRPr="000C080F">
        <w:rPr>
          <w:rFonts w:ascii="Consolas" w:hAnsi="Consolas"/>
          <w:bCs/>
          <w:sz w:val="20"/>
          <w:szCs w:val="20"/>
          <w:lang w:val="en-US"/>
        </w:rPr>
        <w:t>Click(</w:t>
      </w:r>
      <w:proofErr w:type="gramEnd"/>
      <w:r w:rsidRPr="000C080F">
        <w:rPr>
          <w:rFonts w:ascii="Consolas" w:hAnsi="Consolas"/>
          <w:bCs/>
          <w:sz w:val="20"/>
          <w:szCs w:val="20"/>
          <w:lang w:val="en-US"/>
        </w:rPr>
        <w:t>object sender, RoutedEventArgs e)</w:t>
      </w:r>
    </w:p>
    <w:p w14:paraId="0E2EA8A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F09FE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ButtonCloseMenu.Visibility = Visibility.Visible;</w:t>
      </w:r>
    </w:p>
    <w:p w14:paraId="2D83547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ButtonOpenMenu.Visibility = Visibility.Collapsed;</w:t>
      </w:r>
    </w:p>
    <w:p w14:paraId="224BBCC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
    <w:p w14:paraId="4E95376A" w14:textId="77777777" w:rsidR="004E69D2" w:rsidRPr="000C080F" w:rsidRDefault="004E69D2" w:rsidP="004E69D2">
      <w:pPr>
        <w:spacing w:line="252" w:lineRule="auto"/>
        <w:rPr>
          <w:rFonts w:ascii="Consolas" w:hAnsi="Consolas"/>
          <w:bCs/>
          <w:sz w:val="20"/>
          <w:szCs w:val="20"/>
          <w:lang w:val="en-US"/>
        </w:rPr>
      </w:pPr>
    </w:p>
    <w:p w14:paraId="4D7BCEA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ButtonCloseMenu_</w:t>
      </w:r>
      <w:proofErr w:type="gramStart"/>
      <w:r w:rsidRPr="000C080F">
        <w:rPr>
          <w:rFonts w:ascii="Consolas" w:hAnsi="Consolas"/>
          <w:bCs/>
          <w:sz w:val="20"/>
          <w:szCs w:val="20"/>
          <w:lang w:val="en-US"/>
        </w:rPr>
        <w:t>Click(</w:t>
      </w:r>
      <w:proofErr w:type="gramEnd"/>
      <w:r w:rsidRPr="000C080F">
        <w:rPr>
          <w:rFonts w:ascii="Consolas" w:hAnsi="Consolas"/>
          <w:bCs/>
          <w:sz w:val="20"/>
          <w:szCs w:val="20"/>
          <w:lang w:val="en-US"/>
        </w:rPr>
        <w:t>object sender, RoutedEventArgs e)</w:t>
      </w:r>
    </w:p>
    <w:p w14:paraId="21B39AC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245DAC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ButtonCloseMenu.Visibility = Visibility.Collapsed;</w:t>
      </w:r>
    </w:p>
    <w:p w14:paraId="4CE5C76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ButtonOpenMenu.Visibility = Visibility.Visible;</w:t>
      </w:r>
    </w:p>
    <w:p w14:paraId="261F711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F436D4F" w14:textId="77777777" w:rsidR="004E69D2" w:rsidRPr="000C080F" w:rsidRDefault="004E69D2" w:rsidP="004E69D2">
      <w:pPr>
        <w:spacing w:line="252" w:lineRule="auto"/>
        <w:rPr>
          <w:rFonts w:ascii="Consolas" w:hAnsi="Consolas"/>
          <w:bCs/>
          <w:sz w:val="20"/>
          <w:szCs w:val="20"/>
          <w:lang w:val="en-US"/>
        </w:rPr>
      </w:pPr>
    </w:p>
    <w:p w14:paraId="78C5284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ListViewMenu_</w:t>
      </w:r>
      <w:proofErr w:type="gramStart"/>
      <w:r w:rsidRPr="000C080F">
        <w:rPr>
          <w:rFonts w:ascii="Consolas" w:hAnsi="Consolas"/>
          <w:bCs/>
          <w:sz w:val="20"/>
          <w:szCs w:val="20"/>
          <w:lang w:val="en-US"/>
        </w:rPr>
        <w:t>SelectionChanged(</w:t>
      </w:r>
      <w:proofErr w:type="gramEnd"/>
      <w:r w:rsidRPr="000C080F">
        <w:rPr>
          <w:rFonts w:ascii="Consolas" w:hAnsi="Consolas"/>
          <w:bCs/>
          <w:sz w:val="20"/>
          <w:szCs w:val="20"/>
          <w:lang w:val="en-US"/>
        </w:rPr>
        <w:t>object sender, SelectionChangedEventArgs e)</w:t>
      </w:r>
    </w:p>
    <w:p w14:paraId="3EA6BE3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DDC84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UserControl usc = null;</w:t>
      </w:r>
    </w:p>
    <w:p w14:paraId="2FE4210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GridMain.Children.Clear</w:t>
      </w:r>
      <w:proofErr w:type="gramEnd"/>
      <w:r w:rsidRPr="000C080F">
        <w:rPr>
          <w:rFonts w:ascii="Consolas" w:hAnsi="Consolas"/>
          <w:bCs/>
          <w:sz w:val="20"/>
          <w:szCs w:val="20"/>
          <w:lang w:val="en-US"/>
        </w:rPr>
        <w:t>();</w:t>
      </w:r>
    </w:p>
    <w:p w14:paraId="5DD32A4F" w14:textId="77777777" w:rsidR="004E69D2" w:rsidRPr="000C080F" w:rsidRDefault="004E69D2" w:rsidP="004E69D2">
      <w:pPr>
        <w:spacing w:line="252" w:lineRule="auto"/>
        <w:rPr>
          <w:rFonts w:ascii="Consolas" w:hAnsi="Consolas"/>
          <w:bCs/>
          <w:sz w:val="20"/>
          <w:szCs w:val="20"/>
          <w:lang w:val="en-US"/>
        </w:rPr>
      </w:pPr>
    </w:p>
    <w:p w14:paraId="090AF7B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switch (((ListViewItem)((ListView)sender</w:t>
      </w:r>
      <w:proofErr w:type="gramStart"/>
      <w:r w:rsidRPr="000C080F">
        <w:rPr>
          <w:rFonts w:ascii="Consolas" w:hAnsi="Consolas"/>
          <w:bCs/>
          <w:sz w:val="20"/>
          <w:szCs w:val="20"/>
          <w:lang w:val="en-US"/>
        </w:rPr>
        <w:t>).SelectedItem</w:t>
      </w:r>
      <w:proofErr w:type="gramEnd"/>
      <w:r w:rsidRPr="000C080F">
        <w:rPr>
          <w:rFonts w:ascii="Consolas" w:hAnsi="Consolas"/>
          <w:bCs/>
          <w:sz w:val="20"/>
          <w:szCs w:val="20"/>
          <w:lang w:val="en-US"/>
        </w:rPr>
        <w:t>).Name)</w:t>
      </w:r>
    </w:p>
    <w:p w14:paraId="04CDC0E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46D67A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"TransactionGroup":</w:t>
      </w:r>
    </w:p>
    <w:p w14:paraId="542F664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973E3D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2DF7DF4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93EA26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12E8446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395AD4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5024CED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transaction", conn))</w:t>
      </w:r>
    </w:p>
    <w:p w14:paraId="2F20C0F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6968A1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283B373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02C31E8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127765E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098C491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5DD253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FE88BD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474A669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C4D950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175B0AE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1ABE263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BCC23A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181AA0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56654E0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7700B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"ProductGroup":</w:t>
      </w:r>
    </w:p>
    <w:p w14:paraId="706FA81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68FC5D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54A549A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40689B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69DF193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ED708A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0A72E46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product", conn))</w:t>
      </w:r>
    </w:p>
    <w:p w14:paraId="74B1FE9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B7FD9C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22D20CF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6F494F8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6A7DC7E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766B20D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6D8BBB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3A6380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5ABFD7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CC6D85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43659D8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2C581D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B80F28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CE5E2D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0A3B2C5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B21CDB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"CommentsGroup":</w:t>
      </w:r>
    </w:p>
    <w:p w14:paraId="7ADDCED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A5483B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074CEDB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D47C20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34EC0DE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EDEB5C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20EF8E9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comments", conn))</w:t>
      </w:r>
    </w:p>
    <w:p w14:paraId="213E432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CA1D74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17CD730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3FC377B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48D37D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7472D99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51311F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7A5C1F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2D10183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D7D17C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2306BA9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5430DF4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1F2E8B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ED644E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4D1DB04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700584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"CategoryGroup":</w:t>
      </w:r>
    </w:p>
    <w:p w14:paraId="3347766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795583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1766A5F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7FA39C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3587EFA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B01710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415AA69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category", conn))</w:t>
      </w:r>
    </w:p>
    <w:p w14:paraId="4DB692E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02F694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65E6F18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67CCCA5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367B66F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3728DE4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5E4228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C0CB17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5E00ECB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485CAB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7BBEF56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67D9FE6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100E0D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9BDD5B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52BCD03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08D3FD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"SubcategoryGroup":</w:t>
      </w:r>
    </w:p>
    <w:p w14:paraId="35D74E8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FED9EE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79F63E1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6B9C6D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try</w:t>
      </w:r>
    </w:p>
    <w:p w14:paraId="500DD39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D7B053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33842C7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subcategory", conn))</w:t>
      </w:r>
    </w:p>
    <w:p w14:paraId="70AB3D2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456E70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44E9BEC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56498E6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5EE997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42719A1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B325A6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5C2CB4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4CFE376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FA0D3D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67EAF1D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3B4D653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330656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2AE7D9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4B145ED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7877AA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"ReviewGroup":</w:t>
      </w:r>
    </w:p>
    <w:p w14:paraId="53785D7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BA7469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6B4B37C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FA817A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2EA112D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45D083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301109B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review", conn))</w:t>
      </w:r>
    </w:p>
    <w:p w14:paraId="18AE5BF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40AEC3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62140F5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369E042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6711394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1AD064F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7BD31D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02DD91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39EE85A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E8AFF6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0575368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7CB9117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2E0B05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0D9E1D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21B9754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2D4266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default:</w:t>
      </w:r>
    </w:p>
    <w:p w14:paraId="7FD193C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261E539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47A9BA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EB24BE8" w14:textId="77777777" w:rsidR="004E69D2" w:rsidRPr="000C080F" w:rsidRDefault="004E69D2" w:rsidP="004E69D2">
      <w:pPr>
        <w:spacing w:line="252" w:lineRule="auto"/>
        <w:rPr>
          <w:rFonts w:ascii="Consolas" w:hAnsi="Consolas"/>
          <w:bCs/>
          <w:sz w:val="20"/>
          <w:szCs w:val="20"/>
          <w:lang w:val="en-US"/>
        </w:rPr>
      </w:pPr>
    </w:p>
    <w:p w14:paraId="3916CF0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ButtonBase_</w:t>
      </w:r>
      <w:proofErr w:type="gramStart"/>
      <w:r w:rsidRPr="000C080F">
        <w:rPr>
          <w:rFonts w:ascii="Consolas" w:hAnsi="Consolas"/>
          <w:bCs/>
          <w:sz w:val="20"/>
          <w:szCs w:val="20"/>
          <w:lang w:val="en-US"/>
        </w:rPr>
        <w:t>OnClick(</w:t>
      </w:r>
      <w:proofErr w:type="gramEnd"/>
      <w:r w:rsidRPr="000C080F">
        <w:rPr>
          <w:rFonts w:ascii="Consolas" w:hAnsi="Consolas"/>
          <w:bCs/>
          <w:sz w:val="20"/>
          <w:szCs w:val="20"/>
          <w:lang w:val="en-US"/>
        </w:rPr>
        <w:t>object sender, RoutedEventArgs e)</w:t>
      </w:r>
    </w:p>
    <w:p w14:paraId="3B11583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37349C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18E1DF1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C3824A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00E24C4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495B33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7E09E46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0)</w:t>
      </w:r>
    </w:p>
    <w:p w14:paraId="5C8C466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C7699B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string sql = "select * from transaction";</w:t>
      </w:r>
    </w:p>
    <w:p w14:paraId="3CF2E9D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4E012B4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   </w:t>
      </w:r>
    </w:p>
    <w:p w14:paraId="1DE624A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2118D6B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w:t>
      </w:r>
    </w:p>
    <w:p w14:paraId="50F0E45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475E07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1)</w:t>
      </w:r>
    </w:p>
    <w:p w14:paraId="7930E16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34565F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product";</w:t>
      </w:r>
    </w:p>
    <w:p w14:paraId="7865C4A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7336AB5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   </w:t>
      </w:r>
    </w:p>
    <w:p w14:paraId="1357EC9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2F1B46E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   </w:t>
      </w:r>
    </w:p>
    <w:p w14:paraId="447CBA2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FFF468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2)</w:t>
      </w:r>
    </w:p>
    <w:p w14:paraId="7F40D43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51A773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category";</w:t>
      </w:r>
    </w:p>
    <w:p w14:paraId="135CFB4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711FF14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   </w:t>
      </w:r>
    </w:p>
    <w:p w14:paraId="717957D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572B9B8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   </w:t>
      </w:r>
    </w:p>
    <w:p w14:paraId="3EFBAFA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88EEA1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3)</w:t>
      </w:r>
    </w:p>
    <w:p w14:paraId="7DB8672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65B00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subcategory";</w:t>
      </w:r>
    </w:p>
    <w:p w14:paraId="0C3CFE1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1AEDAAF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   </w:t>
      </w:r>
    </w:p>
    <w:p w14:paraId="2AC4154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3F70247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   </w:t>
      </w:r>
    </w:p>
    <w:p w14:paraId="4C330E5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DBA132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4)</w:t>
      </w:r>
    </w:p>
    <w:p w14:paraId="467D4FB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06871E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comments";</w:t>
      </w:r>
    </w:p>
    <w:p w14:paraId="51E5A06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7146625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   </w:t>
      </w:r>
    </w:p>
    <w:p w14:paraId="3437407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46B0796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   </w:t>
      </w:r>
    </w:p>
    <w:p w14:paraId="7B2F624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3D923A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5)</w:t>
      </w:r>
    </w:p>
    <w:p w14:paraId="1C3A18B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BD1C8F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review";</w:t>
      </w:r>
    </w:p>
    <w:p w14:paraId="3A16977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0FBCDEC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   </w:t>
      </w:r>
    </w:p>
    <w:p w14:paraId="5BBB8DD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453DACF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   </w:t>
      </w:r>
    </w:p>
    <w:p w14:paraId="6A20CE6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79C17D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A4C8B8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359242E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71DE8A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6173C3E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312F88A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79B362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87A5AA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8F58221" w14:textId="77777777" w:rsidR="004E69D2" w:rsidRPr="000C080F" w:rsidRDefault="004E69D2" w:rsidP="004E69D2">
      <w:pPr>
        <w:spacing w:line="252" w:lineRule="auto"/>
        <w:rPr>
          <w:rFonts w:ascii="Consolas" w:hAnsi="Consolas"/>
          <w:bCs/>
          <w:sz w:val="20"/>
          <w:szCs w:val="20"/>
          <w:lang w:val="en-US"/>
        </w:rPr>
      </w:pPr>
    </w:p>
    <w:p w14:paraId="3D8DF95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ButtonDelete(</w:t>
      </w:r>
      <w:proofErr w:type="gramEnd"/>
      <w:r w:rsidRPr="000C080F">
        <w:rPr>
          <w:rFonts w:ascii="Consolas" w:hAnsi="Consolas"/>
          <w:bCs/>
          <w:sz w:val="20"/>
          <w:szCs w:val="20"/>
          <w:lang w:val="en-US"/>
        </w:rPr>
        <w:t>object sender, RoutedEventArgs e)</w:t>
      </w:r>
    </w:p>
    <w:p w14:paraId="0AA25D4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1E1909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1574A6E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
    <w:p w14:paraId="3732DE2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var row = </w:t>
      </w:r>
      <w:proofErr w:type="gramStart"/>
      <w:r w:rsidRPr="000C080F">
        <w:rPr>
          <w:rFonts w:ascii="Consolas" w:hAnsi="Consolas"/>
          <w:bCs/>
          <w:sz w:val="20"/>
          <w:szCs w:val="20"/>
          <w:lang w:val="en-US"/>
        </w:rPr>
        <w:t>grid.SelectedItem</w:t>
      </w:r>
      <w:proofErr w:type="gramEnd"/>
      <w:r w:rsidRPr="000C080F">
        <w:rPr>
          <w:rFonts w:ascii="Consolas" w:hAnsi="Consolas"/>
          <w:bCs/>
          <w:sz w:val="20"/>
          <w:szCs w:val="20"/>
          <w:lang w:val="en-US"/>
        </w:rPr>
        <w:t xml:space="preserve"> as DataRowView;</w:t>
      </w:r>
    </w:p>
    <w:p w14:paraId="358164E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(row == null)</w:t>
      </w:r>
    </w:p>
    <w:p w14:paraId="4008802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return;</w:t>
      </w:r>
    </w:p>
    <w:p w14:paraId="212945A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row.Delete</w:t>
      </w:r>
      <w:proofErr w:type="gramEnd"/>
      <w:r w:rsidRPr="000C080F">
        <w:rPr>
          <w:rFonts w:ascii="Consolas" w:hAnsi="Consolas"/>
          <w:bCs/>
          <w:sz w:val="20"/>
          <w:szCs w:val="20"/>
          <w:lang w:val="en-US"/>
        </w:rPr>
        <w:t>();</w:t>
      </w:r>
    </w:p>
    <w:p w14:paraId="4761668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EA6A9C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ACCDAC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MenuItem_</w:t>
      </w:r>
      <w:proofErr w:type="gramStart"/>
      <w:r w:rsidRPr="000C080F">
        <w:rPr>
          <w:rFonts w:ascii="Consolas" w:hAnsi="Consolas"/>
          <w:bCs/>
          <w:sz w:val="20"/>
          <w:szCs w:val="20"/>
          <w:lang w:val="en-US"/>
        </w:rPr>
        <w:t>OnClick(</w:t>
      </w:r>
      <w:proofErr w:type="gramEnd"/>
      <w:r w:rsidRPr="000C080F">
        <w:rPr>
          <w:rFonts w:ascii="Consolas" w:hAnsi="Consolas"/>
          <w:bCs/>
          <w:sz w:val="20"/>
          <w:szCs w:val="20"/>
          <w:lang w:val="en-US"/>
        </w:rPr>
        <w:t>object sender, RoutedEventArgs e)</w:t>
      </w:r>
    </w:p>
    <w:p w14:paraId="7FF15B2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942F21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Authorize.AdminMenu.Close</w:t>
      </w:r>
      <w:proofErr w:type="gramEnd"/>
      <w:r w:rsidRPr="000C080F">
        <w:rPr>
          <w:rFonts w:ascii="Consolas" w:hAnsi="Consolas"/>
          <w:bCs/>
          <w:sz w:val="20"/>
          <w:szCs w:val="20"/>
          <w:lang w:val="en-US"/>
        </w:rPr>
        <w:t>();</w:t>
      </w:r>
    </w:p>
    <w:p w14:paraId="484E06D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this.Close</w:t>
      </w:r>
      <w:proofErr w:type="gramEnd"/>
      <w:r w:rsidRPr="000C080F">
        <w:rPr>
          <w:rFonts w:ascii="Consolas" w:hAnsi="Consolas"/>
          <w:bCs/>
          <w:sz w:val="20"/>
          <w:szCs w:val="20"/>
          <w:lang w:val="en-US"/>
        </w:rPr>
        <w:t>();</w:t>
      </w:r>
    </w:p>
    <w:p w14:paraId="74693F9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4B8993D" w14:textId="77777777" w:rsidR="004E69D2" w:rsidRPr="000C080F" w:rsidRDefault="004E69D2" w:rsidP="004E69D2">
      <w:pPr>
        <w:spacing w:line="252" w:lineRule="auto"/>
        <w:rPr>
          <w:rFonts w:ascii="Consolas" w:hAnsi="Consolas"/>
          <w:bCs/>
          <w:sz w:val="20"/>
          <w:szCs w:val="20"/>
          <w:lang w:val="en-US"/>
        </w:rPr>
      </w:pPr>
    </w:p>
    <w:p w14:paraId="38DB5A8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22BDA2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75E165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TextBoxFamaly_</w:t>
      </w:r>
      <w:proofErr w:type="gramStart"/>
      <w:r w:rsidRPr="000C080F">
        <w:rPr>
          <w:rFonts w:ascii="Consolas" w:hAnsi="Consolas"/>
          <w:bCs/>
          <w:sz w:val="20"/>
          <w:szCs w:val="20"/>
          <w:lang w:val="en-US"/>
        </w:rPr>
        <w:t>OnTextChanged(</w:t>
      </w:r>
      <w:proofErr w:type="gramEnd"/>
      <w:r w:rsidRPr="000C080F">
        <w:rPr>
          <w:rFonts w:ascii="Consolas" w:hAnsi="Consolas"/>
          <w:bCs/>
          <w:sz w:val="20"/>
          <w:szCs w:val="20"/>
          <w:lang w:val="en-US"/>
        </w:rPr>
        <w:t>object sender, TextChangedEventArgs e)</w:t>
      </w:r>
    </w:p>
    <w:p w14:paraId="6F8AE1B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E01FDA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6D6BBC5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926227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textSearch = textBoxFamaly.Text;</w:t>
      </w:r>
    </w:p>
    <w:p w14:paraId="2703F6D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0)</w:t>
      </w:r>
    </w:p>
    <w:p w14:paraId="5E21228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8370E2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transaction WHERE concat(number_card,sum,user_id,id) like '%{textSearch}%'", conn))</w:t>
      </w:r>
    </w:p>
    <w:p w14:paraId="3327D2D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9CFD9D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55E605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745E55B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620A375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3CF944B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1CD167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3E396B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1)</w:t>
      </w:r>
    </w:p>
    <w:p w14:paraId="7D1AC3B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6D4769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product WHERE concat(id,name,price,description,shelf_life,weight,subcategory_id) like '%{textSearch}%'", conn))</w:t>
      </w:r>
    </w:p>
    <w:p w14:paraId="1FD6509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BDF044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35B4EE7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792C314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2F6A5A0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1E0CF9C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2D7912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2E845A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2)</w:t>
      </w:r>
    </w:p>
    <w:p w14:paraId="33C60D3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FF4B04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category WHERE concat(id,name_category) like '%{textSearch}%'", conn))</w:t>
      </w:r>
    </w:p>
    <w:p w14:paraId="791B2BF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273A2D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4939E2F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4CC63DE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6C40DA7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0F0B1A5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7FE848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A2DF6D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3)</w:t>
      </w:r>
    </w:p>
    <w:p w14:paraId="106490B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D10B62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subcategory WHERE concat(id,name_subcategory,category_id) like '%{textSearch}%'", conn))</w:t>
      </w:r>
    </w:p>
    <w:p w14:paraId="0529428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AE8E8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743A413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79E5FB5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06E8BA7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29450F3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965711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3B1785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4)</w:t>
      </w:r>
    </w:p>
    <w:p w14:paraId="6A61B54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1738C2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comments WHERE concat(id,commentary,product_id,user_id) like '%{textSearch}%'", conn))</w:t>
      </w:r>
    </w:p>
    <w:p w14:paraId="08D4929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E080C8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75D4C1C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7E1AAE0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60925DE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6A29B6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D3B999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2815FF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5)</w:t>
      </w:r>
    </w:p>
    <w:p w14:paraId="484BAC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A35AE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review WHERE concat(id,commentary,product_id,user_id) like '%{textSearch}%'", conn))</w:t>
      </w:r>
    </w:p>
    <w:p w14:paraId="1884A8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4316D1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673228E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0A57E5D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6918F3E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7D51780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976643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DF0149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E5185B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883C08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17DEF5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3753661F" w14:textId="77777777" w:rsidR="004E69D2" w:rsidRPr="000C080F" w:rsidRDefault="004E69D2" w:rsidP="004E69D2">
      <w:pPr>
        <w:spacing w:line="252" w:lineRule="auto"/>
        <w:rPr>
          <w:rFonts w:ascii="Consolas" w:hAnsi="Consolas"/>
          <w:bCs/>
          <w:sz w:val="20"/>
          <w:szCs w:val="20"/>
          <w:lang w:val="en-US"/>
        </w:rPr>
      </w:pPr>
    </w:p>
    <w:p w14:paraId="15818FB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t>
      </w:r>
    </w:p>
    <w:p w14:paraId="26738B9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System.Data;</w:t>
      </w:r>
    </w:p>
    <w:p w14:paraId="39BF027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System.Data.Common</w:t>
      </w:r>
      <w:proofErr w:type="gramEnd"/>
      <w:r w:rsidRPr="000C080F">
        <w:rPr>
          <w:rFonts w:ascii="Consolas" w:hAnsi="Consolas"/>
          <w:bCs/>
          <w:sz w:val="20"/>
          <w:szCs w:val="20"/>
          <w:lang w:val="en-US"/>
        </w:rPr>
        <w:t>;</w:t>
      </w:r>
    </w:p>
    <w:p w14:paraId="6FCE443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System.IO;</w:t>
      </w:r>
    </w:p>
    <w:p w14:paraId="571B68D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using System.Windows;</w:t>
      </w:r>
    </w:p>
    <w:p w14:paraId="5191D3F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System.Windows.Controls</w:t>
      </w:r>
      <w:proofErr w:type="gramEnd"/>
      <w:r w:rsidRPr="000C080F">
        <w:rPr>
          <w:rFonts w:ascii="Consolas" w:hAnsi="Consolas"/>
          <w:bCs/>
          <w:sz w:val="20"/>
          <w:szCs w:val="20"/>
          <w:lang w:val="en-US"/>
        </w:rPr>
        <w:t>;</w:t>
      </w:r>
    </w:p>
    <w:p w14:paraId="627CF4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System.Windows.Data</w:t>
      </w:r>
      <w:proofErr w:type="gramEnd"/>
      <w:r w:rsidRPr="000C080F">
        <w:rPr>
          <w:rFonts w:ascii="Consolas" w:hAnsi="Consolas"/>
          <w:bCs/>
          <w:sz w:val="20"/>
          <w:szCs w:val="20"/>
          <w:lang w:val="en-US"/>
        </w:rPr>
        <w:t>;</w:t>
      </w:r>
    </w:p>
    <w:p w14:paraId="6ECD3EA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System.Windows.Media</w:t>
      </w:r>
      <w:proofErr w:type="gramEnd"/>
      <w:r w:rsidRPr="000C080F">
        <w:rPr>
          <w:rFonts w:ascii="Consolas" w:hAnsi="Consolas"/>
          <w:bCs/>
          <w:sz w:val="20"/>
          <w:szCs w:val="20"/>
          <w:lang w:val="en-US"/>
        </w:rPr>
        <w:t>;</w:t>
      </w:r>
    </w:p>
    <w:p w14:paraId="52E87D1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System.Windows.Media.Imaging</w:t>
      </w:r>
      <w:proofErr w:type="gramEnd"/>
      <w:r w:rsidRPr="000C080F">
        <w:rPr>
          <w:rFonts w:ascii="Consolas" w:hAnsi="Consolas"/>
          <w:bCs/>
          <w:sz w:val="20"/>
          <w:szCs w:val="20"/>
          <w:lang w:val="en-US"/>
        </w:rPr>
        <w:t>;</w:t>
      </w:r>
    </w:p>
    <w:p w14:paraId="3C144DC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using </w:t>
      </w:r>
      <w:proofErr w:type="gramStart"/>
      <w:r w:rsidRPr="000C080F">
        <w:rPr>
          <w:rFonts w:ascii="Consolas" w:hAnsi="Consolas"/>
          <w:bCs/>
          <w:sz w:val="20"/>
          <w:szCs w:val="20"/>
          <w:lang w:val="en-US"/>
        </w:rPr>
        <w:t>MySql.Data.MySqlClient</w:t>
      </w:r>
      <w:proofErr w:type="gramEnd"/>
      <w:r w:rsidRPr="000C080F">
        <w:rPr>
          <w:rFonts w:ascii="Consolas" w:hAnsi="Consolas"/>
          <w:bCs/>
          <w:sz w:val="20"/>
          <w:szCs w:val="20"/>
          <w:lang w:val="en-US"/>
        </w:rPr>
        <w:t>;</w:t>
      </w:r>
    </w:p>
    <w:p w14:paraId="71F78987" w14:textId="77777777" w:rsidR="004E69D2" w:rsidRPr="000C080F" w:rsidRDefault="004E69D2" w:rsidP="004E69D2">
      <w:pPr>
        <w:spacing w:line="252" w:lineRule="auto"/>
        <w:rPr>
          <w:rFonts w:ascii="Consolas" w:hAnsi="Consolas"/>
          <w:bCs/>
          <w:sz w:val="20"/>
          <w:szCs w:val="20"/>
          <w:lang w:val="en-US"/>
        </w:rPr>
      </w:pPr>
    </w:p>
    <w:p w14:paraId="4063E48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namespace WpfApplication1</w:t>
      </w:r>
    </w:p>
    <w:p w14:paraId="5342B27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w:t>
      </w:r>
    </w:p>
    <w:p w14:paraId="40C615A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partial class </w:t>
      </w:r>
      <w:proofErr w:type="gramStart"/>
      <w:r w:rsidRPr="000C080F">
        <w:rPr>
          <w:rFonts w:ascii="Consolas" w:hAnsi="Consolas"/>
          <w:bCs/>
          <w:sz w:val="20"/>
          <w:szCs w:val="20"/>
          <w:lang w:val="en-US"/>
        </w:rPr>
        <w:t>UserMenu :</w:t>
      </w:r>
      <w:proofErr w:type="gramEnd"/>
      <w:r w:rsidRPr="000C080F">
        <w:rPr>
          <w:rFonts w:ascii="Consolas" w:hAnsi="Consolas"/>
          <w:bCs/>
          <w:sz w:val="20"/>
          <w:szCs w:val="20"/>
          <w:lang w:val="en-US"/>
        </w:rPr>
        <w:t xml:space="preserve"> Window</w:t>
      </w:r>
    </w:p>
    <w:p w14:paraId="0A39F3B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C46E4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6C4975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ImageSource image = new </w:t>
      </w:r>
      <w:proofErr w:type="gramStart"/>
      <w:r w:rsidRPr="000C080F">
        <w:rPr>
          <w:rFonts w:ascii="Consolas" w:hAnsi="Consolas"/>
          <w:bCs/>
          <w:sz w:val="20"/>
          <w:szCs w:val="20"/>
          <w:lang w:val="en-US"/>
        </w:rPr>
        <w:t>BitmapImage(</w:t>
      </w:r>
      <w:proofErr w:type="gramEnd"/>
      <w:r w:rsidRPr="000C080F">
        <w:rPr>
          <w:rFonts w:ascii="Consolas" w:hAnsi="Consolas"/>
          <w:bCs/>
          <w:sz w:val="20"/>
          <w:szCs w:val="20"/>
          <w:lang w:val="en-US"/>
        </w:rPr>
        <w:t>);</w:t>
      </w:r>
    </w:p>
    <w:p w14:paraId="6EEDC83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DataTable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3327562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public </w:t>
      </w:r>
      <w:proofErr w:type="gramStart"/>
      <w:r w:rsidRPr="000C080F">
        <w:rPr>
          <w:rFonts w:ascii="Consolas" w:hAnsi="Consolas"/>
          <w:bCs/>
          <w:sz w:val="20"/>
          <w:szCs w:val="20"/>
          <w:lang w:val="en-US"/>
        </w:rPr>
        <w:t>UserMenu(</w:t>
      </w:r>
      <w:proofErr w:type="gramEnd"/>
      <w:r w:rsidRPr="000C080F">
        <w:rPr>
          <w:rFonts w:ascii="Consolas" w:hAnsi="Consolas"/>
          <w:bCs/>
          <w:sz w:val="20"/>
          <w:szCs w:val="20"/>
          <w:lang w:val="en-US"/>
        </w:rPr>
        <w:t>)</w:t>
      </w:r>
    </w:p>
    <w:p w14:paraId="071FE99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E51D34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w:t>
      </w:r>
      <w:proofErr w:type="gramStart"/>
      <w:r w:rsidRPr="000C080F">
        <w:rPr>
          <w:rFonts w:ascii="Consolas" w:hAnsi="Consolas"/>
          <w:bCs/>
          <w:sz w:val="20"/>
          <w:szCs w:val="20"/>
          <w:lang w:val="en-US"/>
        </w:rPr>
        <w:t>InitializeComponent(</w:t>
      </w:r>
      <w:proofErr w:type="gramEnd"/>
      <w:r w:rsidRPr="000C080F">
        <w:rPr>
          <w:rFonts w:ascii="Consolas" w:hAnsi="Consolas"/>
          <w:bCs/>
          <w:sz w:val="20"/>
          <w:szCs w:val="20"/>
          <w:lang w:val="en-US"/>
        </w:rPr>
        <w:t>);</w:t>
      </w:r>
    </w:p>
    <w:p w14:paraId="5423EB5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10855A1" w14:textId="77777777" w:rsidR="004E69D2" w:rsidRPr="000C080F" w:rsidRDefault="004E69D2" w:rsidP="004E69D2">
      <w:pPr>
        <w:spacing w:line="252" w:lineRule="auto"/>
        <w:rPr>
          <w:rFonts w:ascii="Consolas" w:hAnsi="Consolas"/>
          <w:bCs/>
          <w:sz w:val="20"/>
          <w:szCs w:val="20"/>
          <w:lang w:val="en-US"/>
        </w:rPr>
      </w:pPr>
    </w:p>
    <w:p w14:paraId="37C9BFF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ListViewMenu_</w:t>
      </w:r>
      <w:proofErr w:type="gramStart"/>
      <w:r w:rsidRPr="000C080F">
        <w:rPr>
          <w:rFonts w:ascii="Consolas" w:hAnsi="Consolas"/>
          <w:bCs/>
          <w:sz w:val="20"/>
          <w:szCs w:val="20"/>
          <w:lang w:val="en-US"/>
        </w:rPr>
        <w:t>SelectionChanged(</w:t>
      </w:r>
      <w:proofErr w:type="gramEnd"/>
      <w:r w:rsidRPr="000C080F">
        <w:rPr>
          <w:rFonts w:ascii="Consolas" w:hAnsi="Consolas"/>
          <w:bCs/>
          <w:sz w:val="20"/>
          <w:szCs w:val="20"/>
          <w:lang w:val="en-US"/>
        </w:rPr>
        <w:t>object sender, SelectionChangedEventArgs e)</w:t>
      </w:r>
    </w:p>
    <w:p w14:paraId="51D6C66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785D73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UserControl usc = null;</w:t>
      </w:r>
    </w:p>
    <w:p w14:paraId="249D967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GridMain.Children.Clear</w:t>
      </w:r>
      <w:proofErr w:type="gramEnd"/>
      <w:r w:rsidRPr="000C080F">
        <w:rPr>
          <w:rFonts w:ascii="Consolas" w:hAnsi="Consolas"/>
          <w:bCs/>
          <w:sz w:val="20"/>
          <w:szCs w:val="20"/>
          <w:lang w:val="en-US"/>
        </w:rPr>
        <w:t>();</w:t>
      </w:r>
    </w:p>
    <w:p w14:paraId="4CA161DD" w14:textId="77777777" w:rsidR="004E69D2" w:rsidRPr="000C080F" w:rsidRDefault="004E69D2" w:rsidP="004E69D2">
      <w:pPr>
        <w:spacing w:line="252" w:lineRule="auto"/>
        <w:rPr>
          <w:rFonts w:ascii="Consolas" w:hAnsi="Consolas"/>
          <w:bCs/>
          <w:sz w:val="20"/>
          <w:szCs w:val="20"/>
          <w:lang w:val="en-US"/>
        </w:rPr>
      </w:pPr>
    </w:p>
    <w:p w14:paraId="66343BF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switch (((ListViewItem) ((ListView) sender</w:t>
      </w:r>
      <w:proofErr w:type="gramStart"/>
      <w:r w:rsidRPr="000C080F">
        <w:rPr>
          <w:rFonts w:ascii="Consolas" w:hAnsi="Consolas"/>
          <w:bCs/>
          <w:sz w:val="20"/>
          <w:szCs w:val="20"/>
          <w:lang w:val="en-US"/>
        </w:rPr>
        <w:t>).SelectedItem</w:t>
      </w:r>
      <w:proofErr w:type="gramEnd"/>
      <w:r w:rsidRPr="000C080F">
        <w:rPr>
          <w:rFonts w:ascii="Consolas" w:hAnsi="Consolas"/>
          <w:bCs/>
          <w:sz w:val="20"/>
          <w:szCs w:val="20"/>
          <w:lang w:val="en-US"/>
        </w:rPr>
        <w:t>).Name)</w:t>
      </w:r>
    </w:p>
    <w:p w14:paraId="7CEC728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5F2870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"Profile":</w:t>
      </w:r>
    </w:p>
    <w:p w14:paraId="1433C7A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1801C6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Profile profile = new </w:t>
      </w:r>
      <w:proofErr w:type="gramStart"/>
      <w:r w:rsidRPr="000C080F">
        <w:rPr>
          <w:rFonts w:ascii="Consolas" w:hAnsi="Consolas"/>
          <w:bCs/>
          <w:sz w:val="20"/>
          <w:szCs w:val="20"/>
          <w:lang w:val="en-US"/>
        </w:rPr>
        <w:t>Profile(</w:t>
      </w:r>
      <w:proofErr w:type="gramEnd"/>
      <w:r w:rsidRPr="000C080F">
        <w:rPr>
          <w:rFonts w:ascii="Consolas" w:hAnsi="Consolas"/>
          <w:bCs/>
          <w:sz w:val="20"/>
          <w:szCs w:val="20"/>
          <w:lang w:val="en-US"/>
        </w:rPr>
        <w:t>);</w:t>
      </w:r>
    </w:p>
    <w:p w14:paraId="4ACE6C1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profile.Focus</w:t>
      </w:r>
      <w:proofErr w:type="gramEnd"/>
      <w:r w:rsidRPr="000C080F">
        <w:rPr>
          <w:rFonts w:ascii="Consolas" w:hAnsi="Consolas"/>
          <w:bCs/>
          <w:sz w:val="20"/>
          <w:szCs w:val="20"/>
          <w:lang w:val="en-US"/>
        </w:rPr>
        <w:t>();</w:t>
      </w:r>
    </w:p>
    <w:p w14:paraId="6C16866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profile.Show</w:t>
      </w:r>
      <w:proofErr w:type="gramEnd"/>
      <w:r w:rsidRPr="000C080F">
        <w:rPr>
          <w:rFonts w:ascii="Consolas" w:hAnsi="Consolas"/>
          <w:bCs/>
          <w:sz w:val="20"/>
          <w:szCs w:val="20"/>
          <w:lang w:val="en-US"/>
        </w:rPr>
        <w:t>();</w:t>
      </w:r>
    </w:p>
    <w:p w14:paraId="372FE10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42D8DD3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4ABD47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"TransactionGroup":</w:t>
      </w:r>
    </w:p>
    <w:p w14:paraId="1F01826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7F4D90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2737989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AE4F28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 </w:t>
      </w:r>
    </w:p>
    <w:p w14:paraId="5C38140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E664B1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655B30F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number_card, sum, time_create, transaction_id, product.name from transaction inner join product_has_transaction on transaction.id = product_has_transaction.transaction_id inner join product on product_has_transaction.product_id = product.id WHERE user_id=@id", conn))</w:t>
      </w:r>
    </w:p>
    <w:p w14:paraId="7672EA9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19F9C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cmdSel.Parameters.AddWithValue</w:t>
      </w:r>
      <w:proofErr w:type="gramEnd"/>
      <w:r w:rsidRPr="000C080F">
        <w:rPr>
          <w:rFonts w:ascii="Consolas" w:hAnsi="Consolas"/>
          <w:bCs/>
          <w:sz w:val="20"/>
          <w:szCs w:val="20"/>
          <w:lang w:val="en-US"/>
        </w:rPr>
        <w:t>("@id", Authorize.userId.ToString());</w:t>
      </w:r>
    </w:p>
    <w:p w14:paraId="5349397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3B2F383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1D8B8A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0D3D697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08042DF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364ED0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1E5B5C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147C634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2F93A3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2E3A216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0720175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52CCB9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28BF96F" w14:textId="77777777" w:rsidR="004E69D2" w:rsidRPr="000C080F" w:rsidRDefault="004E69D2" w:rsidP="004E69D2">
      <w:pPr>
        <w:spacing w:line="252" w:lineRule="auto"/>
        <w:rPr>
          <w:rFonts w:ascii="Consolas" w:hAnsi="Consolas"/>
          <w:bCs/>
          <w:sz w:val="20"/>
          <w:szCs w:val="20"/>
          <w:lang w:val="en-US"/>
        </w:rPr>
      </w:pPr>
    </w:p>
    <w:p w14:paraId="5EED088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466D819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210F6B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"ProductGroup":</w:t>
      </w:r>
    </w:p>
    <w:p w14:paraId="0FD680B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313931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10FF9BB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904E58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0BE6ABD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B5BF0C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01303A8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name,price,description,shelf_life,weight,subcategory.name_subcategory,category.name_c</w:t>
      </w:r>
      <w:r w:rsidRPr="000C080F">
        <w:rPr>
          <w:rFonts w:ascii="Consolas" w:hAnsi="Consolas"/>
          <w:bCs/>
          <w:sz w:val="20"/>
          <w:szCs w:val="20"/>
          <w:lang w:val="en-US"/>
        </w:rPr>
        <w:lastRenderedPageBreak/>
        <w:t>ategory from product inner JOIN subcategory on product.subcategory_id = subcategory.id inner join category on subcategory.category_id = category.id", conn))</w:t>
      </w:r>
    </w:p>
    <w:p w14:paraId="32418CF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7CA476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 commSel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image FROM product", conn);</w:t>
      </w:r>
    </w:p>
    <w:p w14:paraId="46225E6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commSel.Parameters.AddWithValue</w:t>
      </w:r>
      <w:proofErr w:type="gramEnd"/>
      <w:r w:rsidRPr="000C080F">
        <w:rPr>
          <w:rFonts w:ascii="Consolas" w:hAnsi="Consolas"/>
          <w:bCs/>
          <w:sz w:val="20"/>
          <w:szCs w:val="20"/>
          <w:lang w:val="en-US"/>
        </w:rPr>
        <w:t>("@ids", Authorize.userId.ToString());</w:t>
      </w:r>
    </w:p>
    <w:p w14:paraId="2F8C49A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33F3797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1E87C19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591AA54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6E42A1E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D4AEFD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EDFF6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4110CA8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C373EA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2E6AF4F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58457ED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D1F5A9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6E328F3" w14:textId="77777777" w:rsidR="004E69D2" w:rsidRPr="000C080F" w:rsidRDefault="004E69D2" w:rsidP="004E69D2">
      <w:pPr>
        <w:spacing w:line="252" w:lineRule="auto"/>
        <w:rPr>
          <w:rFonts w:ascii="Consolas" w:hAnsi="Consolas"/>
          <w:bCs/>
          <w:sz w:val="20"/>
          <w:szCs w:val="20"/>
          <w:lang w:val="en-US"/>
        </w:rPr>
      </w:pPr>
    </w:p>
    <w:p w14:paraId="43A6C0E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6F423FF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B9CEAD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"CommentGroup":</w:t>
      </w:r>
    </w:p>
    <w:p w14:paraId="2DE9A9D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825B3B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596C2AB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5AF104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481092A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ED67A6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4523105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commentary,user.firstname,user.lastname,product.name from comments inner JOIN user on comments.user_id = user.id inner join product on comments.product_id = product.id WHERE user_id=@id", conn))</w:t>
      </w:r>
    </w:p>
    <w:p w14:paraId="6D37DA8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2C6B0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cmdSel.Parameters.AddWithValue</w:t>
      </w:r>
      <w:proofErr w:type="gramEnd"/>
      <w:r w:rsidRPr="000C080F">
        <w:rPr>
          <w:rFonts w:ascii="Consolas" w:hAnsi="Consolas"/>
          <w:bCs/>
          <w:sz w:val="20"/>
          <w:szCs w:val="20"/>
          <w:lang w:val="en-US"/>
        </w:rPr>
        <w:t>("@id", Authorize.userId.ToString());</w:t>
      </w:r>
    </w:p>
    <w:p w14:paraId="6B7980D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2F4F8B5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19A0A80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435AC2D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0BF1E26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987BF5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7C46DB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55B1915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820C51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3C35D61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7862851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699D78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6EDDA7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6DE2D64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24353D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case "ReviewGroup":</w:t>
      </w:r>
    </w:p>
    <w:p w14:paraId="5BF3FDE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A60537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1C6FFB0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EFE888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55C93B8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3FC72C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26CBBE2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commentary,user.firstname,user.lastname,product.name from review inner JOIN user on review.user_id = user.id inner join product on review.product_id = product.id WHERE user_id=@id", conn))</w:t>
      </w:r>
    </w:p>
    <w:p w14:paraId="714B3FD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EDD6B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cmdSel.Parameters.AddWithValue</w:t>
      </w:r>
      <w:proofErr w:type="gramEnd"/>
      <w:r w:rsidRPr="000C080F">
        <w:rPr>
          <w:rFonts w:ascii="Consolas" w:hAnsi="Consolas"/>
          <w:bCs/>
          <w:sz w:val="20"/>
          <w:szCs w:val="20"/>
          <w:lang w:val="en-US"/>
        </w:rPr>
        <w:t>("@id", Authorize.userId.ToString());</w:t>
      </w:r>
    </w:p>
    <w:p w14:paraId="3F826C4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0981433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3EFBE01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5FD0565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568CA00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BE4A36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D5EA03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exception)</w:t>
      </w:r>
    </w:p>
    <w:p w14:paraId="7234E4C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23A544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exception.Message</w:t>
      </w:r>
      <w:proofErr w:type="gramEnd"/>
      <w:r w:rsidRPr="000C080F">
        <w:rPr>
          <w:rFonts w:ascii="Consolas" w:hAnsi="Consolas"/>
          <w:bCs/>
          <w:sz w:val="20"/>
          <w:szCs w:val="20"/>
          <w:lang w:val="en-US"/>
        </w:rPr>
        <w:t>);</w:t>
      </w:r>
    </w:p>
    <w:p w14:paraId="42BF1C0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throw;</w:t>
      </w:r>
    </w:p>
    <w:p w14:paraId="38A401D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6E7EDF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AA05062" w14:textId="77777777" w:rsidR="004E69D2" w:rsidRPr="000C080F" w:rsidRDefault="004E69D2" w:rsidP="004E69D2">
      <w:pPr>
        <w:spacing w:line="252" w:lineRule="auto"/>
        <w:rPr>
          <w:rFonts w:ascii="Consolas" w:hAnsi="Consolas"/>
          <w:bCs/>
          <w:sz w:val="20"/>
          <w:szCs w:val="20"/>
          <w:lang w:val="en-US"/>
        </w:rPr>
      </w:pPr>
    </w:p>
    <w:p w14:paraId="43386F8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break;</w:t>
      </w:r>
    </w:p>
    <w:p w14:paraId="671C7E0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B1B3AB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EA8617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CAFC3AF" w14:textId="77777777" w:rsidR="004E69D2" w:rsidRPr="000C080F" w:rsidRDefault="004E69D2" w:rsidP="004E69D2">
      <w:pPr>
        <w:spacing w:line="252" w:lineRule="auto"/>
        <w:rPr>
          <w:rFonts w:ascii="Consolas" w:hAnsi="Consolas"/>
          <w:bCs/>
          <w:sz w:val="20"/>
          <w:szCs w:val="20"/>
          <w:lang w:val="en-US"/>
        </w:rPr>
      </w:pPr>
    </w:p>
    <w:p w14:paraId="0DF2E5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ButtonOpenMenu_</w:t>
      </w:r>
      <w:proofErr w:type="gramStart"/>
      <w:r w:rsidRPr="000C080F">
        <w:rPr>
          <w:rFonts w:ascii="Consolas" w:hAnsi="Consolas"/>
          <w:bCs/>
          <w:sz w:val="20"/>
          <w:szCs w:val="20"/>
          <w:lang w:val="en-US"/>
        </w:rPr>
        <w:t>Click(</w:t>
      </w:r>
      <w:proofErr w:type="gramEnd"/>
      <w:r w:rsidRPr="000C080F">
        <w:rPr>
          <w:rFonts w:ascii="Consolas" w:hAnsi="Consolas"/>
          <w:bCs/>
          <w:sz w:val="20"/>
          <w:szCs w:val="20"/>
          <w:lang w:val="en-US"/>
        </w:rPr>
        <w:t>object sender, RoutedEventArgs e)</w:t>
      </w:r>
    </w:p>
    <w:p w14:paraId="3A6B3DF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F340AA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ButtonCloseMenu.Visibility = Visibility.Visible;</w:t>
      </w:r>
    </w:p>
    <w:p w14:paraId="4A89D38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ButtonOpenMenu.Visibility = Visibility.Collapsed;</w:t>
      </w:r>
    </w:p>
    <w:p w14:paraId="2483DB1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17922C0" w14:textId="77777777" w:rsidR="004E69D2" w:rsidRPr="000C080F" w:rsidRDefault="004E69D2" w:rsidP="004E69D2">
      <w:pPr>
        <w:spacing w:line="252" w:lineRule="auto"/>
        <w:rPr>
          <w:rFonts w:ascii="Consolas" w:hAnsi="Consolas"/>
          <w:bCs/>
          <w:sz w:val="20"/>
          <w:szCs w:val="20"/>
          <w:lang w:val="en-US"/>
        </w:rPr>
      </w:pPr>
    </w:p>
    <w:p w14:paraId="4F37035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ButtonCloseMenu_</w:t>
      </w:r>
      <w:proofErr w:type="gramStart"/>
      <w:r w:rsidRPr="000C080F">
        <w:rPr>
          <w:rFonts w:ascii="Consolas" w:hAnsi="Consolas"/>
          <w:bCs/>
          <w:sz w:val="20"/>
          <w:szCs w:val="20"/>
          <w:lang w:val="en-US"/>
        </w:rPr>
        <w:t>Click(</w:t>
      </w:r>
      <w:proofErr w:type="gramEnd"/>
      <w:r w:rsidRPr="000C080F">
        <w:rPr>
          <w:rFonts w:ascii="Consolas" w:hAnsi="Consolas"/>
          <w:bCs/>
          <w:sz w:val="20"/>
          <w:szCs w:val="20"/>
          <w:lang w:val="en-US"/>
        </w:rPr>
        <w:t>object sender, RoutedEventArgs e)</w:t>
      </w:r>
    </w:p>
    <w:p w14:paraId="0C8796C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8B0A51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ButtonCloseMenu.Visibility = Visibility.Collapsed;</w:t>
      </w:r>
    </w:p>
    <w:p w14:paraId="3BBA37C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ButtonOpenMenu.Visibility = Visibility.Visible;</w:t>
      </w:r>
    </w:p>
    <w:p w14:paraId="71FB822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8BCBB01" w14:textId="77777777" w:rsidR="004E69D2" w:rsidRPr="000C080F" w:rsidRDefault="004E69D2" w:rsidP="004E69D2">
      <w:pPr>
        <w:spacing w:line="252" w:lineRule="auto"/>
        <w:rPr>
          <w:rFonts w:ascii="Consolas" w:hAnsi="Consolas"/>
          <w:bCs/>
          <w:sz w:val="20"/>
          <w:szCs w:val="20"/>
          <w:lang w:val="en-US"/>
        </w:rPr>
      </w:pPr>
    </w:p>
    <w:p w14:paraId="5B5EEF0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CreateTransaction(</w:t>
      </w:r>
      <w:proofErr w:type="gramEnd"/>
      <w:r w:rsidRPr="000C080F">
        <w:rPr>
          <w:rFonts w:ascii="Consolas" w:hAnsi="Consolas"/>
          <w:bCs/>
          <w:sz w:val="20"/>
          <w:szCs w:val="20"/>
          <w:lang w:val="en-US"/>
        </w:rPr>
        <w:t>object sender, RoutedEventArgs e)</w:t>
      </w:r>
    </w:p>
    <w:p w14:paraId="6405AFD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936EC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WpfApplication1.CreateTransaction transaction = new </w:t>
      </w:r>
      <w:proofErr w:type="gramStart"/>
      <w:r w:rsidRPr="000C080F">
        <w:rPr>
          <w:rFonts w:ascii="Consolas" w:hAnsi="Consolas"/>
          <w:bCs/>
          <w:sz w:val="20"/>
          <w:szCs w:val="20"/>
          <w:lang w:val="en-US"/>
        </w:rPr>
        <w:t>CreateTransaction(</w:t>
      </w:r>
      <w:proofErr w:type="gramEnd"/>
      <w:r w:rsidRPr="000C080F">
        <w:rPr>
          <w:rFonts w:ascii="Consolas" w:hAnsi="Consolas"/>
          <w:bCs/>
          <w:sz w:val="20"/>
          <w:szCs w:val="20"/>
          <w:lang w:val="en-US"/>
        </w:rPr>
        <w:t>);</w:t>
      </w:r>
    </w:p>
    <w:p w14:paraId="5B2BE73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transaction.Show</w:t>
      </w:r>
      <w:proofErr w:type="gramEnd"/>
      <w:r w:rsidRPr="000C080F">
        <w:rPr>
          <w:rFonts w:ascii="Consolas" w:hAnsi="Consolas"/>
          <w:bCs/>
          <w:sz w:val="20"/>
          <w:szCs w:val="20"/>
          <w:lang w:val="en-US"/>
        </w:rPr>
        <w:t>();</w:t>
      </w:r>
    </w:p>
    <w:p w14:paraId="3E51D56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4751255" w14:textId="77777777" w:rsidR="004E69D2" w:rsidRPr="000C080F" w:rsidRDefault="004E69D2" w:rsidP="004E69D2">
      <w:pPr>
        <w:spacing w:line="252" w:lineRule="auto"/>
        <w:rPr>
          <w:rFonts w:ascii="Consolas" w:hAnsi="Consolas"/>
          <w:bCs/>
          <w:sz w:val="20"/>
          <w:szCs w:val="20"/>
          <w:lang w:val="en-US"/>
        </w:rPr>
      </w:pPr>
    </w:p>
    <w:p w14:paraId="7A4D240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AddComment(</w:t>
      </w:r>
      <w:proofErr w:type="gramEnd"/>
      <w:r w:rsidRPr="000C080F">
        <w:rPr>
          <w:rFonts w:ascii="Consolas" w:hAnsi="Consolas"/>
          <w:bCs/>
          <w:sz w:val="20"/>
          <w:szCs w:val="20"/>
          <w:lang w:val="en-US"/>
        </w:rPr>
        <w:t>object sender, RoutedEventArgs e)</w:t>
      </w:r>
    </w:p>
    <w:p w14:paraId="7C6B7ED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2ED48A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AddComment addComment = new </w:t>
      </w:r>
      <w:proofErr w:type="gramStart"/>
      <w:r w:rsidRPr="000C080F">
        <w:rPr>
          <w:rFonts w:ascii="Consolas" w:hAnsi="Consolas"/>
          <w:bCs/>
          <w:sz w:val="20"/>
          <w:szCs w:val="20"/>
          <w:lang w:val="en-US"/>
        </w:rPr>
        <w:t>AddComment(</w:t>
      </w:r>
      <w:proofErr w:type="gramEnd"/>
      <w:r w:rsidRPr="000C080F">
        <w:rPr>
          <w:rFonts w:ascii="Consolas" w:hAnsi="Consolas"/>
          <w:bCs/>
          <w:sz w:val="20"/>
          <w:szCs w:val="20"/>
          <w:lang w:val="en-US"/>
        </w:rPr>
        <w:t>);</w:t>
      </w:r>
    </w:p>
    <w:p w14:paraId="240A27E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addComment.Show();</w:t>
      </w:r>
    </w:p>
    <w:p w14:paraId="34AAC4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64CE988" w14:textId="77777777" w:rsidR="004E69D2" w:rsidRPr="000C080F" w:rsidRDefault="004E69D2" w:rsidP="004E69D2">
      <w:pPr>
        <w:spacing w:line="252" w:lineRule="auto"/>
        <w:rPr>
          <w:rFonts w:ascii="Consolas" w:hAnsi="Consolas"/>
          <w:bCs/>
          <w:sz w:val="20"/>
          <w:szCs w:val="20"/>
          <w:lang w:val="en-US"/>
        </w:rPr>
      </w:pPr>
    </w:p>
    <w:p w14:paraId="1FA7BFF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Submit(</w:t>
      </w:r>
      <w:proofErr w:type="gramEnd"/>
      <w:r w:rsidRPr="000C080F">
        <w:rPr>
          <w:rFonts w:ascii="Consolas" w:hAnsi="Consolas"/>
          <w:bCs/>
          <w:sz w:val="20"/>
          <w:szCs w:val="20"/>
          <w:lang w:val="en-US"/>
        </w:rPr>
        <w:t>object sender, RoutedEventArgs e)</w:t>
      </w:r>
    </w:p>
    <w:p w14:paraId="017BBA4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2A6DA7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5617CD7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A312E9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try</w:t>
      </w:r>
    </w:p>
    <w:p w14:paraId="7BD553D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1FE11A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conn.Open</w:t>
      </w:r>
      <w:proofErr w:type="gramEnd"/>
      <w:r w:rsidRPr="000C080F">
        <w:rPr>
          <w:rFonts w:ascii="Consolas" w:hAnsi="Consolas"/>
          <w:bCs/>
          <w:sz w:val="20"/>
          <w:szCs w:val="20"/>
          <w:lang w:val="en-US"/>
        </w:rPr>
        <w:t>();</w:t>
      </w:r>
    </w:p>
    <w:p w14:paraId="4AF9316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3)</w:t>
      </w:r>
    </w:p>
    <w:p w14:paraId="54EA0E0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229A7F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string sql = "select * from comments";</w:t>
      </w:r>
    </w:p>
    <w:p w14:paraId="031DA51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2354497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w:t>
      </w:r>
    </w:p>
    <w:p w14:paraId="739229D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495C6AB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w:t>
      </w:r>
    </w:p>
    <w:p w14:paraId="79768BC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3DD2BF5" w14:textId="77777777" w:rsidR="004E69D2" w:rsidRPr="000C080F" w:rsidRDefault="004E69D2" w:rsidP="004E69D2">
      <w:pPr>
        <w:spacing w:line="252" w:lineRule="auto"/>
        <w:rPr>
          <w:rFonts w:ascii="Consolas" w:hAnsi="Consolas"/>
          <w:bCs/>
          <w:sz w:val="20"/>
          <w:szCs w:val="20"/>
          <w:lang w:val="en-US"/>
        </w:rPr>
      </w:pPr>
    </w:p>
    <w:p w14:paraId="66EC27C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4)</w:t>
      </w:r>
    </w:p>
    <w:p w14:paraId="0CBDD11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90BE94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sql = "select * from review";</w:t>
      </w:r>
    </w:p>
    <w:p w14:paraId="090114E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mySqlAdap = new </w:t>
      </w:r>
      <w:proofErr w:type="gramStart"/>
      <w:r w:rsidRPr="000C080F">
        <w:rPr>
          <w:rFonts w:ascii="Consolas" w:hAnsi="Consolas"/>
          <w:bCs/>
          <w:sz w:val="20"/>
          <w:szCs w:val="20"/>
          <w:lang w:val="en-US"/>
        </w:rPr>
        <w:t>MySqlDataAdapter(</w:t>
      </w:r>
      <w:proofErr w:type="gramEnd"/>
      <w:r w:rsidRPr="000C080F">
        <w:rPr>
          <w:rFonts w:ascii="Consolas" w:hAnsi="Consolas"/>
          <w:bCs/>
          <w:sz w:val="20"/>
          <w:szCs w:val="20"/>
          <w:lang w:val="en-US"/>
        </w:rPr>
        <w:t>sql, conn);</w:t>
      </w:r>
    </w:p>
    <w:p w14:paraId="098C6A3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MySqlCommandBuilder cb = new MySqlCommandBuilder(mySqlAdap);</w:t>
      </w:r>
    </w:p>
    <w:p w14:paraId="6AD2A61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cb.GetUpdateCommand</w:t>
      </w:r>
      <w:proofErr w:type="gramEnd"/>
      <w:r w:rsidRPr="000C080F">
        <w:rPr>
          <w:rFonts w:ascii="Consolas" w:hAnsi="Consolas"/>
          <w:bCs/>
          <w:sz w:val="20"/>
          <w:szCs w:val="20"/>
          <w:lang w:val="en-US"/>
        </w:rPr>
        <w:t>();</w:t>
      </w:r>
    </w:p>
    <w:p w14:paraId="2E3A23A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mySqlAdap.Update(dt);</w:t>
      </w:r>
    </w:p>
    <w:p w14:paraId="0776CE8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3DD08F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1AE17B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catch (Exception ex)</w:t>
      </w:r>
    </w:p>
    <w:p w14:paraId="0ECFB60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187AE8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MessageBox.Show(</w:t>
      </w:r>
      <w:proofErr w:type="gramStart"/>
      <w:r w:rsidRPr="000C080F">
        <w:rPr>
          <w:rFonts w:ascii="Consolas" w:hAnsi="Consolas"/>
          <w:bCs/>
          <w:sz w:val="20"/>
          <w:szCs w:val="20"/>
          <w:lang w:val="en-US"/>
        </w:rPr>
        <w:t>ex.Message</w:t>
      </w:r>
      <w:proofErr w:type="gramEnd"/>
      <w:r w:rsidRPr="000C080F">
        <w:rPr>
          <w:rFonts w:ascii="Consolas" w:hAnsi="Consolas"/>
          <w:bCs/>
          <w:sz w:val="20"/>
          <w:szCs w:val="20"/>
          <w:lang w:val="en-US"/>
        </w:rPr>
        <w:t>);</w:t>
      </w:r>
    </w:p>
    <w:p w14:paraId="5D40069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C492DC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E6F5A6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0ED0E18" w14:textId="77777777" w:rsidR="004E69D2" w:rsidRPr="000C080F" w:rsidRDefault="004E69D2" w:rsidP="004E69D2">
      <w:pPr>
        <w:spacing w:line="252" w:lineRule="auto"/>
        <w:rPr>
          <w:rFonts w:ascii="Consolas" w:hAnsi="Consolas"/>
          <w:bCs/>
          <w:sz w:val="20"/>
          <w:szCs w:val="20"/>
          <w:lang w:val="en-US"/>
        </w:rPr>
      </w:pPr>
    </w:p>
    <w:p w14:paraId="11428A4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Delete(</w:t>
      </w:r>
      <w:proofErr w:type="gramEnd"/>
      <w:r w:rsidRPr="000C080F">
        <w:rPr>
          <w:rFonts w:ascii="Consolas" w:hAnsi="Consolas"/>
          <w:bCs/>
          <w:sz w:val="20"/>
          <w:szCs w:val="20"/>
          <w:lang w:val="en-US"/>
        </w:rPr>
        <w:t>object sender, RoutedEventArgs e)</w:t>
      </w:r>
    </w:p>
    <w:p w14:paraId="40BFC4A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17E7DBA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34E1D30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566AADE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var row = </w:t>
      </w:r>
      <w:proofErr w:type="gramStart"/>
      <w:r w:rsidRPr="000C080F">
        <w:rPr>
          <w:rFonts w:ascii="Consolas" w:hAnsi="Consolas"/>
          <w:bCs/>
          <w:sz w:val="20"/>
          <w:szCs w:val="20"/>
          <w:lang w:val="en-US"/>
        </w:rPr>
        <w:t>grid.SelectedItem</w:t>
      </w:r>
      <w:proofErr w:type="gramEnd"/>
      <w:r w:rsidRPr="000C080F">
        <w:rPr>
          <w:rFonts w:ascii="Consolas" w:hAnsi="Consolas"/>
          <w:bCs/>
          <w:sz w:val="20"/>
          <w:szCs w:val="20"/>
          <w:lang w:val="en-US"/>
        </w:rPr>
        <w:t xml:space="preserve"> as DataRowView;</w:t>
      </w:r>
    </w:p>
    <w:p w14:paraId="559F683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(row == null)</w:t>
      </w:r>
    </w:p>
    <w:p w14:paraId="5F6ED1C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return;</w:t>
      </w:r>
    </w:p>
    <w:p w14:paraId="39720B5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row.Delete</w:t>
      </w:r>
      <w:proofErr w:type="gramEnd"/>
      <w:r w:rsidRPr="000C080F">
        <w:rPr>
          <w:rFonts w:ascii="Consolas" w:hAnsi="Consolas"/>
          <w:bCs/>
          <w:sz w:val="20"/>
          <w:szCs w:val="20"/>
          <w:lang w:val="en-US"/>
        </w:rPr>
        <w:t>();</w:t>
      </w:r>
    </w:p>
    <w:p w14:paraId="672AF3B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5D4496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C1209A1" w14:textId="77777777" w:rsidR="004E69D2" w:rsidRPr="000C080F" w:rsidRDefault="004E69D2" w:rsidP="004E69D2">
      <w:pPr>
        <w:spacing w:line="252" w:lineRule="auto"/>
        <w:rPr>
          <w:rFonts w:ascii="Consolas" w:hAnsi="Consolas"/>
          <w:bCs/>
          <w:sz w:val="20"/>
          <w:szCs w:val="20"/>
          <w:lang w:val="en-US"/>
        </w:rPr>
      </w:pPr>
    </w:p>
    <w:p w14:paraId="0B084B5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w:t>
      </w:r>
      <w:proofErr w:type="gramStart"/>
      <w:r w:rsidRPr="000C080F">
        <w:rPr>
          <w:rFonts w:ascii="Consolas" w:hAnsi="Consolas"/>
          <w:bCs/>
          <w:sz w:val="20"/>
          <w:szCs w:val="20"/>
          <w:lang w:val="en-US"/>
        </w:rPr>
        <w:t>AddReview(</w:t>
      </w:r>
      <w:proofErr w:type="gramEnd"/>
      <w:r w:rsidRPr="000C080F">
        <w:rPr>
          <w:rFonts w:ascii="Consolas" w:hAnsi="Consolas"/>
          <w:bCs/>
          <w:sz w:val="20"/>
          <w:szCs w:val="20"/>
          <w:lang w:val="en-US"/>
        </w:rPr>
        <w:t>object sender, RoutedEventArgs e)</w:t>
      </w:r>
    </w:p>
    <w:p w14:paraId="583E369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5C0583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AddNewReview addNewReview = new </w:t>
      </w:r>
      <w:proofErr w:type="gramStart"/>
      <w:r w:rsidRPr="000C080F">
        <w:rPr>
          <w:rFonts w:ascii="Consolas" w:hAnsi="Consolas"/>
          <w:bCs/>
          <w:sz w:val="20"/>
          <w:szCs w:val="20"/>
          <w:lang w:val="en-US"/>
        </w:rPr>
        <w:t>AddNewReview(</w:t>
      </w:r>
      <w:proofErr w:type="gramEnd"/>
      <w:r w:rsidRPr="000C080F">
        <w:rPr>
          <w:rFonts w:ascii="Consolas" w:hAnsi="Consolas"/>
          <w:bCs/>
          <w:sz w:val="20"/>
          <w:szCs w:val="20"/>
          <w:lang w:val="en-US"/>
        </w:rPr>
        <w:t>);</w:t>
      </w:r>
    </w:p>
    <w:p w14:paraId="1F04A29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addNewReview.Show();</w:t>
      </w:r>
    </w:p>
    <w:p w14:paraId="0FDDB98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822EE2B" w14:textId="77777777" w:rsidR="004E69D2" w:rsidRPr="000C080F" w:rsidRDefault="004E69D2" w:rsidP="004E69D2">
      <w:pPr>
        <w:spacing w:line="252" w:lineRule="auto"/>
        <w:rPr>
          <w:rFonts w:ascii="Consolas" w:hAnsi="Consolas"/>
          <w:bCs/>
          <w:sz w:val="20"/>
          <w:szCs w:val="20"/>
          <w:lang w:val="en-US"/>
        </w:rPr>
      </w:pPr>
    </w:p>
    <w:p w14:paraId="7F17D31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MenuItem_</w:t>
      </w:r>
      <w:proofErr w:type="gramStart"/>
      <w:r w:rsidRPr="000C080F">
        <w:rPr>
          <w:rFonts w:ascii="Consolas" w:hAnsi="Consolas"/>
          <w:bCs/>
          <w:sz w:val="20"/>
          <w:szCs w:val="20"/>
          <w:lang w:val="en-US"/>
        </w:rPr>
        <w:t>OnClick(</w:t>
      </w:r>
      <w:proofErr w:type="gramEnd"/>
      <w:r w:rsidRPr="000C080F">
        <w:rPr>
          <w:rFonts w:ascii="Consolas" w:hAnsi="Consolas"/>
          <w:bCs/>
          <w:sz w:val="20"/>
          <w:szCs w:val="20"/>
          <w:lang w:val="en-US"/>
        </w:rPr>
        <w:t>object sender, RoutedEventArgs e)</w:t>
      </w:r>
    </w:p>
    <w:p w14:paraId="50091F2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8FCC4E8"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Authorize.menu.Close</w:t>
      </w:r>
      <w:proofErr w:type="gramEnd"/>
      <w:r w:rsidRPr="000C080F">
        <w:rPr>
          <w:rFonts w:ascii="Consolas" w:hAnsi="Consolas"/>
          <w:bCs/>
          <w:sz w:val="20"/>
          <w:szCs w:val="20"/>
          <w:lang w:val="en-US"/>
        </w:rPr>
        <w:t>();</w:t>
      </w:r>
    </w:p>
    <w:p w14:paraId="641AB26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this.Close</w:t>
      </w:r>
      <w:proofErr w:type="gramEnd"/>
      <w:r w:rsidRPr="000C080F">
        <w:rPr>
          <w:rFonts w:ascii="Consolas" w:hAnsi="Consolas"/>
          <w:bCs/>
          <w:sz w:val="20"/>
          <w:szCs w:val="20"/>
          <w:lang w:val="en-US"/>
        </w:rPr>
        <w:t>();</w:t>
      </w:r>
    </w:p>
    <w:p w14:paraId="6F3BD7A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65CC7276" w14:textId="77777777" w:rsidR="004E69D2" w:rsidRPr="000C080F" w:rsidRDefault="004E69D2" w:rsidP="004E69D2">
      <w:pPr>
        <w:spacing w:line="252" w:lineRule="auto"/>
        <w:rPr>
          <w:rFonts w:ascii="Consolas" w:hAnsi="Consolas"/>
          <w:bCs/>
          <w:sz w:val="20"/>
          <w:szCs w:val="20"/>
          <w:lang w:val="en-US"/>
        </w:rPr>
      </w:pPr>
    </w:p>
    <w:p w14:paraId="6F50089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private void TextBoxFamaly_</w:t>
      </w:r>
      <w:proofErr w:type="gramStart"/>
      <w:r w:rsidRPr="000C080F">
        <w:rPr>
          <w:rFonts w:ascii="Consolas" w:hAnsi="Consolas"/>
          <w:bCs/>
          <w:sz w:val="20"/>
          <w:szCs w:val="20"/>
          <w:lang w:val="en-US"/>
        </w:rPr>
        <w:t>OnTextChanged(</w:t>
      </w:r>
      <w:proofErr w:type="gramEnd"/>
      <w:r w:rsidRPr="000C080F">
        <w:rPr>
          <w:rFonts w:ascii="Consolas" w:hAnsi="Consolas"/>
          <w:bCs/>
          <w:sz w:val="20"/>
          <w:szCs w:val="20"/>
          <w:lang w:val="en-US"/>
        </w:rPr>
        <w:t>object sender, TextChangedEventArgs e)</w:t>
      </w:r>
    </w:p>
    <w:p w14:paraId="6C6635A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8258636"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(var conn = DataBaseConnect.GetDBConnection())</w:t>
      </w:r>
    </w:p>
    <w:p w14:paraId="429A9C2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065A2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string textSearch = textBoxFamaly.Text;</w:t>
      </w:r>
    </w:p>
    <w:p w14:paraId="1625ED8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1)</w:t>
      </w:r>
    </w:p>
    <w:p w14:paraId="4816F7F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4338BF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 FROM transaction WHERE concat(number_card,sum,user_id,id) like '%{textSearch}%'", conn))</w:t>
      </w:r>
    </w:p>
    <w:p w14:paraId="388E007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AB3A3E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18A2A464"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lastRenderedPageBreak/>
        <w:t xml:space="preserve">                        MySqlDataAdapter da = new MySqlDataAdapter(cmdSel);</w:t>
      </w:r>
    </w:p>
    <w:p w14:paraId="328945E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574B83E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070F748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6F7444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7041A37"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2)</w:t>
      </w:r>
    </w:p>
    <w:p w14:paraId="436E542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A9FEB8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name,price,description,shelf_life,weight,subcategory.name_subcategory,category.name_category from product inner JOIN subcategory on product.subcategory_id = subcategory.id inner join category on subcategory.category_id = category.id WHERE concat(name,price,description,shelf_life,weight,subcategory_id) like '%{textSearch}%'", conn))</w:t>
      </w:r>
    </w:p>
    <w:p w14:paraId="641CA30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39A7AB99"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706ED4C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66E70D4C"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48F5FF71"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20555BE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5B4970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C137C2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3)</w:t>
      </w:r>
    </w:p>
    <w:p w14:paraId="128FBBD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2F26EE52"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commentary,user.firstname,user.lastname,product.name from comments inner JOIN user on comments.user_id = user.id inner join product on comments.product_id = product.id WHERE user_id={Authorize.userId} and concat(commentary,product_id,user_id) like '%{textSearch}%'", conn))</w:t>
      </w:r>
    </w:p>
    <w:p w14:paraId="03917BE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F4A5A8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627ED2B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3665A33F"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743484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1DD1A93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0F54DBBA"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457E2C03"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if (ListViewMenu.SelectedIndex == 4)</w:t>
      </w:r>
    </w:p>
    <w:p w14:paraId="146B46D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28927C0"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using (MySqlCommand cmdSel = new </w:t>
      </w:r>
      <w:proofErr w:type="gramStart"/>
      <w:r w:rsidRPr="000C080F">
        <w:rPr>
          <w:rFonts w:ascii="Consolas" w:hAnsi="Consolas"/>
          <w:bCs/>
          <w:sz w:val="20"/>
          <w:szCs w:val="20"/>
          <w:lang w:val="en-US"/>
        </w:rPr>
        <w:t>MySqlCommand(</w:t>
      </w:r>
      <w:proofErr w:type="gramEnd"/>
      <w:r w:rsidRPr="000C080F">
        <w:rPr>
          <w:rFonts w:ascii="Consolas" w:hAnsi="Consolas"/>
          <w:bCs/>
          <w:sz w:val="20"/>
          <w:szCs w:val="20"/>
          <w:lang w:val="en-US"/>
        </w:rPr>
        <w:t>$@"select commentary,user.firstname,user.lastname,product.name from review inner JOIN user on review.user_id = user.id inner join product on review.product_id = product.id WHERE user_id={Authorize.userId} and concat(commentary,product_id,user_id) like '%{textSearch}%'", conn))</w:t>
      </w:r>
    </w:p>
    <w:p w14:paraId="12C6F0CE"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
    <w:p w14:paraId="7510D2A5"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dt = new </w:t>
      </w:r>
      <w:proofErr w:type="gramStart"/>
      <w:r w:rsidRPr="000C080F">
        <w:rPr>
          <w:rFonts w:ascii="Consolas" w:hAnsi="Consolas"/>
          <w:bCs/>
          <w:sz w:val="20"/>
          <w:szCs w:val="20"/>
          <w:lang w:val="en-US"/>
        </w:rPr>
        <w:t>DataTable(</w:t>
      </w:r>
      <w:proofErr w:type="gramEnd"/>
      <w:r w:rsidRPr="000C080F">
        <w:rPr>
          <w:rFonts w:ascii="Consolas" w:hAnsi="Consolas"/>
          <w:bCs/>
          <w:sz w:val="20"/>
          <w:szCs w:val="20"/>
          <w:lang w:val="en-US"/>
        </w:rPr>
        <w:t>);</w:t>
      </w:r>
    </w:p>
    <w:p w14:paraId="216DEC8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MySqlDataAdapter da = new MySqlDataAdapter(cmdSel);</w:t>
      </w:r>
    </w:p>
    <w:p w14:paraId="111859DB"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da.Fill</w:t>
      </w:r>
      <w:proofErr w:type="gramEnd"/>
      <w:r w:rsidRPr="000C080F">
        <w:rPr>
          <w:rFonts w:ascii="Consolas" w:hAnsi="Consolas"/>
          <w:bCs/>
          <w:sz w:val="20"/>
          <w:szCs w:val="20"/>
          <w:lang w:val="en-US"/>
        </w:rPr>
        <w:t>(dt);</w:t>
      </w:r>
    </w:p>
    <w:p w14:paraId="6E3BD35D" w14:textId="77777777" w:rsidR="004E69D2" w:rsidRPr="000C080F" w:rsidRDefault="004E69D2" w:rsidP="004E69D2">
      <w:pPr>
        <w:spacing w:line="252" w:lineRule="auto"/>
        <w:rPr>
          <w:rFonts w:ascii="Consolas" w:hAnsi="Consolas"/>
          <w:sz w:val="20"/>
          <w:szCs w:val="20"/>
          <w:lang w:val="en-US"/>
        </w:rPr>
      </w:pPr>
      <w:r w:rsidRPr="000C080F">
        <w:rPr>
          <w:rFonts w:ascii="Consolas" w:hAnsi="Consolas"/>
          <w:bCs/>
          <w:sz w:val="20"/>
          <w:szCs w:val="20"/>
          <w:lang w:val="en-US"/>
        </w:rPr>
        <w:t xml:space="preserve">                        </w:t>
      </w:r>
      <w:proofErr w:type="gramStart"/>
      <w:r w:rsidRPr="000C080F">
        <w:rPr>
          <w:rFonts w:ascii="Consolas" w:hAnsi="Consolas"/>
          <w:bCs/>
          <w:sz w:val="20"/>
          <w:szCs w:val="20"/>
          <w:lang w:val="en-US"/>
        </w:rPr>
        <w:t>grid.ItemsSource</w:t>
      </w:r>
      <w:proofErr w:type="gramEnd"/>
      <w:r w:rsidRPr="000C080F">
        <w:rPr>
          <w:rFonts w:ascii="Consolas" w:hAnsi="Consolas"/>
          <w:bCs/>
          <w:sz w:val="20"/>
          <w:szCs w:val="20"/>
          <w:lang w:val="en-US"/>
        </w:rPr>
        <w:t xml:space="preserve"> = dt.DefaultView;</w:t>
      </w:r>
    </w:p>
    <w:p w14:paraId="08288875" w14:textId="77777777" w:rsidR="004E69D2" w:rsidRPr="000C080F" w:rsidRDefault="004E69D2" w:rsidP="004E69D2">
      <w:pPr>
        <w:spacing w:line="252" w:lineRule="auto"/>
        <w:rPr>
          <w:rFonts w:ascii="Consolas" w:hAnsi="Consolas"/>
          <w:sz w:val="20"/>
          <w:szCs w:val="20"/>
        </w:rPr>
      </w:pPr>
      <w:r w:rsidRPr="000C080F">
        <w:rPr>
          <w:rFonts w:ascii="Consolas" w:hAnsi="Consolas"/>
          <w:bCs/>
          <w:sz w:val="20"/>
          <w:szCs w:val="20"/>
          <w:lang w:val="en-US"/>
        </w:rPr>
        <w:t xml:space="preserve">                    </w:t>
      </w:r>
      <w:r w:rsidRPr="000C080F">
        <w:rPr>
          <w:rFonts w:ascii="Consolas" w:hAnsi="Consolas"/>
          <w:bCs/>
          <w:sz w:val="20"/>
          <w:szCs w:val="20"/>
        </w:rPr>
        <w:t>}</w:t>
      </w:r>
    </w:p>
    <w:p w14:paraId="160792C0" w14:textId="77777777" w:rsidR="004E69D2" w:rsidRPr="000C080F" w:rsidRDefault="004E69D2" w:rsidP="004E69D2">
      <w:pPr>
        <w:spacing w:line="252" w:lineRule="auto"/>
        <w:rPr>
          <w:rFonts w:ascii="Consolas" w:hAnsi="Consolas"/>
          <w:sz w:val="20"/>
          <w:szCs w:val="20"/>
        </w:rPr>
      </w:pPr>
      <w:r w:rsidRPr="000C080F">
        <w:rPr>
          <w:rFonts w:ascii="Consolas" w:hAnsi="Consolas"/>
          <w:bCs/>
          <w:sz w:val="20"/>
          <w:szCs w:val="20"/>
        </w:rPr>
        <w:t xml:space="preserve">                }</w:t>
      </w:r>
    </w:p>
    <w:p w14:paraId="3B95839A" w14:textId="77777777" w:rsidR="004E69D2" w:rsidRPr="000C080F" w:rsidRDefault="004E69D2" w:rsidP="004E69D2">
      <w:pPr>
        <w:spacing w:line="252" w:lineRule="auto"/>
        <w:rPr>
          <w:rFonts w:ascii="Consolas" w:hAnsi="Consolas"/>
          <w:sz w:val="20"/>
          <w:szCs w:val="20"/>
        </w:rPr>
      </w:pPr>
      <w:r w:rsidRPr="000C080F">
        <w:rPr>
          <w:rFonts w:ascii="Consolas" w:hAnsi="Consolas"/>
          <w:bCs/>
          <w:sz w:val="20"/>
          <w:szCs w:val="20"/>
        </w:rPr>
        <w:t xml:space="preserve">            }</w:t>
      </w:r>
    </w:p>
    <w:p w14:paraId="71E67918" w14:textId="77777777" w:rsidR="004E69D2" w:rsidRPr="000C080F" w:rsidRDefault="004E69D2" w:rsidP="004E69D2">
      <w:pPr>
        <w:spacing w:line="252" w:lineRule="auto"/>
        <w:rPr>
          <w:rFonts w:ascii="Consolas" w:hAnsi="Consolas"/>
          <w:sz w:val="20"/>
          <w:szCs w:val="20"/>
        </w:rPr>
      </w:pPr>
      <w:r w:rsidRPr="000C080F">
        <w:rPr>
          <w:rFonts w:ascii="Consolas" w:hAnsi="Consolas"/>
          <w:bCs/>
          <w:sz w:val="20"/>
          <w:szCs w:val="20"/>
        </w:rPr>
        <w:t xml:space="preserve">        }</w:t>
      </w:r>
    </w:p>
    <w:p w14:paraId="31C078DE" w14:textId="77777777" w:rsidR="004E69D2" w:rsidRPr="000C080F" w:rsidRDefault="004E69D2" w:rsidP="004E69D2">
      <w:pPr>
        <w:spacing w:line="252" w:lineRule="auto"/>
        <w:rPr>
          <w:rFonts w:ascii="Consolas" w:hAnsi="Consolas"/>
          <w:sz w:val="20"/>
          <w:szCs w:val="20"/>
        </w:rPr>
      </w:pPr>
      <w:r w:rsidRPr="000C080F">
        <w:rPr>
          <w:rFonts w:ascii="Consolas" w:hAnsi="Consolas"/>
          <w:bCs/>
          <w:sz w:val="20"/>
          <w:szCs w:val="20"/>
        </w:rPr>
        <w:t xml:space="preserve">    }</w:t>
      </w:r>
    </w:p>
    <w:p w14:paraId="3FE9ACE6" w14:textId="77777777" w:rsidR="004E69D2" w:rsidRPr="000C080F" w:rsidRDefault="004E69D2" w:rsidP="004E69D2">
      <w:pPr>
        <w:spacing w:line="252" w:lineRule="auto"/>
        <w:rPr>
          <w:rFonts w:ascii="Consolas" w:hAnsi="Consolas"/>
          <w:sz w:val="20"/>
          <w:szCs w:val="20"/>
        </w:rPr>
      </w:pPr>
      <w:r w:rsidRPr="000C080F">
        <w:rPr>
          <w:rFonts w:ascii="Consolas" w:hAnsi="Consolas"/>
          <w:bCs/>
          <w:sz w:val="20"/>
          <w:szCs w:val="20"/>
        </w:rPr>
        <w:t>}</w:t>
      </w:r>
    </w:p>
    <w:p w14:paraId="6C033063" w14:textId="0967D00F" w:rsidR="00BF3938" w:rsidRPr="00BF3938" w:rsidRDefault="00BF3938">
      <w:pPr>
        <w:spacing w:after="160" w:line="259" w:lineRule="auto"/>
        <w:rPr>
          <w:bCs/>
          <w:szCs w:val="28"/>
        </w:rPr>
      </w:pPr>
      <w:r w:rsidRPr="00BF3938">
        <w:rPr>
          <w:bCs/>
          <w:szCs w:val="28"/>
        </w:rPr>
        <w:br w:type="page"/>
      </w:r>
    </w:p>
    <w:p w14:paraId="512EF5E8" w14:textId="4868CC66" w:rsidR="00CF5D6A" w:rsidRDefault="00CF5D6A" w:rsidP="00552E05">
      <w:pPr>
        <w:keepNext/>
        <w:keepLines/>
        <w:spacing w:line="276" w:lineRule="auto"/>
        <w:ind w:firstLine="709"/>
        <w:jc w:val="center"/>
        <w:outlineLvl w:val="0"/>
        <w:rPr>
          <w:b/>
          <w:sz w:val="28"/>
        </w:rPr>
      </w:pPr>
      <w:bookmarkStart w:id="27" w:name="_Toc63342450"/>
      <w:r w:rsidRPr="00BF3938">
        <w:rPr>
          <w:b/>
          <w:bCs/>
          <w:sz w:val="28"/>
          <w:szCs w:val="28"/>
        </w:rPr>
        <w:lastRenderedPageBreak/>
        <w:t xml:space="preserve">ПРИЛОЖЕНИЕ </w:t>
      </w:r>
      <w:bookmarkEnd w:id="25"/>
      <w:r w:rsidR="00855D43">
        <w:rPr>
          <w:b/>
          <w:bCs/>
          <w:sz w:val="28"/>
          <w:szCs w:val="28"/>
        </w:rPr>
        <w:t>Е</w:t>
      </w:r>
      <w:bookmarkStart w:id="28" w:name="_Toc30581990"/>
      <w:r w:rsidR="00552E05">
        <w:rPr>
          <w:b/>
          <w:bCs/>
          <w:sz w:val="28"/>
          <w:szCs w:val="28"/>
        </w:rPr>
        <w:t xml:space="preserve"> – </w:t>
      </w:r>
      <w:r w:rsidRPr="00C97D19">
        <w:rPr>
          <w:b/>
          <w:sz w:val="28"/>
        </w:rPr>
        <w:t>Отзыв руководителя</w:t>
      </w:r>
      <w:bookmarkEnd w:id="27"/>
      <w:bookmarkEnd w:id="28"/>
    </w:p>
    <w:p w14:paraId="777632C1" w14:textId="5B52BB0D" w:rsidR="00552E05" w:rsidRPr="00552E05" w:rsidRDefault="00552E05" w:rsidP="00552E05">
      <w:pPr>
        <w:jc w:val="center"/>
      </w:pPr>
    </w:p>
    <w:p w14:paraId="0FDED99C" w14:textId="77777777" w:rsidR="00552E05" w:rsidRPr="00552E05" w:rsidRDefault="00552E05" w:rsidP="00552E05">
      <w:pPr>
        <w:jc w:val="center"/>
      </w:pPr>
    </w:p>
    <w:p w14:paraId="119CB59A" w14:textId="77777777" w:rsidR="00CF5D6A" w:rsidRPr="00FA7646" w:rsidRDefault="00CF5D6A" w:rsidP="00C97D19">
      <w:pPr>
        <w:spacing w:line="360" w:lineRule="auto"/>
        <w:ind w:firstLine="709"/>
        <w:jc w:val="center"/>
        <w:rPr>
          <w:szCs w:val="28"/>
        </w:rPr>
      </w:pPr>
      <w:r w:rsidRPr="00FA7646">
        <w:rPr>
          <w:noProof/>
        </w:rPr>
        <w:drawing>
          <wp:inline distT="0" distB="0" distL="0" distR="0" wp14:anchorId="0596957E" wp14:editId="7CF1B08D">
            <wp:extent cx="590550" cy="5905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43EF9323" w14:textId="77777777" w:rsidR="00CF5D6A" w:rsidRPr="00FA7646" w:rsidRDefault="00CF5D6A" w:rsidP="00CF5D6A">
      <w:pPr>
        <w:autoSpaceDE w:val="0"/>
        <w:autoSpaceDN w:val="0"/>
        <w:adjustRightInd w:val="0"/>
        <w:ind w:left="142" w:right="-285" w:hanging="568"/>
        <w:jc w:val="center"/>
        <w:rPr>
          <w:spacing w:val="-4"/>
          <w:sz w:val="26"/>
          <w:szCs w:val="26"/>
        </w:rPr>
      </w:pPr>
      <w:r w:rsidRPr="00FA7646">
        <w:rPr>
          <w:spacing w:val="-4"/>
          <w:sz w:val="26"/>
          <w:szCs w:val="26"/>
        </w:rPr>
        <w:t>МИНИСТЕРСТВО НАУКИ И ВЫСШЕГО ОБРАЗОВАНИЯ РОССИЙСКОЙ ФЕДЕРАЦИИ</w:t>
      </w:r>
    </w:p>
    <w:p w14:paraId="58EC7669" w14:textId="77777777" w:rsidR="00CF5D6A" w:rsidRPr="00FA7646" w:rsidRDefault="00CF5D6A" w:rsidP="00CF5D6A">
      <w:pPr>
        <w:autoSpaceDE w:val="0"/>
        <w:autoSpaceDN w:val="0"/>
        <w:adjustRightInd w:val="0"/>
        <w:ind w:hanging="284"/>
        <w:jc w:val="center"/>
        <w:rPr>
          <w:b/>
          <w:bCs/>
          <w:spacing w:val="-4"/>
          <w:sz w:val="28"/>
          <w:szCs w:val="28"/>
        </w:rPr>
      </w:pPr>
      <w:r w:rsidRPr="00FA7646">
        <w:rPr>
          <w:b/>
          <w:bCs/>
          <w:spacing w:val="-4"/>
          <w:sz w:val="28"/>
          <w:szCs w:val="28"/>
        </w:rPr>
        <w:t>ФЕДЕРАЛЬНОЕ ГОСУДАРСТВЕННОЕ БЮДЖЕТНОЕ</w:t>
      </w:r>
    </w:p>
    <w:p w14:paraId="02878C0A" w14:textId="77777777" w:rsidR="00CF5D6A" w:rsidRPr="00FA7646" w:rsidRDefault="00CF5D6A" w:rsidP="00CF5D6A">
      <w:pPr>
        <w:autoSpaceDE w:val="0"/>
        <w:autoSpaceDN w:val="0"/>
        <w:adjustRightInd w:val="0"/>
        <w:ind w:hanging="284"/>
        <w:jc w:val="center"/>
        <w:rPr>
          <w:b/>
          <w:bCs/>
          <w:spacing w:val="-4"/>
          <w:sz w:val="28"/>
          <w:szCs w:val="28"/>
        </w:rPr>
      </w:pPr>
      <w:r w:rsidRPr="00FA7646">
        <w:rPr>
          <w:b/>
          <w:bCs/>
          <w:spacing w:val="-4"/>
          <w:sz w:val="28"/>
          <w:szCs w:val="28"/>
        </w:rPr>
        <w:t>ОБРАЗОВАТЕЛЬНОЕ УЧРЕЖДЕНИЕ ВЫСШЕГО ОБРАЗОВАНИЯ</w:t>
      </w:r>
    </w:p>
    <w:p w14:paraId="251412B5" w14:textId="77777777" w:rsidR="00CF5D6A" w:rsidRPr="00FA7646" w:rsidRDefault="00CF5D6A" w:rsidP="00CF5D6A">
      <w:pPr>
        <w:autoSpaceDE w:val="0"/>
        <w:autoSpaceDN w:val="0"/>
        <w:adjustRightInd w:val="0"/>
        <w:ind w:hanging="284"/>
        <w:jc w:val="center"/>
        <w:rPr>
          <w:b/>
          <w:bCs/>
          <w:spacing w:val="-4"/>
          <w:sz w:val="28"/>
          <w:szCs w:val="28"/>
        </w:rPr>
      </w:pPr>
      <w:r w:rsidRPr="00FA7646">
        <w:rPr>
          <w:b/>
          <w:bCs/>
          <w:spacing w:val="-4"/>
          <w:sz w:val="28"/>
          <w:szCs w:val="28"/>
        </w:rPr>
        <w:t>«ДОНСКОЙ ГОСУДАРСТВЕННЫЙ ТЕХНИЧЕСКИЙ УНИВЕРСИТЕТ»</w:t>
      </w:r>
    </w:p>
    <w:p w14:paraId="0E1E70A4" w14:textId="77777777" w:rsidR="00CF5D6A" w:rsidRPr="00FA7646" w:rsidRDefault="00CF5D6A" w:rsidP="00CF5D6A">
      <w:pPr>
        <w:autoSpaceDE w:val="0"/>
        <w:autoSpaceDN w:val="0"/>
        <w:adjustRightInd w:val="0"/>
        <w:jc w:val="center"/>
        <w:rPr>
          <w:b/>
          <w:bCs/>
          <w:spacing w:val="-4"/>
          <w:sz w:val="28"/>
          <w:szCs w:val="28"/>
        </w:rPr>
      </w:pPr>
      <w:r w:rsidRPr="00FA7646">
        <w:rPr>
          <w:b/>
          <w:bCs/>
          <w:spacing w:val="-4"/>
          <w:sz w:val="28"/>
          <w:szCs w:val="28"/>
        </w:rPr>
        <w:t>(ДГТУ)</w:t>
      </w:r>
    </w:p>
    <w:p w14:paraId="40D4079D" w14:textId="77777777" w:rsidR="00CF5D6A" w:rsidRPr="00FA7646" w:rsidRDefault="00CF5D6A" w:rsidP="00CF5D6A">
      <w:pPr>
        <w:autoSpaceDE w:val="0"/>
        <w:autoSpaceDN w:val="0"/>
        <w:adjustRightInd w:val="0"/>
        <w:jc w:val="center"/>
        <w:rPr>
          <w:b/>
          <w:bCs/>
          <w:spacing w:val="-4"/>
          <w:sz w:val="28"/>
          <w:szCs w:val="28"/>
        </w:rPr>
      </w:pPr>
    </w:p>
    <w:p w14:paraId="2134E92E" w14:textId="77777777" w:rsidR="00CF5D6A" w:rsidRPr="00FA7646" w:rsidRDefault="00CF5D6A" w:rsidP="00CF5D6A">
      <w:pPr>
        <w:autoSpaceDE w:val="0"/>
        <w:autoSpaceDN w:val="0"/>
        <w:adjustRightInd w:val="0"/>
        <w:jc w:val="center"/>
        <w:rPr>
          <w:b/>
          <w:bCs/>
          <w:spacing w:val="-4"/>
          <w:sz w:val="28"/>
          <w:szCs w:val="28"/>
        </w:rPr>
      </w:pPr>
      <w:r w:rsidRPr="00FA7646">
        <w:rPr>
          <w:b/>
          <w:bCs/>
          <w:spacing w:val="-4"/>
          <w:sz w:val="28"/>
          <w:szCs w:val="28"/>
        </w:rPr>
        <w:t>ОТЗЫВ</w:t>
      </w:r>
    </w:p>
    <w:p w14:paraId="05E246B5" w14:textId="77777777" w:rsidR="00CF5D6A" w:rsidRPr="00FA7646" w:rsidRDefault="00CF5D6A" w:rsidP="00CF5D6A">
      <w:pPr>
        <w:autoSpaceDE w:val="0"/>
        <w:autoSpaceDN w:val="0"/>
        <w:adjustRightInd w:val="0"/>
        <w:spacing w:after="360"/>
        <w:jc w:val="center"/>
        <w:rPr>
          <w:b/>
          <w:bCs/>
          <w:spacing w:val="-4"/>
          <w:sz w:val="28"/>
          <w:szCs w:val="28"/>
        </w:rPr>
      </w:pPr>
      <w:r w:rsidRPr="00FA7646">
        <w:rPr>
          <w:b/>
          <w:bCs/>
          <w:spacing w:val="-4"/>
          <w:sz w:val="28"/>
          <w:szCs w:val="28"/>
        </w:rPr>
        <w:t>руководителя на курсовую работу</w:t>
      </w:r>
    </w:p>
    <w:p w14:paraId="54BF3BAF" w14:textId="21C938D9" w:rsidR="00CF5D6A" w:rsidRPr="00FA7646" w:rsidRDefault="00CF5D6A" w:rsidP="00CF5D6A">
      <w:pPr>
        <w:autoSpaceDE w:val="0"/>
        <w:autoSpaceDN w:val="0"/>
        <w:adjustRightInd w:val="0"/>
        <w:rPr>
          <w:sz w:val="18"/>
          <w:szCs w:val="28"/>
        </w:rPr>
      </w:pPr>
      <w:r w:rsidRPr="00FA7646">
        <w:rPr>
          <w:bCs/>
          <w:spacing w:val="-4"/>
          <w:sz w:val="28"/>
          <w:szCs w:val="28"/>
          <w:u w:val="single"/>
        </w:rPr>
        <w:tab/>
      </w:r>
      <w:r w:rsidRPr="00FA7646">
        <w:rPr>
          <w:bCs/>
          <w:spacing w:val="-4"/>
          <w:sz w:val="28"/>
          <w:szCs w:val="28"/>
          <w:u w:val="single"/>
        </w:rPr>
        <w:tab/>
      </w:r>
      <w:r w:rsidRPr="00FA7646">
        <w:rPr>
          <w:bCs/>
          <w:spacing w:val="-4"/>
          <w:sz w:val="28"/>
          <w:szCs w:val="28"/>
          <w:u w:val="single"/>
        </w:rPr>
        <w:tab/>
      </w:r>
      <w:r w:rsidRPr="00FA7646">
        <w:rPr>
          <w:bCs/>
          <w:spacing w:val="-4"/>
          <w:sz w:val="28"/>
          <w:szCs w:val="28"/>
          <w:u w:val="single"/>
        </w:rPr>
        <w:tab/>
      </w:r>
      <w:r w:rsidR="000C080F">
        <w:rPr>
          <w:bCs/>
          <w:spacing w:val="-4"/>
          <w:sz w:val="28"/>
          <w:szCs w:val="28"/>
          <w:u w:val="single"/>
        </w:rPr>
        <w:t>Булыгина Романа Дмитриевича</w:t>
      </w:r>
      <w:r w:rsidRPr="00FA7646">
        <w:rPr>
          <w:bCs/>
          <w:spacing w:val="-4"/>
          <w:sz w:val="28"/>
          <w:szCs w:val="28"/>
          <w:u w:val="single"/>
        </w:rPr>
        <w:tab/>
      </w:r>
      <w:r w:rsidRPr="00FA7646">
        <w:rPr>
          <w:bCs/>
          <w:spacing w:val="-4"/>
          <w:sz w:val="28"/>
          <w:szCs w:val="28"/>
          <w:u w:val="single"/>
        </w:rPr>
        <w:tab/>
      </w:r>
      <w:r w:rsidRPr="00FA7646">
        <w:rPr>
          <w:bCs/>
          <w:spacing w:val="-4"/>
          <w:sz w:val="28"/>
          <w:szCs w:val="28"/>
          <w:u w:val="single"/>
        </w:rPr>
        <w:tab/>
      </w:r>
      <w:r w:rsidRPr="00FA7646">
        <w:rPr>
          <w:sz w:val="18"/>
          <w:szCs w:val="28"/>
          <w:u w:val="single"/>
        </w:rPr>
        <w:tab/>
      </w:r>
      <w:r w:rsidRPr="00FA7646">
        <w:rPr>
          <w:sz w:val="18"/>
          <w:szCs w:val="28"/>
        </w:rPr>
        <w:tab/>
      </w:r>
      <w:r w:rsidRPr="00FA7646">
        <w:rPr>
          <w:sz w:val="18"/>
          <w:szCs w:val="28"/>
        </w:rPr>
        <w:tab/>
      </w:r>
      <w:r w:rsidRPr="00FA7646">
        <w:rPr>
          <w:sz w:val="18"/>
          <w:szCs w:val="28"/>
        </w:rPr>
        <w:tab/>
      </w:r>
      <w:r w:rsidRPr="00FA7646">
        <w:rPr>
          <w:sz w:val="18"/>
          <w:szCs w:val="28"/>
        </w:rPr>
        <w:tab/>
      </w:r>
      <w:r w:rsidR="00477655">
        <w:rPr>
          <w:sz w:val="18"/>
          <w:szCs w:val="28"/>
        </w:rPr>
        <w:tab/>
      </w:r>
      <w:r w:rsidR="00477655">
        <w:rPr>
          <w:sz w:val="18"/>
          <w:szCs w:val="28"/>
        </w:rPr>
        <w:tab/>
      </w:r>
      <w:r w:rsidRPr="00FA7646">
        <w:rPr>
          <w:sz w:val="18"/>
          <w:szCs w:val="28"/>
        </w:rPr>
        <w:t>(Ф.И.О. студента)</w:t>
      </w:r>
    </w:p>
    <w:p w14:paraId="47618FAD" w14:textId="77777777" w:rsidR="00CF5D6A" w:rsidRPr="00FA7646" w:rsidRDefault="00CF5D6A" w:rsidP="00CF5D6A">
      <w:pPr>
        <w:autoSpaceDE w:val="0"/>
        <w:autoSpaceDN w:val="0"/>
        <w:adjustRightInd w:val="0"/>
        <w:rPr>
          <w:sz w:val="18"/>
          <w:szCs w:val="28"/>
        </w:rPr>
      </w:pPr>
    </w:p>
    <w:p w14:paraId="04D1B74B" w14:textId="49E8DA34" w:rsidR="00CF5D6A" w:rsidRPr="00FA7646" w:rsidRDefault="00CF5D6A" w:rsidP="00CF5D6A">
      <w:pPr>
        <w:autoSpaceDE w:val="0"/>
        <w:autoSpaceDN w:val="0"/>
        <w:adjustRightInd w:val="0"/>
        <w:jc w:val="center"/>
        <w:rPr>
          <w:bCs/>
          <w:spacing w:val="-4"/>
          <w:sz w:val="28"/>
          <w:szCs w:val="28"/>
          <w:u w:val="single"/>
        </w:rPr>
      </w:pPr>
      <w:r w:rsidRPr="00FA7646">
        <w:rPr>
          <w:bCs/>
          <w:spacing w:val="-4"/>
          <w:sz w:val="28"/>
          <w:szCs w:val="28"/>
          <w:u w:val="single"/>
        </w:rPr>
        <w:t xml:space="preserve">Проектирование </w:t>
      </w:r>
      <w:r w:rsidR="00A84C3D">
        <w:rPr>
          <w:bCs/>
          <w:spacing w:val="-4"/>
          <w:sz w:val="28"/>
          <w:szCs w:val="28"/>
          <w:u w:val="single"/>
        </w:rPr>
        <w:t xml:space="preserve">и реализация </w:t>
      </w:r>
      <w:r w:rsidRPr="00FA7646">
        <w:rPr>
          <w:bCs/>
          <w:spacing w:val="-4"/>
          <w:sz w:val="28"/>
          <w:szCs w:val="28"/>
          <w:u w:val="single"/>
        </w:rPr>
        <w:t xml:space="preserve">базы данных </w:t>
      </w:r>
      <w:r w:rsidR="000C080F">
        <w:rPr>
          <w:bCs/>
          <w:spacing w:val="-4"/>
          <w:sz w:val="28"/>
          <w:szCs w:val="28"/>
          <w:u w:val="single"/>
        </w:rPr>
        <w:t>интернет магазина хлебной продукции</w:t>
      </w:r>
    </w:p>
    <w:p w14:paraId="7C716ABF" w14:textId="77777777" w:rsidR="00CF5D6A" w:rsidRPr="00A965EF" w:rsidRDefault="00CF5D6A" w:rsidP="00CF5D6A">
      <w:pPr>
        <w:autoSpaceDE w:val="0"/>
        <w:autoSpaceDN w:val="0"/>
        <w:adjustRightInd w:val="0"/>
        <w:jc w:val="center"/>
        <w:rPr>
          <w:b/>
          <w:bCs/>
          <w:spacing w:val="-4"/>
          <w:sz w:val="28"/>
          <w:szCs w:val="28"/>
        </w:rPr>
      </w:pPr>
      <w:r w:rsidRPr="00A965EF">
        <w:rPr>
          <w:sz w:val="18"/>
          <w:szCs w:val="28"/>
        </w:rPr>
        <w:t>(наименование темы КР)</w:t>
      </w:r>
    </w:p>
    <w:p w14:paraId="26190B90" w14:textId="77777777" w:rsidR="00CF5D6A" w:rsidRPr="00A965EF" w:rsidRDefault="00CF5D6A" w:rsidP="00CF5D6A">
      <w:pPr>
        <w:autoSpaceDE w:val="0"/>
        <w:autoSpaceDN w:val="0"/>
        <w:adjustRightInd w:val="0"/>
        <w:jc w:val="center"/>
        <w:rPr>
          <w:bCs/>
          <w:spacing w:val="-4"/>
          <w:sz w:val="28"/>
          <w:szCs w:val="28"/>
        </w:rPr>
      </w:pPr>
      <w:r w:rsidRPr="00A965EF">
        <w:rPr>
          <w:bCs/>
          <w:spacing w:val="-4"/>
          <w:sz w:val="28"/>
          <w:szCs w:val="28"/>
        </w:rPr>
        <w:t>представленный к защите по направлению/специальности</w:t>
      </w:r>
    </w:p>
    <w:p w14:paraId="3B942406" w14:textId="77777777" w:rsidR="007175AA" w:rsidRPr="00A965EF" w:rsidRDefault="00F13C3E" w:rsidP="00CF5D6A">
      <w:pPr>
        <w:autoSpaceDE w:val="0"/>
        <w:autoSpaceDN w:val="0"/>
        <w:adjustRightInd w:val="0"/>
        <w:jc w:val="center"/>
        <w:rPr>
          <w:sz w:val="18"/>
          <w:szCs w:val="28"/>
        </w:rPr>
      </w:pPr>
      <w:r w:rsidRPr="00A965EF">
        <w:rPr>
          <w:bCs/>
          <w:spacing w:val="-4"/>
          <w:u w:val="single"/>
        </w:rPr>
        <w:t>09.03.04</w:t>
      </w:r>
      <w:r w:rsidR="007175AA" w:rsidRPr="00A965EF">
        <w:rPr>
          <w:bCs/>
          <w:spacing w:val="-4"/>
          <w:u w:val="single"/>
        </w:rPr>
        <w:t xml:space="preserve"> Программная инженерия</w:t>
      </w:r>
      <w:r w:rsidR="00CF5D6A" w:rsidRPr="00A965EF">
        <w:rPr>
          <w:bCs/>
          <w:spacing w:val="-4"/>
          <w:sz w:val="28"/>
          <w:szCs w:val="28"/>
          <w:u w:val="single"/>
        </w:rPr>
        <w:tab/>
      </w:r>
      <w:r w:rsidRPr="00A965EF">
        <w:rPr>
          <w:sz w:val="18"/>
          <w:szCs w:val="28"/>
        </w:rPr>
        <w:tab/>
      </w:r>
    </w:p>
    <w:p w14:paraId="29DD55A0" w14:textId="612AA1F5" w:rsidR="00CF5D6A" w:rsidRPr="00A965EF" w:rsidRDefault="00CF5D6A" w:rsidP="00CF5D6A">
      <w:pPr>
        <w:autoSpaceDE w:val="0"/>
        <w:autoSpaceDN w:val="0"/>
        <w:adjustRightInd w:val="0"/>
        <w:jc w:val="center"/>
        <w:rPr>
          <w:sz w:val="18"/>
          <w:szCs w:val="28"/>
        </w:rPr>
      </w:pPr>
      <w:r w:rsidRPr="00A965EF">
        <w:rPr>
          <w:sz w:val="18"/>
          <w:szCs w:val="28"/>
        </w:rPr>
        <w:t>(код и наименование направления специальности подготовки)</w:t>
      </w:r>
    </w:p>
    <w:p w14:paraId="2B2AAB73" w14:textId="77777777" w:rsidR="00CF5D6A" w:rsidRPr="00FA7646" w:rsidRDefault="00CF5D6A" w:rsidP="00CF5D6A">
      <w:pPr>
        <w:autoSpaceDE w:val="0"/>
        <w:autoSpaceDN w:val="0"/>
        <w:adjustRightInd w:val="0"/>
        <w:rPr>
          <w:sz w:val="18"/>
          <w:szCs w:val="28"/>
        </w:rPr>
      </w:pPr>
      <w:r w:rsidRPr="00A965EF">
        <w:rPr>
          <w:noProof/>
        </w:rPr>
        <mc:AlternateContent>
          <mc:Choice Requires="wps">
            <w:drawing>
              <wp:anchor distT="45720" distB="45720" distL="114300" distR="114300" simplePos="0" relativeHeight="251662336" behindDoc="0" locked="0" layoutInCell="1" allowOverlap="1" wp14:anchorId="5F0F10C0" wp14:editId="60027595">
                <wp:simplePos x="0" y="0"/>
                <wp:positionH relativeFrom="column">
                  <wp:align>center</wp:align>
                </wp:positionH>
                <wp:positionV relativeFrom="paragraph">
                  <wp:posOffset>430530</wp:posOffset>
                </wp:positionV>
                <wp:extent cx="5878830" cy="2924175"/>
                <wp:effectExtent l="6985" t="11430" r="10160" b="7620"/>
                <wp:wrapSquare wrapText="bothSides"/>
                <wp:docPr id="34"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830" cy="2924175"/>
                        </a:xfrm>
                        <a:prstGeom prst="rect">
                          <a:avLst/>
                        </a:prstGeom>
                        <a:solidFill>
                          <a:srgbClr val="FFFFFF"/>
                        </a:solidFill>
                        <a:ln w="9525">
                          <a:solidFill>
                            <a:srgbClr val="000000"/>
                          </a:solidFill>
                          <a:miter lim="800000"/>
                          <a:headEnd/>
                          <a:tailEnd/>
                        </a:ln>
                      </wps:spPr>
                      <wps:txbx>
                        <w:txbxContent>
                          <w:p w14:paraId="74D1437C" w14:textId="77777777" w:rsidR="00026068" w:rsidRDefault="00026068" w:rsidP="00CF5D6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0F10C0" id="_x0000_t202" coordsize="21600,21600" o:spt="202" path="m,l,21600r21600,l21600,xe">
                <v:stroke joinstyle="miter"/>
                <v:path gradientshapeok="t" o:connecttype="rect"/>
              </v:shapetype>
              <v:shape id="Надпись 34" o:spid="_x0000_s1070" type="#_x0000_t202" style="position:absolute;margin-left:0;margin-top:33.9pt;width:462.9pt;height:230.25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">
                <v:textbox>
                  <w:txbxContent>
                    <w:p w14:paraId="74D1437C" w14:textId="77777777" w:rsidR="00026068" w:rsidRDefault="00026068" w:rsidP="00CF5D6A"/>
                  </w:txbxContent>
                </v:textbox>
                <w10:wrap type="square"/>
              </v:shape>
            </w:pict>
          </mc:Fallback>
        </mc:AlternateContent>
      </w:r>
      <w:r w:rsidRPr="00A965EF">
        <w:rPr>
          <w:bCs/>
          <w:spacing w:val="-4"/>
          <w:sz w:val="26"/>
          <w:szCs w:val="26"/>
          <w:u w:val="single"/>
        </w:rPr>
        <w:t xml:space="preserve"> Программное обеспечение вычислительной техники и автоматизированных систем</w:t>
      </w:r>
      <w:r w:rsidRPr="00FA7646">
        <w:rPr>
          <w:bCs/>
          <w:spacing w:val="-4"/>
          <w:sz w:val="26"/>
          <w:szCs w:val="26"/>
          <w:u w:val="single"/>
        </w:rPr>
        <w:tab/>
      </w:r>
      <w:r w:rsidRPr="00FA7646">
        <w:rPr>
          <w:sz w:val="18"/>
          <w:szCs w:val="28"/>
        </w:rPr>
        <w:tab/>
      </w:r>
      <w:r w:rsidRPr="00FA7646">
        <w:rPr>
          <w:sz w:val="18"/>
          <w:szCs w:val="28"/>
        </w:rPr>
        <w:tab/>
      </w:r>
      <w:r w:rsidRPr="00FA7646">
        <w:rPr>
          <w:sz w:val="18"/>
          <w:szCs w:val="28"/>
        </w:rPr>
        <w:tab/>
      </w:r>
      <w:r w:rsidRPr="00FA7646">
        <w:rPr>
          <w:sz w:val="18"/>
          <w:szCs w:val="28"/>
        </w:rPr>
        <w:tab/>
        <w:t xml:space="preserve"> (наименования профиля/специализация)</w:t>
      </w:r>
    </w:p>
    <w:p w14:paraId="1F0029D4" w14:textId="77777777" w:rsidR="00CF5D6A" w:rsidRPr="00FA7646" w:rsidRDefault="00CF5D6A" w:rsidP="00CF5D6A">
      <w:pPr>
        <w:autoSpaceDE w:val="0"/>
        <w:autoSpaceDN w:val="0"/>
        <w:adjustRightInd w:val="0"/>
        <w:spacing w:before="120"/>
        <w:rPr>
          <w:sz w:val="28"/>
          <w:szCs w:val="28"/>
        </w:rPr>
      </w:pPr>
      <w:r w:rsidRPr="00FA7646">
        <w:rPr>
          <w:bCs/>
          <w:spacing w:val="-4"/>
          <w:sz w:val="28"/>
          <w:szCs w:val="28"/>
          <w:u w:val="single"/>
        </w:rPr>
        <w:tab/>
      </w:r>
      <w:r w:rsidRPr="00FA7646">
        <w:rPr>
          <w:bCs/>
          <w:spacing w:val="-4"/>
          <w:sz w:val="28"/>
          <w:szCs w:val="28"/>
          <w:u w:val="single"/>
        </w:rPr>
        <w:tab/>
      </w:r>
      <w:r w:rsidRPr="00FA7646">
        <w:rPr>
          <w:bCs/>
          <w:spacing w:val="-4"/>
          <w:sz w:val="28"/>
          <w:szCs w:val="28"/>
          <w:u w:val="single"/>
        </w:rPr>
        <w:tab/>
      </w:r>
      <w:r w:rsidRPr="00FA7646">
        <w:rPr>
          <w:bCs/>
          <w:spacing w:val="-4"/>
          <w:sz w:val="28"/>
          <w:szCs w:val="28"/>
          <w:u w:val="single"/>
        </w:rPr>
        <w:tab/>
      </w:r>
      <w:r w:rsidRPr="00FA7646">
        <w:rPr>
          <w:bCs/>
          <w:spacing w:val="-4"/>
          <w:sz w:val="28"/>
          <w:szCs w:val="28"/>
        </w:rPr>
        <w:tab/>
      </w:r>
      <w:r w:rsidRPr="00FA7646">
        <w:rPr>
          <w:bCs/>
          <w:spacing w:val="-4"/>
          <w:sz w:val="28"/>
          <w:szCs w:val="28"/>
        </w:rPr>
        <w:tab/>
      </w:r>
      <w:r w:rsidRPr="00FA7646">
        <w:rPr>
          <w:bCs/>
          <w:spacing w:val="-4"/>
          <w:sz w:val="28"/>
          <w:szCs w:val="28"/>
        </w:rPr>
        <w:tab/>
      </w:r>
      <w:r w:rsidRPr="00FA7646">
        <w:rPr>
          <w:bCs/>
          <w:spacing w:val="-4"/>
          <w:sz w:val="28"/>
          <w:szCs w:val="28"/>
        </w:rPr>
        <w:tab/>
      </w:r>
      <w:r w:rsidRPr="00FA7646">
        <w:rPr>
          <w:bCs/>
          <w:spacing w:val="-4"/>
          <w:sz w:val="28"/>
          <w:szCs w:val="28"/>
          <w:u w:val="single"/>
        </w:rPr>
        <w:tab/>
      </w:r>
      <w:r w:rsidRPr="00FA7646">
        <w:rPr>
          <w:bCs/>
          <w:spacing w:val="-4"/>
          <w:sz w:val="28"/>
          <w:szCs w:val="28"/>
          <w:u w:val="single"/>
        </w:rPr>
        <w:tab/>
      </w:r>
      <w:r w:rsidRPr="00FA7646">
        <w:rPr>
          <w:bCs/>
          <w:spacing w:val="-4"/>
          <w:sz w:val="28"/>
          <w:szCs w:val="28"/>
        </w:rPr>
        <w:t xml:space="preserve"> /</w:t>
      </w:r>
      <w:r w:rsidRPr="00FA7646">
        <w:rPr>
          <w:bCs/>
          <w:spacing w:val="-4"/>
          <w:sz w:val="28"/>
          <w:szCs w:val="28"/>
          <w:u w:val="single"/>
        </w:rPr>
        <w:t xml:space="preserve"> Новиков С. П. </w:t>
      </w:r>
      <w:r w:rsidRPr="00FA7646">
        <w:rPr>
          <w:bCs/>
          <w:spacing w:val="-4"/>
          <w:sz w:val="28"/>
          <w:szCs w:val="28"/>
          <w:u w:val="single"/>
        </w:rPr>
        <w:tab/>
      </w:r>
      <w:r w:rsidRPr="00FA7646">
        <w:rPr>
          <w:bCs/>
          <w:spacing w:val="-4"/>
          <w:sz w:val="28"/>
          <w:szCs w:val="28"/>
        </w:rPr>
        <w:t>/</w:t>
      </w:r>
    </w:p>
    <w:p w14:paraId="645175B1" w14:textId="77777777" w:rsidR="00CF5D6A" w:rsidRPr="00FA7646" w:rsidRDefault="00CF5D6A" w:rsidP="00CF5D6A">
      <w:pPr>
        <w:autoSpaceDE w:val="0"/>
        <w:autoSpaceDN w:val="0"/>
        <w:adjustRightInd w:val="0"/>
        <w:rPr>
          <w:sz w:val="18"/>
          <w:szCs w:val="18"/>
        </w:rPr>
      </w:pPr>
      <w:r w:rsidRPr="00FA7646">
        <w:rPr>
          <w:sz w:val="18"/>
          <w:szCs w:val="18"/>
        </w:rPr>
        <w:tab/>
        <w:t>(должность)</w:t>
      </w:r>
      <w:r w:rsidRPr="00FA7646">
        <w:rPr>
          <w:sz w:val="18"/>
          <w:szCs w:val="18"/>
        </w:rPr>
        <w:tab/>
      </w:r>
      <w:r w:rsidRPr="00FA7646">
        <w:rPr>
          <w:sz w:val="18"/>
          <w:szCs w:val="18"/>
        </w:rPr>
        <w:tab/>
      </w:r>
      <w:r w:rsidRPr="00FA7646">
        <w:rPr>
          <w:sz w:val="18"/>
          <w:szCs w:val="18"/>
        </w:rPr>
        <w:tab/>
      </w:r>
      <w:r w:rsidRPr="00FA7646">
        <w:rPr>
          <w:sz w:val="18"/>
          <w:szCs w:val="18"/>
        </w:rPr>
        <w:tab/>
      </w:r>
      <w:r w:rsidRPr="00FA7646">
        <w:rPr>
          <w:sz w:val="18"/>
          <w:szCs w:val="18"/>
        </w:rPr>
        <w:tab/>
        <w:t xml:space="preserve">       </w:t>
      </w:r>
      <w:r w:rsidRPr="00FA7646">
        <w:rPr>
          <w:sz w:val="18"/>
          <w:szCs w:val="18"/>
        </w:rPr>
        <w:tab/>
        <w:t xml:space="preserve">     </w:t>
      </w:r>
      <w:proofErr w:type="gramStart"/>
      <w:r w:rsidRPr="00FA7646">
        <w:rPr>
          <w:sz w:val="18"/>
          <w:szCs w:val="18"/>
        </w:rPr>
        <w:t xml:space="preserve">   (</w:t>
      </w:r>
      <w:proofErr w:type="gramEnd"/>
      <w:r w:rsidRPr="00FA7646">
        <w:rPr>
          <w:sz w:val="18"/>
          <w:szCs w:val="18"/>
        </w:rPr>
        <w:t>подпись)</w:t>
      </w:r>
      <w:r w:rsidRPr="00FA7646">
        <w:rPr>
          <w:sz w:val="18"/>
          <w:szCs w:val="18"/>
        </w:rPr>
        <w:tab/>
      </w:r>
      <w:r w:rsidRPr="00FA7646">
        <w:rPr>
          <w:sz w:val="18"/>
          <w:szCs w:val="18"/>
        </w:rPr>
        <w:tab/>
        <w:t>(Ф.И.О)</w:t>
      </w:r>
    </w:p>
    <w:p w14:paraId="241CF2AD" w14:textId="77777777" w:rsidR="00CF5D6A" w:rsidRPr="00FA7646" w:rsidRDefault="00CF5D6A" w:rsidP="00CF5D6A">
      <w:pPr>
        <w:autoSpaceDE w:val="0"/>
        <w:autoSpaceDN w:val="0"/>
        <w:adjustRightInd w:val="0"/>
        <w:rPr>
          <w:bCs/>
          <w:spacing w:val="-4"/>
          <w:sz w:val="28"/>
          <w:szCs w:val="18"/>
        </w:rPr>
      </w:pPr>
      <w:r w:rsidRPr="00FA7646">
        <w:rPr>
          <w:sz w:val="28"/>
          <w:szCs w:val="18"/>
        </w:rPr>
        <w:tab/>
      </w:r>
      <w:r w:rsidRPr="00FA7646">
        <w:rPr>
          <w:sz w:val="28"/>
          <w:szCs w:val="18"/>
        </w:rPr>
        <w:tab/>
      </w:r>
      <w:r w:rsidRPr="00FA7646">
        <w:rPr>
          <w:sz w:val="28"/>
          <w:szCs w:val="18"/>
        </w:rPr>
        <w:tab/>
      </w:r>
      <w:r w:rsidRPr="00FA7646">
        <w:rPr>
          <w:sz w:val="28"/>
          <w:szCs w:val="18"/>
        </w:rPr>
        <w:tab/>
      </w:r>
      <w:r w:rsidRPr="00FA7646">
        <w:rPr>
          <w:sz w:val="28"/>
          <w:szCs w:val="18"/>
        </w:rPr>
        <w:tab/>
      </w:r>
      <w:r w:rsidRPr="00FA7646">
        <w:rPr>
          <w:sz w:val="28"/>
          <w:szCs w:val="18"/>
        </w:rPr>
        <w:tab/>
      </w:r>
      <w:r w:rsidRPr="00FA7646">
        <w:rPr>
          <w:sz w:val="28"/>
          <w:szCs w:val="18"/>
        </w:rPr>
        <w:tab/>
      </w:r>
      <w:r w:rsidRPr="00FA7646">
        <w:rPr>
          <w:sz w:val="28"/>
          <w:szCs w:val="18"/>
        </w:rPr>
        <w:tab/>
      </w:r>
      <w:r w:rsidRPr="00FA7646">
        <w:rPr>
          <w:sz w:val="28"/>
          <w:szCs w:val="18"/>
        </w:rPr>
        <w:tab/>
      </w:r>
      <w:proofErr w:type="gramStart"/>
      <w:r w:rsidRPr="00FA7646">
        <w:rPr>
          <w:sz w:val="28"/>
          <w:szCs w:val="18"/>
        </w:rPr>
        <w:t>«</w:t>
      </w:r>
      <w:r w:rsidRPr="00FA7646">
        <w:rPr>
          <w:sz w:val="28"/>
          <w:szCs w:val="18"/>
          <w:u w:val="single"/>
        </w:rPr>
        <w:t xml:space="preserve">  </w:t>
      </w:r>
      <w:proofErr w:type="gramEnd"/>
      <w:r w:rsidRPr="00FA7646">
        <w:rPr>
          <w:sz w:val="28"/>
          <w:szCs w:val="18"/>
          <w:u w:val="single"/>
        </w:rPr>
        <w:t xml:space="preserve">    </w:t>
      </w:r>
      <w:r w:rsidRPr="00FA7646">
        <w:rPr>
          <w:sz w:val="28"/>
          <w:szCs w:val="18"/>
        </w:rPr>
        <w:t>»</w:t>
      </w:r>
      <w:r w:rsidRPr="00FA7646">
        <w:rPr>
          <w:sz w:val="28"/>
          <w:szCs w:val="18"/>
        </w:rPr>
        <w:tab/>
      </w:r>
      <w:r w:rsidRPr="00FA7646">
        <w:rPr>
          <w:sz w:val="28"/>
          <w:szCs w:val="18"/>
          <w:u w:val="single"/>
        </w:rPr>
        <w:tab/>
      </w:r>
      <w:r w:rsidRPr="00FA7646">
        <w:rPr>
          <w:sz w:val="28"/>
          <w:szCs w:val="18"/>
          <w:u w:val="single"/>
        </w:rPr>
        <w:tab/>
      </w:r>
      <w:r w:rsidRPr="00FA7646">
        <w:rPr>
          <w:sz w:val="28"/>
          <w:szCs w:val="18"/>
        </w:rPr>
        <w:t>20</w:t>
      </w:r>
      <w:r>
        <w:rPr>
          <w:sz w:val="28"/>
          <w:szCs w:val="18"/>
          <w:u w:val="single"/>
        </w:rPr>
        <w:t>__</w:t>
      </w:r>
      <w:r w:rsidRPr="00FA7646">
        <w:rPr>
          <w:sz w:val="28"/>
          <w:szCs w:val="18"/>
          <w:u w:val="single"/>
        </w:rPr>
        <w:t xml:space="preserve"> </w:t>
      </w:r>
      <w:r w:rsidRPr="00FA7646">
        <w:rPr>
          <w:sz w:val="28"/>
          <w:szCs w:val="18"/>
        </w:rPr>
        <w:t>г.</w:t>
      </w:r>
    </w:p>
    <w:p w14:paraId="17481531" w14:textId="77777777" w:rsidR="008E2018" w:rsidRPr="008E2018" w:rsidRDefault="008E2018" w:rsidP="0017790A">
      <w:pPr>
        <w:spacing w:line="360" w:lineRule="auto"/>
        <w:jc w:val="center"/>
        <w:rPr>
          <w:b/>
          <w:sz w:val="28"/>
        </w:rPr>
      </w:pPr>
    </w:p>
    <w:sectPr w:rsidR="008E2018" w:rsidRPr="008E2018" w:rsidSect="00855D43">
      <w:footerReference w:type="default" r:id="rId48"/>
      <w:type w:val="continuous"/>
      <w:pgSz w:w="11906" w:h="16838"/>
      <w:pgMar w:top="993" w:right="850" w:bottom="1418" w:left="1701" w:header="708" w:footer="708" w:gutter="0"/>
      <w:pgNumType w:start="78"/>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0B1253" w14:textId="77777777" w:rsidR="00613960" w:rsidRDefault="00613960" w:rsidP="002074AA">
      <w:r>
        <w:separator/>
      </w:r>
    </w:p>
  </w:endnote>
  <w:endnote w:type="continuationSeparator" w:id="0">
    <w:p w14:paraId="5BF9E005" w14:textId="77777777" w:rsidR="00613960" w:rsidRDefault="00613960" w:rsidP="00207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Arial"/>
    <w:charset w:val="00"/>
    <w:family w:val="swiss"/>
    <w:pitch w:val="variable"/>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7C87A" w14:textId="77777777" w:rsidR="00026068" w:rsidRDefault="00026068" w:rsidP="00703C37">
    <w:pPr>
      <w:pStyle w:val="a6"/>
      <w:tabs>
        <w:tab w:val="clear" w:pos="4153"/>
        <w:tab w:val="clear" w:pos="8306"/>
        <w:tab w:val="left" w:pos="8406"/>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E8E34" w14:textId="77777777" w:rsidR="00026068" w:rsidRDefault="00026068"/>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55EBF" w14:textId="77777777" w:rsidR="00026068" w:rsidRDefault="00026068">
    <w:pPr>
      <w:pStyle w:val="a6"/>
      <w:tabs>
        <w:tab w:val="left" w:pos="8406"/>
      </w:tabs>
    </w:pPr>
    <w: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59C45" w14:textId="77777777" w:rsidR="00026068" w:rsidRDefault="00026068"/>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A0980" w14:textId="77777777" w:rsidR="00026068" w:rsidRDefault="00026068" w:rsidP="00703C37">
    <w:pPr>
      <w:pStyle w:val="a6"/>
      <w:tabs>
        <w:tab w:val="clear" w:pos="4153"/>
        <w:tab w:val="clear" w:pos="8306"/>
        <w:tab w:val="left" w:pos="8406"/>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41B6E7" w14:textId="77777777" w:rsidR="00613960" w:rsidRDefault="00613960" w:rsidP="002074AA">
      <w:r>
        <w:separator/>
      </w:r>
    </w:p>
  </w:footnote>
  <w:footnote w:type="continuationSeparator" w:id="0">
    <w:p w14:paraId="4494DED0" w14:textId="77777777" w:rsidR="00613960" w:rsidRDefault="00613960" w:rsidP="002074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CE571" w14:textId="728D50C8" w:rsidR="00026068" w:rsidRDefault="00026068">
    <w:pPr>
      <w:pStyle w:val="a4"/>
    </w:pPr>
    <w:r>
      <w:rPr>
        <w:noProof/>
        <w:lang w:val="ru-RU"/>
      </w:rPr>
      <mc:AlternateContent>
        <mc:Choice Requires="wpg">
          <w:drawing>
            <wp:anchor distT="0" distB="0" distL="114300" distR="114300" simplePos="0" relativeHeight="251659264" behindDoc="0" locked="0" layoutInCell="0" allowOverlap="1" wp14:anchorId="3260F621" wp14:editId="21F7608F">
              <wp:simplePos x="0" y="0"/>
              <wp:positionH relativeFrom="page">
                <wp:posOffset>720090</wp:posOffset>
              </wp:positionH>
              <wp:positionV relativeFrom="page">
                <wp:posOffset>252095</wp:posOffset>
              </wp:positionV>
              <wp:extent cx="6588760" cy="10189210"/>
              <wp:effectExtent l="0" t="0" r="21590" b="21590"/>
              <wp:wrapNone/>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4" name="Rectangle 18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187"/>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88"/>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89"/>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90"/>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91"/>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92"/>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93"/>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94"/>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95"/>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96"/>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197"/>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6A52AE" w14:textId="77777777" w:rsidR="00026068" w:rsidRDefault="00026068" w:rsidP="008B2BA1">
                            <w:pPr>
                              <w:pStyle w:val="a8"/>
                              <w:jc w:val="center"/>
                              <w:rPr>
                                <w:sz w:val="18"/>
                              </w:rPr>
                            </w:pPr>
                            <w:r>
                              <w:rPr>
                                <w:sz w:val="18"/>
                              </w:rPr>
                              <w:t>Изм.</w:t>
                            </w:r>
                          </w:p>
                        </w:txbxContent>
                      </wps:txbx>
                      <wps:bodyPr rot="0" vert="horz" wrap="square" lIns="12700" tIns="12700" rIns="12700" bIns="12700" anchor="t" anchorCtr="0" upright="1">
                        <a:noAutofit/>
                      </wps:bodyPr>
                    </wps:wsp>
                    <wps:wsp>
                      <wps:cNvPr id="66" name="Rectangle 198"/>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2C07F" w14:textId="77777777" w:rsidR="00026068" w:rsidRDefault="00026068" w:rsidP="008B2BA1">
                            <w:pPr>
                              <w:pStyle w:val="a8"/>
                              <w:jc w:val="center"/>
                              <w:rPr>
                                <w:sz w:val="18"/>
                              </w:rPr>
                            </w:pPr>
                            <w:r>
                              <w:rPr>
                                <w:sz w:val="18"/>
                              </w:rPr>
                              <w:t>Лист</w:t>
                            </w:r>
                          </w:p>
                        </w:txbxContent>
                      </wps:txbx>
                      <wps:bodyPr rot="0" vert="horz" wrap="square" lIns="12700" tIns="12700" rIns="12700" bIns="12700" anchor="t" anchorCtr="0" upright="1">
                        <a:noAutofit/>
                      </wps:bodyPr>
                    </wps:wsp>
                    <wps:wsp>
                      <wps:cNvPr id="67" name="Rectangle 199"/>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CF6F1A" w14:textId="77777777" w:rsidR="00026068" w:rsidRDefault="00026068" w:rsidP="008B2BA1">
                            <w:pPr>
                              <w:pStyle w:val="a8"/>
                              <w:jc w:val="center"/>
                              <w:rPr>
                                <w:sz w:val="18"/>
                              </w:rPr>
                            </w:pPr>
                            <w:r>
                              <w:rPr>
                                <w:sz w:val="18"/>
                              </w:rPr>
                              <w:t>№ докум.</w:t>
                            </w:r>
                          </w:p>
                        </w:txbxContent>
                      </wps:txbx>
                      <wps:bodyPr rot="0" vert="horz" wrap="square" lIns="12700" tIns="12700" rIns="12700" bIns="12700" anchor="t" anchorCtr="0" upright="1">
                        <a:noAutofit/>
                      </wps:bodyPr>
                    </wps:wsp>
                    <wps:wsp>
                      <wps:cNvPr id="68" name="Rectangle 200"/>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E5FD4F" w14:textId="77777777" w:rsidR="00026068" w:rsidRDefault="00026068" w:rsidP="008B2BA1">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69" name="Rectangle 201"/>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37067" w14:textId="77777777" w:rsidR="00026068" w:rsidRDefault="00026068" w:rsidP="008B2BA1">
                            <w:pPr>
                              <w:pStyle w:val="a8"/>
                              <w:jc w:val="center"/>
                              <w:rPr>
                                <w:sz w:val="18"/>
                              </w:rPr>
                            </w:pPr>
                            <w:r>
                              <w:rPr>
                                <w:sz w:val="18"/>
                              </w:rPr>
                              <w:t>Дата</w:t>
                            </w:r>
                          </w:p>
                        </w:txbxContent>
                      </wps:txbx>
                      <wps:bodyPr rot="0" vert="horz" wrap="square" lIns="12700" tIns="12700" rIns="12700" bIns="12700" anchor="t" anchorCtr="0" upright="1">
                        <a:noAutofit/>
                      </wps:bodyPr>
                    </wps:wsp>
                    <wps:wsp>
                      <wps:cNvPr id="70" name="Rectangle 202"/>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6BFBCF" w14:textId="77777777" w:rsidR="00026068" w:rsidRDefault="00026068" w:rsidP="008B2BA1">
                            <w:pPr>
                              <w:pStyle w:val="a8"/>
                              <w:jc w:val="center"/>
                              <w:rPr>
                                <w:sz w:val="18"/>
                              </w:rPr>
                            </w:pPr>
                            <w:r>
                              <w:rPr>
                                <w:sz w:val="18"/>
                              </w:rPr>
                              <w:t>Лист</w:t>
                            </w:r>
                          </w:p>
                        </w:txbxContent>
                      </wps:txbx>
                      <wps:bodyPr rot="0" vert="horz" wrap="square" lIns="12700" tIns="12700" rIns="12700" bIns="12700" anchor="t" anchorCtr="0" upright="1">
                        <a:noAutofit/>
                      </wps:bodyPr>
                    </wps:wsp>
                    <wps:wsp>
                      <wps:cNvPr id="71" name="Rectangle 203"/>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A7E640" w14:textId="4D9D5074" w:rsidR="00026068" w:rsidRPr="009E0A89" w:rsidRDefault="00026068" w:rsidP="008B2BA1">
                            <w:pPr>
                              <w:pStyle w:val="a8"/>
                              <w:jc w:val="center"/>
                              <w:rPr>
                                <w:sz w:val="24"/>
                                <w:lang w:val="ru-RU"/>
                              </w:rPr>
                            </w:pPr>
                            <w:r w:rsidRPr="00E76E00">
                              <w:rPr>
                                <w:sz w:val="24"/>
                                <w:lang w:val="ru-RU"/>
                              </w:rPr>
                              <w:fldChar w:fldCharType="begin"/>
                            </w:r>
                            <w:r w:rsidRPr="00E76E00">
                              <w:rPr>
                                <w:sz w:val="24"/>
                                <w:lang w:val="ru-RU"/>
                              </w:rPr>
                              <w:instrText>PAGE   \* MERGEFORMAT</w:instrText>
                            </w:r>
                            <w:r w:rsidRPr="00E76E00">
                              <w:rPr>
                                <w:sz w:val="24"/>
                                <w:lang w:val="ru-RU"/>
                              </w:rPr>
                              <w:fldChar w:fldCharType="separate"/>
                            </w:r>
                            <w:r>
                              <w:rPr>
                                <w:noProof/>
                                <w:sz w:val="24"/>
                                <w:lang w:val="ru-RU"/>
                              </w:rPr>
                              <w:t>9</w:t>
                            </w:r>
                            <w:r w:rsidRPr="00E76E00">
                              <w:rPr>
                                <w:sz w:val="24"/>
                                <w:lang w:val="ru-RU"/>
                              </w:rPr>
                              <w:fldChar w:fldCharType="end"/>
                            </w:r>
                          </w:p>
                        </w:txbxContent>
                      </wps:txbx>
                      <wps:bodyPr rot="0" vert="horz" wrap="square" lIns="12700" tIns="12700" rIns="12700" bIns="12700" anchor="t" anchorCtr="0" upright="1">
                        <a:noAutofit/>
                      </wps:bodyPr>
                    </wps:wsp>
                    <wps:wsp>
                      <wps:cNvPr id="72" name="Rectangle 204"/>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90BFA" w14:textId="77777777" w:rsidR="00026068" w:rsidRDefault="00026068" w:rsidP="008B2BA1">
                            <w:pPr>
                              <w:pStyle w:val="a8"/>
                              <w:jc w:val="center"/>
                            </w:pPr>
                            <w:r w:rsidRPr="006F1BA9">
                              <w:t>0</w:t>
                            </w:r>
                            <w:r>
                              <w:rPr>
                                <w:lang w:val="ru-RU"/>
                              </w:rPr>
                              <w:t>2</w:t>
                            </w:r>
                            <w:r w:rsidRPr="006F1BA9">
                              <w:t>.0</w:t>
                            </w:r>
                            <w:r>
                              <w:rPr>
                                <w:lang w:val="ru-RU"/>
                              </w:rPr>
                              <w:t>3</w:t>
                            </w:r>
                            <w:r w:rsidRPr="006F1BA9">
                              <w:t>.0</w:t>
                            </w:r>
                            <w:r>
                              <w:rPr>
                                <w:lang w:val="ru-RU"/>
                              </w:rPr>
                              <w:t>3</w:t>
                            </w:r>
                            <w:r w:rsidRPr="006F1BA9">
                              <w:t>.</w:t>
                            </w:r>
                            <w:r>
                              <w:rPr>
                                <w:lang w:val="ru-RU"/>
                              </w:rPr>
                              <w:t>78</w:t>
                            </w:r>
                            <w:r w:rsidRPr="006F1BA9">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0F621" id="Группа 53" o:spid="_x0000_s1071"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" o:allowincell="f">
              <v:rect id="Rectangle 186" o:spid="_x0000_s107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187" o:spid="_x0000_s107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88" o:spid="_x0000_s107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89" o:spid="_x0000_s107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90" o:spid="_x0000_s107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191" o:spid="_x0000_s107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92" o:spid="_x0000_s107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93" o:spid="_x0000_s107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94" o:spid="_x0000_s108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95" o:spid="_x0000_s108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96" o:spid="_x0000_s108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rect id="Rectangle 197" o:spid="_x0000_s108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546A52AE" w14:textId="77777777" w:rsidR="00026068" w:rsidRDefault="00026068" w:rsidP="008B2BA1">
                      <w:pPr>
                        <w:pStyle w:val="a8"/>
                        <w:jc w:val="center"/>
                        <w:rPr>
                          <w:sz w:val="18"/>
                        </w:rPr>
                      </w:pPr>
                      <w:r>
                        <w:rPr>
                          <w:sz w:val="18"/>
                        </w:rPr>
                        <w:t>Изм.</w:t>
                      </w:r>
                    </w:p>
                  </w:txbxContent>
                </v:textbox>
              </v:rect>
              <v:rect id="Rectangle 198" o:spid="_x0000_s1084"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0DF2C07F" w14:textId="77777777" w:rsidR="00026068" w:rsidRDefault="00026068" w:rsidP="008B2BA1">
                      <w:pPr>
                        <w:pStyle w:val="a8"/>
                        <w:jc w:val="center"/>
                        <w:rPr>
                          <w:sz w:val="18"/>
                        </w:rPr>
                      </w:pPr>
                      <w:r>
                        <w:rPr>
                          <w:sz w:val="18"/>
                        </w:rPr>
                        <w:t>Лист</w:t>
                      </w:r>
                    </w:p>
                  </w:txbxContent>
                </v:textbox>
              </v:rect>
              <v:rect id="Rectangle 199" o:spid="_x0000_s108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4CF6F1A" w14:textId="77777777" w:rsidR="00026068" w:rsidRDefault="00026068" w:rsidP="008B2BA1">
                      <w:pPr>
                        <w:pStyle w:val="a8"/>
                        <w:jc w:val="center"/>
                        <w:rPr>
                          <w:sz w:val="18"/>
                        </w:rPr>
                      </w:pPr>
                      <w:r>
                        <w:rPr>
                          <w:sz w:val="18"/>
                        </w:rPr>
                        <w:t>№ докум.</w:t>
                      </w:r>
                    </w:p>
                  </w:txbxContent>
                </v:textbox>
              </v:rect>
              <v:rect id="Rectangle 200" o:spid="_x0000_s108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4E5FD4F" w14:textId="77777777" w:rsidR="00026068" w:rsidRDefault="00026068" w:rsidP="008B2BA1">
                      <w:pPr>
                        <w:pStyle w:val="a8"/>
                        <w:jc w:val="center"/>
                        <w:rPr>
                          <w:sz w:val="18"/>
                        </w:rPr>
                      </w:pPr>
                      <w:r>
                        <w:rPr>
                          <w:sz w:val="18"/>
                        </w:rPr>
                        <w:t>Подпись</w:t>
                      </w:r>
                    </w:p>
                  </w:txbxContent>
                </v:textbox>
              </v:rect>
              <v:rect id="Rectangle 201" o:spid="_x0000_s108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56337067" w14:textId="77777777" w:rsidR="00026068" w:rsidRDefault="00026068" w:rsidP="008B2BA1">
                      <w:pPr>
                        <w:pStyle w:val="a8"/>
                        <w:jc w:val="center"/>
                        <w:rPr>
                          <w:sz w:val="18"/>
                        </w:rPr>
                      </w:pPr>
                      <w:r>
                        <w:rPr>
                          <w:sz w:val="18"/>
                        </w:rPr>
                        <w:t>Дата</w:t>
                      </w:r>
                    </w:p>
                  </w:txbxContent>
                </v:textbox>
              </v:rect>
              <v:rect id="Rectangle 202" o:spid="_x0000_s108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0E6BFBCF" w14:textId="77777777" w:rsidR="00026068" w:rsidRDefault="00026068" w:rsidP="008B2BA1">
                      <w:pPr>
                        <w:pStyle w:val="a8"/>
                        <w:jc w:val="center"/>
                        <w:rPr>
                          <w:sz w:val="18"/>
                        </w:rPr>
                      </w:pPr>
                      <w:r>
                        <w:rPr>
                          <w:sz w:val="18"/>
                        </w:rPr>
                        <w:t>Лист</w:t>
                      </w:r>
                    </w:p>
                  </w:txbxContent>
                </v:textbox>
              </v:rect>
              <v:rect id="Rectangle 203" o:spid="_x0000_s1089"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FA7E640" w14:textId="4D9D5074" w:rsidR="00026068" w:rsidRPr="009E0A89" w:rsidRDefault="00026068" w:rsidP="008B2BA1">
                      <w:pPr>
                        <w:pStyle w:val="a8"/>
                        <w:jc w:val="center"/>
                        <w:rPr>
                          <w:sz w:val="24"/>
                          <w:lang w:val="ru-RU"/>
                        </w:rPr>
                      </w:pPr>
                      <w:r w:rsidRPr="00E76E00">
                        <w:rPr>
                          <w:sz w:val="24"/>
                          <w:lang w:val="ru-RU"/>
                        </w:rPr>
                        <w:fldChar w:fldCharType="begin"/>
                      </w:r>
                      <w:r w:rsidRPr="00E76E00">
                        <w:rPr>
                          <w:sz w:val="24"/>
                          <w:lang w:val="ru-RU"/>
                        </w:rPr>
                        <w:instrText>PAGE   \* MERGEFORMAT</w:instrText>
                      </w:r>
                      <w:r w:rsidRPr="00E76E00">
                        <w:rPr>
                          <w:sz w:val="24"/>
                          <w:lang w:val="ru-RU"/>
                        </w:rPr>
                        <w:fldChar w:fldCharType="separate"/>
                      </w:r>
                      <w:r>
                        <w:rPr>
                          <w:noProof/>
                          <w:sz w:val="24"/>
                          <w:lang w:val="ru-RU"/>
                        </w:rPr>
                        <w:t>9</w:t>
                      </w:r>
                      <w:r w:rsidRPr="00E76E00">
                        <w:rPr>
                          <w:sz w:val="24"/>
                          <w:lang w:val="ru-RU"/>
                        </w:rPr>
                        <w:fldChar w:fldCharType="end"/>
                      </w:r>
                    </w:p>
                  </w:txbxContent>
                </v:textbox>
              </v:rect>
              <v:rect id="Rectangle 204" o:spid="_x0000_s109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47390BFA" w14:textId="77777777" w:rsidR="00026068" w:rsidRDefault="00026068" w:rsidP="008B2BA1">
                      <w:pPr>
                        <w:pStyle w:val="a8"/>
                        <w:jc w:val="center"/>
                      </w:pPr>
                      <w:r w:rsidRPr="006F1BA9">
                        <w:t>0</w:t>
                      </w:r>
                      <w:r>
                        <w:rPr>
                          <w:lang w:val="ru-RU"/>
                        </w:rPr>
                        <w:t>2</w:t>
                      </w:r>
                      <w:r w:rsidRPr="006F1BA9">
                        <w:t>.0</w:t>
                      </w:r>
                      <w:r>
                        <w:rPr>
                          <w:lang w:val="ru-RU"/>
                        </w:rPr>
                        <w:t>3</w:t>
                      </w:r>
                      <w:r w:rsidRPr="006F1BA9">
                        <w:t>.0</w:t>
                      </w:r>
                      <w:r>
                        <w:rPr>
                          <w:lang w:val="ru-RU"/>
                        </w:rPr>
                        <w:t>3</w:t>
                      </w:r>
                      <w:r w:rsidRPr="006F1BA9">
                        <w:t>.</w:t>
                      </w:r>
                      <w:r>
                        <w:rPr>
                          <w:lang w:val="ru-RU"/>
                        </w:rPr>
                        <w:t>78</w:t>
                      </w:r>
                      <w:r w:rsidRPr="006F1BA9">
                        <w:t>0000.000 ПЗ</w:t>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469BD" w14:textId="77777777" w:rsidR="00026068" w:rsidRDefault="00026068">
    <w:pPr>
      <w:pStyle w:val="a4"/>
    </w:pPr>
    <w:r>
      <w:rPr>
        <w:noProof/>
        <w:lang w:val="ru-RU"/>
      </w:rPr>
      <mc:AlternateContent>
        <mc:Choice Requires="wpg">
          <w:drawing>
            <wp:anchor distT="0" distB="0" distL="114300" distR="114300" simplePos="0" relativeHeight="251661312" behindDoc="0" locked="0" layoutInCell="0" allowOverlap="1" wp14:anchorId="0C093D1F" wp14:editId="59B238BC">
              <wp:simplePos x="0" y="0"/>
              <wp:positionH relativeFrom="page">
                <wp:posOffset>720090</wp:posOffset>
              </wp:positionH>
              <wp:positionV relativeFrom="page">
                <wp:posOffset>252095</wp:posOffset>
              </wp:positionV>
              <wp:extent cx="6588760" cy="10189210"/>
              <wp:effectExtent l="0" t="0" r="21590" b="21590"/>
              <wp:wrapNone/>
              <wp:docPr id="2787" name="Группа 27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788" name="Rectangle 18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9" name="Line 187"/>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0" name="Line 188"/>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1" name="Line 189"/>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2" name="Line 190"/>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3" name="Line 191"/>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4" name="Line 192"/>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5" name="Line 193"/>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6" name="Line 194"/>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97" name="Line 195"/>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8" name="Line 196"/>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99" name="Rectangle 197"/>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560A5" w14:textId="77777777" w:rsidR="00026068" w:rsidRDefault="00026068" w:rsidP="008B2BA1">
                            <w:pPr>
                              <w:pStyle w:val="a8"/>
                              <w:jc w:val="center"/>
                              <w:rPr>
                                <w:sz w:val="18"/>
                              </w:rPr>
                            </w:pPr>
                            <w:r>
                              <w:rPr>
                                <w:sz w:val="18"/>
                              </w:rPr>
                              <w:t>Изм.</w:t>
                            </w:r>
                          </w:p>
                        </w:txbxContent>
                      </wps:txbx>
                      <wps:bodyPr rot="0" vert="horz" wrap="square" lIns="12700" tIns="12700" rIns="12700" bIns="12700" anchor="t" anchorCtr="0" upright="1">
                        <a:noAutofit/>
                      </wps:bodyPr>
                    </wps:wsp>
                    <wps:wsp>
                      <wps:cNvPr id="2800" name="Rectangle 198"/>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5976C8" w14:textId="77777777" w:rsidR="00026068" w:rsidRDefault="00026068" w:rsidP="008B2BA1">
                            <w:pPr>
                              <w:pStyle w:val="a8"/>
                              <w:jc w:val="center"/>
                              <w:rPr>
                                <w:sz w:val="18"/>
                              </w:rPr>
                            </w:pPr>
                            <w:r>
                              <w:rPr>
                                <w:sz w:val="18"/>
                              </w:rPr>
                              <w:t>Лист</w:t>
                            </w:r>
                          </w:p>
                        </w:txbxContent>
                      </wps:txbx>
                      <wps:bodyPr rot="0" vert="horz" wrap="square" lIns="12700" tIns="12700" rIns="12700" bIns="12700" anchor="t" anchorCtr="0" upright="1">
                        <a:noAutofit/>
                      </wps:bodyPr>
                    </wps:wsp>
                    <wps:wsp>
                      <wps:cNvPr id="2801" name="Rectangle 199"/>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2E8C27" w14:textId="77777777" w:rsidR="00026068" w:rsidRDefault="00026068" w:rsidP="008B2BA1">
                            <w:pPr>
                              <w:pStyle w:val="a8"/>
                              <w:jc w:val="center"/>
                              <w:rPr>
                                <w:sz w:val="18"/>
                              </w:rPr>
                            </w:pPr>
                            <w:r>
                              <w:rPr>
                                <w:sz w:val="18"/>
                              </w:rPr>
                              <w:t>№ докум.</w:t>
                            </w:r>
                          </w:p>
                        </w:txbxContent>
                      </wps:txbx>
                      <wps:bodyPr rot="0" vert="horz" wrap="square" lIns="12700" tIns="12700" rIns="12700" bIns="12700" anchor="t" anchorCtr="0" upright="1">
                        <a:noAutofit/>
                      </wps:bodyPr>
                    </wps:wsp>
                    <wps:wsp>
                      <wps:cNvPr id="2802" name="Rectangle 200"/>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C3A889" w14:textId="77777777" w:rsidR="00026068" w:rsidRDefault="00026068" w:rsidP="008B2BA1">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2803" name="Rectangle 201"/>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25469E" w14:textId="77777777" w:rsidR="00026068" w:rsidRDefault="00026068" w:rsidP="008B2BA1">
                            <w:pPr>
                              <w:pStyle w:val="a8"/>
                              <w:jc w:val="center"/>
                              <w:rPr>
                                <w:sz w:val="18"/>
                              </w:rPr>
                            </w:pPr>
                            <w:r>
                              <w:rPr>
                                <w:sz w:val="18"/>
                              </w:rPr>
                              <w:t>Дата</w:t>
                            </w:r>
                          </w:p>
                        </w:txbxContent>
                      </wps:txbx>
                      <wps:bodyPr rot="0" vert="horz" wrap="square" lIns="12700" tIns="12700" rIns="12700" bIns="12700" anchor="t" anchorCtr="0" upright="1">
                        <a:noAutofit/>
                      </wps:bodyPr>
                    </wps:wsp>
                    <wps:wsp>
                      <wps:cNvPr id="2804" name="Rectangle 202"/>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12F3BE" w14:textId="77777777" w:rsidR="00026068" w:rsidRDefault="00026068" w:rsidP="008B2BA1">
                            <w:pPr>
                              <w:pStyle w:val="a8"/>
                              <w:jc w:val="center"/>
                              <w:rPr>
                                <w:sz w:val="18"/>
                              </w:rPr>
                            </w:pPr>
                            <w:r>
                              <w:rPr>
                                <w:sz w:val="18"/>
                              </w:rPr>
                              <w:t>Лист</w:t>
                            </w:r>
                          </w:p>
                        </w:txbxContent>
                      </wps:txbx>
                      <wps:bodyPr rot="0" vert="horz" wrap="square" lIns="12700" tIns="12700" rIns="12700" bIns="12700" anchor="t" anchorCtr="0" upright="1">
                        <a:noAutofit/>
                      </wps:bodyPr>
                    </wps:wsp>
                    <wps:wsp>
                      <wps:cNvPr id="2805" name="Rectangle 203"/>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1D796B" w14:textId="27CFD0FA" w:rsidR="00026068" w:rsidRDefault="00026068" w:rsidP="008B2BA1">
                            <w:pPr>
                              <w:pStyle w:val="a8"/>
                              <w:jc w:val="center"/>
                              <w:rPr>
                                <w:sz w:val="24"/>
                                <w:lang w:val="ru-RU"/>
                              </w:rPr>
                            </w:pPr>
                            <w:r w:rsidRPr="000C080F">
                              <w:rPr>
                                <w:sz w:val="24"/>
                                <w:lang w:val="ru-RU"/>
                              </w:rPr>
                              <w:fldChar w:fldCharType="begin"/>
                            </w:r>
                            <w:r w:rsidRPr="000C080F">
                              <w:rPr>
                                <w:sz w:val="24"/>
                                <w:lang w:val="ru-RU"/>
                              </w:rPr>
                              <w:instrText>PAGE   \* MERGEFORMAT</w:instrText>
                            </w:r>
                            <w:r w:rsidRPr="000C080F">
                              <w:rPr>
                                <w:sz w:val="24"/>
                                <w:lang w:val="ru-RU"/>
                              </w:rPr>
                              <w:fldChar w:fldCharType="separate"/>
                            </w:r>
                            <w:r w:rsidR="007D772D">
                              <w:rPr>
                                <w:noProof/>
                                <w:sz w:val="24"/>
                                <w:lang w:val="ru-RU"/>
                              </w:rPr>
                              <w:t>5</w:t>
                            </w:r>
                            <w:r w:rsidRPr="000C080F">
                              <w:rPr>
                                <w:sz w:val="24"/>
                                <w:lang w:val="ru-RU"/>
                              </w:rPr>
                              <w:fldChar w:fldCharType="end"/>
                            </w:r>
                          </w:p>
                          <w:p w14:paraId="6870DE7F" w14:textId="77777777" w:rsidR="00026068" w:rsidRDefault="00026068" w:rsidP="008B2BA1">
                            <w:pPr>
                              <w:pStyle w:val="a8"/>
                              <w:jc w:val="center"/>
                              <w:rPr>
                                <w:sz w:val="24"/>
                                <w:lang w:val="ru-RU"/>
                              </w:rPr>
                            </w:pPr>
                          </w:p>
                          <w:p w14:paraId="1059BB67" w14:textId="77777777" w:rsidR="00026068" w:rsidRPr="009E0A89" w:rsidRDefault="00026068" w:rsidP="008B2BA1">
                            <w:pPr>
                              <w:pStyle w:val="a8"/>
                              <w:jc w:val="center"/>
                              <w:rPr>
                                <w:sz w:val="24"/>
                                <w:lang w:val="ru-RU"/>
                              </w:rPr>
                            </w:pPr>
                          </w:p>
                        </w:txbxContent>
                      </wps:txbx>
                      <wps:bodyPr rot="0" vert="horz" wrap="square" lIns="12700" tIns="12700" rIns="12700" bIns="12700" anchor="t" anchorCtr="0" upright="1">
                        <a:noAutofit/>
                      </wps:bodyPr>
                    </wps:wsp>
                    <wps:wsp>
                      <wps:cNvPr id="2806" name="Rectangle 204"/>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C7DCF5" w14:textId="7430A8F7" w:rsidR="00026068" w:rsidRPr="000C080F" w:rsidRDefault="00026068" w:rsidP="008B2BA1">
                            <w:pPr>
                              <w:pStyle w:val="a8"/>
                              <w:jc w:val="center"/>
                              <w:rPr>
                                <w:lang w:val="ru-RU"/>
                              </w:rPr>
                            </w:pPr>
                            <w:r w:rsidRPr="006F1BA9">
                              <w:t>0</w:t>
                            </w:r>
                            <w:r>
                              <w:rPr>
                                <w:lang w:val="ru-RU"/>
                              </w:rPr>
                              <w:t>9</w:t>
                            </w:r>
                            <w:r w:rsidRPr="006F1BA9">
                              <w:t>.0</w:t>
                            </w:r>
                            <w:r>
                              <w:rPr>
                                <w:lang w:val="ru-RU"/>
                              </w:rPr>
                              <w:t>3</w:t>
                            </w:r>
                            <w:r w:rsidRPr="006F1BA9">
                              <w:t>.0</w:t>
                            </w:r>
                            <w:r>
                              <w:rPr>
                                <w:lang w:val="ru-RU"/>
                              </w:rPr>
                              <w:t>4</w:t>
                            </w:r>
                            <w:r>
                              <w:t>.</w:t>
                            </w:r>
                            <w:r>
                              <w:rPr>
                                <w:lang w:val="ru-RU"/>
                              </w:rPr>
                              <w:t>72</w:t>
                            </w:r>
                            <w:r w:rsidRPr="006F1BA9">
                              <w:t>0</w:t>
                            </w:r>
                            <w:r>
                              <w:rPr>
                                <w:lang w:val="ru-RU"/>
                              </w:rPr>
                              <w:t>0</w:t>
                            </w:r>
                            <w:r>
                              <w:t xml:space="preserve">00.000 </w:t>
                            </w:r>
                            <w:r>
                              <w:rPr>
                                <w:lang w:val="ru-RU"/>
                              </w:rPr>
                              <w:t>КР</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093D1F" id="Группа 2787" o:spid="_x0000_s1091" style="position:absolute;margin-left:56.7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" o:allowincell="f">
              <v:rect id="Rectangle 186" o:spid="_x0000_s109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" filled="f" strokeweight="2pt"/>
              <v:line id="Line 187" o:spid="_x0000_s109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" strokeweight="2pt"/>
              <v:line id="Line 188" o:spid="_x0000_s109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" strokeweight="2pt"/>
              <v:line id="Line 189" o:spid="_x0000_s109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" strokeweight="2pt"/>
              <v:line id="Line 190" o:spid="_x0000_s109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" strokeweight="2pt"/>
              <v:line id="Line 191" o:spid="_x0000_s109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" strokeweight="2pt"/>
              <v:line id="Line 192" o:spid="_x0000_s109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" strokeweight="2pt"/>
              <v:line id="Line 193" o:spid="_x0000_s109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" strokeweight="2pt"/>
              <v:line id="Line 194" o:spid="_x0000_s110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" strokeweight="1pt"/>
              <v:line id="Line 195" o:spid="_x0000_s110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" strokeweight="2pt"/>
              <v:line id="Line 196" o:spid="_x0000_s110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" strokeweight="1pt"/>
              <v:rect id="Rectangle 197" o:spid="_x0000_s110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" filled="f" stroked="f" strokeweight=".25pt">
                <v:textbox inset="1pt,1pt,1pt,1pt">
                  <w:txbxContent>
                    <w:p w14:paraId="4C0560A5" w14:textId="77777777" w:rsidR="00026068" w:rsidRDefault="00026068" w:rsidP="008B2BA1">
                      <w:pPr>
                        <w:pStyle w:val="a8"/>
                        <w:jc w:val="center"/>
                        <w:rPr>
                          <w:sz w:val="18"/>
                        </w:rPr>
                      </w:pPr>
                      <w:r>
                        <w:rPr>
                          <w:sz w:val="18"/>
                        </w:rPr>
                        <w:t>Изм.</w:t>
                      </w:r>
                    </w:p>
                  </w:txbxContent>
                </v:textbox>
              </v:rect>
              <v:rect id="Rectangle 198" o:spid="_x0000_s1104"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" filled="f" stroked="f" strokeweight=".25pt">
                <v:textbox inset="1pt,1pt,1pt,1pt">
                  <w:txbxContent>
                    <w:p w14:paraId="055976C8" w14:textId="77777777" w:rsidR="00026068" w:rsidRDefault="00026068" w:rsidP="008B2BA1">
                      <w:pPr>
                        <w:pStyle w:val="a8"/>
                        <w:jc w:val="center"/>
                        <w:rPr>
                          <w:sz w:val="18"/>
                        </w:rPr>
                      </w:pPr>
                      <w:r>
                        <w:rPr>
                          <w:sz w:val="18"/>
                        </w:rPr>
                        <w:t>Лист</w:t>
                      </w:r>
                    </w:p>
                  </w:txbxContent>
                </v:textbox>
              </v:rect>
              <v:rect id="Rectangle 199" o:spid="_x0000_s110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" filled="f" stroked="f" strokeweight=".25pt">
                <v:textbox inset="1pt,1pt,1pt,1pt">
                  <w:txbxContent>
                    <w:p w14:paraId="542E8C27" w14:textId="77777777" w:rsidR="00026068" w:rsidRDefault="00026068" w:rsidP="008B2BA1">
                      <w:pPr>
                        <w:pStyle w:val="a8"/>
                        <w:jc w:val="center"/>
                        <w:rPr>
                          <w:sz w:val="18"/>
                        </w:rPr>
                      </w:pPr>
                      <w:r>
                        <w:rPr>
                          <w:sz w:val="18"/>
                        </w:rPr>
                        <w:t>№ докум.</w:t>
                      </w:r>
                    </w:p>
                  </w:txbxContent>
                </v:textbox>
              </v:rect>
              <v:rect id="Rectangle 200" o:spid="_x0000_s110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" filled="f" stroked="f" strokeweight=".25pt">
                <v:textbox inset="1pt,1pt,1pt,1pt">
                  <w:txbxContent>
                    <w:p w14:paraId="18C3A889" w14:textId="77777777" w:rsidR="00026068" w:rsidRDefault="00026068" w:rsidP="008B2BA1">
                      <w:pPr>
                        <w:pStyle w:val="a8"/>
                        <w:jc w:val="center"/>
                        <w:rPr>
                          <w:sz w:val="18"/>
                        </w:rPr>
                      </w:pPr>
                      <w:r>
                        <w:rPr>
                          <w:sz w:val="18"/>
                        </w:rPr>
                        <w:t>Подпись</w:t>
                      </w:r>
                    </w:p>
                  </w:txbxContent>
                </v:textbox>
              </v:rect>
              <v:rect id="Rectangle 201" o:spid="_x0000_s110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" filled="f" stroked="f" strokeweight=".25pt">
                <v:textbox inset="1pt,1pt,1pt,1pt">
                  <w:txbxContent>
                    <w:p w14:paraId="2525469E" w14:textId="77777777" w:rsidR="00026068" w:rsidRDefault="00026068" w:rsidP="008B2BA1">
                      <w:pPr>
                        <w:pStyle w:val="a8"/>
                        <w:jc w:val="center"/>
                        <w:rPr>
                          <w:sz w:val="18"/>
                        </w:rPr>
                      </w:pPr>
                      <w:r>
                        <w:rPr>
                          <w:sz w:val="18"/>
                        </w:rPr>
                        <w:t>Дата</w:t>
                      </w:r>
                    </w:p>
                  </w:txbxContent>
                </v:textbox>
              </v:rect>
              <v:rect id="Rectangle 202" o:spid="_x0000_s110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" filled="f" stroked="f" strokeweight=".25pt">
                <v:textbox inset="1pt,1pt,1pt,1pt">
                  <w:txbxContent>
                    <w:p w14:paraId="2212F3BE" w14:textId="77777777" w:rsidR="00026068" w:rsidRDefault="00026068" w:rsidP="008B2BA1">
                      <w:pPr>
                        <w:pStyle w:val="a8"/>
                        <w:jc w:val="center"/>
                        <w:rPr>
                          <w:sz w:val="18"/>
                        </w:rPr>
                      </w:pPr>
                      <w:r>
                        <w:rPr>
                          <w:sz w:val="18"/>
                        </w:rPr>
                        <w:t>Лист</w:t>
                      </w:r>
                    </w:p>
                  </w:txbxContent>
                </v:textbox>
              </v:rect>
              <v:rect id="Rectangle 203" o:spid="_x0000_s1109"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" filled="f" stroked="f" strokeweight=".25pt">
                <v:textbox inset="1pt,1pt,1pt,1pt">
                  <w:txbxContent>
                    <w:p w14:paraId="4C1D796B" w14:textId="27CFD0FA" w:rsidR="00026068" w:rsidRDefault="00026068" w:rsidP="008B2BA1">
                      <w:pPr>
                        <w:pStyle w:val="a8"/>
                        <w:jc w:val="center"/>
                        <w:rPr>
                          <w:sz w:val="24"/>
                          <w:lang w:val="ru-RU"/>
                        </w:rPr>
                      </w:pPr>
                      <w:r w:rsidRPr="000C080F">
                        <w:rPr>
                          <w:sz w:val="24"/>
                          <w:lang w:val="ru-RU"/>
                        </w:rPr>
                        <w:fldChar w:fldCharType="begin"/>
                      </w:r>
                      <w:r w:rsidRPr="000C080F">
                        <w:rPr>
                          <w:sz w:val="24"/>
                          <w:lang w:val="ru-RU"/>
                        </w:rPr>
                        <w:instrText>PAGE   \* MERGEFORMAT</w:instrText>
                      </w:r>
                      <w:r w:rsidRPr="000C080F">
                        <w:rPr>
                          <w:sz w:val="24"/>
                          <w:lang w:val="ru-RU"/>
                        </w:rPr>
                        <w:fldChar w:fldCharType="separate"/>
                      </w:r>
                      <w:r w:rsidR="007D772D">
                        <w:rPr>
                          <w:noProof/>
                          <w:sz w:val="24"/>
                          <w:lang w:val="ru-RU"/>
                        </w:rPr>
                        <w:t>5</w:t>
                      </w:r>
                      <w:r w:rsidRPr="000C080F">
                        <w:rPr>
                          <w:sz w:val="24"/>
                          <w:lang w:val="ru-RU"/>
                        </w:rPr>
                        <w:fldChar w:fldCharType="end"/>
                      </w:r>
                    </w:p>
                    <w:p w14:paraId="6870DE7F" w14:textId="77777777" w:rsidR="00026068" w:rsidRDefault="00026068" w:rsidP="008B2BA1">
                      <w:pPr>
                        <w:pStyle w:val="a8"/>
                        <w:jc w:val="center"/>
                        <w:rPr>
                          <w:sz w:val="24"/>
                          <w:lang w:val="ru-RU"/>
                        </w:rPr>
                      </w:pPr>
                    </w:p>
                    <w:p w14:paraId="1059BB67" w14:textId="77777777" w:rsidR="00026068" w:rsidRPr="009E0A89" w:rsidRDefault="00026068" w:rsidP="008B2BA1">
                      <w:pPr>
                        <w:pStyle w:val="a8"/>
                        <w:jc w:val="center"/>
                        <w:rPr>
                          <w:sz w:val="24"/>
                          <w:lang w:val="ru-RU"/>
                        </w:rPr>
                      </w:pPr>
                    </w:p>
                  </w:txbxContent>
                </v:textbox>
              </v:rect>
              <v:rect id="Rectangle 204" o:spid="_x0000_s111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" filled="f" stroked="f" strokeweight=".25pt">
                <v:textbox inset="1pt,1pt,1pt,1pt">
                  <w:txbxContent>
                    <w:p w14:paraId="21C7DCF5" w14:textId="7430A8F7" w:rsidR="00026068" w:rsidRPr="000C080F" w:rsidRDefault="00026068" w:rsidP="008B2BA1">
                      <w:pPr>
                        <w:pStyle w:val="a8"/>
                        <w:jc w:val="center"/>
                        <w:rPr>
                          <w:lang w:val="ru-RU"/>
                        </w:rPr>
                      </w:pPr>
                      <w:r w:rsidRPr="006F1BA9">
                        <w:t>0</w:t>
                      </w:r>
                      <w:r>
                        <w:rPr>
                          <w:lang w:val="ru-RU"/>
                        </w:rPr>
                        <w:t>9</w:t>
                      </w:r>
                      <w:r w:rsidRPr="006F1BA9">
                        <w:t>.0</w:t>
                      </w:r>
                      <w:r>
                        <w:rPr>
                          <w:lang w:val="ru-RU"/>
                        </w:rPr>
                        <w:t>3</w:t>
                      </w:r>
                      <w:r w:rsidRPr="006F1BA9">
                        <w:t>.0</w:t>
                      </w:r>
                      <w:r>
                        <w:rPr>
                          <w:lang w:val="ru-RU"/>
                        </w:rPr>
                        <w:t>4</w:t>
                      </w:r>
                      <w:r>
                        <w:t>.</w:t>
                      </w:r>
                      <w:r>
                        <w:rPr>
                          <w:lang w:val="ru-RU"/>
                        </w:rPr>
                        <w:t>72</w:t>
                      </w:r>
                      <w:r w:rsidRPr="006F1BA9">
                        <w:t>0</w:t>
                      </w:r>
                      <w:r>
                        <w:rPr>
                          <w:lang w:val="ru-RU"/>
                        </w:rPr>
                        <w:t>0</w:t>
                      </w:r>
                      <w:r>
                        <w:t xml:space="preserve">00.000 </w:t>
                      </w:r>
                      <w:r>
                        <w:rPr>
                          <w:lang w:val="ru-RU"/>
                        </w:rPr>
                        <w:t>КР</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A962" w14:textId="77777777" w:rsidR="00026068" w:rsidRDefault="00026068"/>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D2217" w14:textId="77777777" w:rsidR="00026068" w:rsidRDefault="00026068">
    <w:pPr>
      <w:pStyle w:val="a4"/>
      <w:rPr>
        <w:lang w:val="ru-RU"/>
      </w:rPr>
    </w:pPr>
    <w:r>
      <w:pict w14:anchorId="029ABBA4">
        <v:group id="Группа 2" o:spid="_x0000_s2049" style="position:absolute;margin-left:56.7pt;margin-top:19.85pt;width:518.4pt;height:801.9pt;z-index:251663360;mso-wrap-distance-left:0;mso-wrap-distance-right:0;mso-position-horizontal-relative:page;mso-position-vertical-relative:page" coordorigin="1134,397" coordsize="10368,16038">
          <o:lock v:ext="edit" text="t"/>
          <v:rect id="Rectangle 2" o:spid="_x0000_s2050" style="position:absolute;left:1134;top:397;width:10367;height:16037;mso-wrap-style:none;v-text-anchor:middle" filled="f" strokeweight=".71mm"/>
          <v:line id="Line 11" o:spid="_x0000_s2051" style="position:absolute" from="1701,15599" to="1701,16424" strokeweight=".71mm">
            <v:stroke joinstyle="miter"/>
          </v:line>
          <v:line id="Line 12" o:spid="_x0000_s2052" style="position:absolute" from="1139,15593" to="11489,15593" strokeweight=".71mm">
            <v:stroke joinstyle="miter"/>
          </v:line>
          <v:line id="Line 13" o:spid="_x0000_s2053" style="position:absolute" from="2268,15599" to="2268,16424" strokeweight=".71mm">
            <v:stroke joinstyle="miter"/>
          </v:line>
          <v:line id="Line 14" o:spid="_x0000_s2054" style="position:absolute" from="3686,15599" to="3686,16424" strokeweight=".71mm">
            <v:stroke joinstyle="miter"/>
          </v:line>
          <v:line id="Line 24" o:spid="_x0000_s2055" style="position:absolute" from="4535,15607" to="4535,16424" strokeweight=".71mm">
            <v:stroke joinstyle="miter"/>
          </v:line>
          <v:line id="Line 25" o:spid="_x0000_s2056" style="position:absolute" from="5103,15599" to="5103,16416" strokeweight=".71mm">
            <v:stroke joinstyle="miter"/>
          </v:line>
          <v:line id="Line 26" o:spid="_x0000_s2057" style="position:absolute" from="10942,15599" to="10942,16424" strokeweight=".71mm">
            <v:stroke joinstyle="miter"/>
          </v:line>
          <v:line id="Line 27" o:spid="_x0000_s2058" style="position:absolute" from="1139,15875" to="5083,15875" strokeweight=".35mm">
            <v:stroke joinstyle="miter"/>
          </v:line>
          <v:line id="Line 28" o:spid="_x0000_s2059" style="position:absolute" from="1139,16159" to="5083,16159" strokeweight=".71mm">
            <v:stroke joinstyle="miter"/>
          </v:line>
          <v:line id="Line 29" o:spid="_x0000_s2060" style="position:absolute" from="10949,15878" to="11495,15878" strokeweight=".35mm">
            <v:stroke joinstyle="miter"/>
          </v:line>
          <v:shapetype id="_x0000_t202" coordsize="21600,21600" o:spt="202" path="m,l,21600r21600,l21600,xe">
            <v:stroke joinstyle="miter"/>
            <v:path gradientshapeok="t" o:connecttype="rect"/>
          </v:shapetype>
          <v:shape id="_x0000_s2061" type="#_x0000_t202" style="position:absolute;left:1158;top:16165;width:509;height:238;mso-wrap-style:square;v-text-anchor:top" filled="f" stroked="f" strokecolor="#3465a4">
            <v:stroke color2="#cb9a5b" joinstyle="round"/>
            <v:textbox style="mso-rotate-with-shape:t" inset=".35mm,.35mm,.35mm,.35mm">
              <w:txbxContent>
                <w:p w14:paraId="051D2C04" w14:textId="77777777" w:rsidR="00026068" w:rsidRDefault="00026068">
                  <w:pPr>
                    <w:overflowPunct w:val="0"/>
                    <w:jc w:val="center"/>
                    <w:rPr>
                      <w:rFonts w:ascii="ISOCPEUR" w:hAnsi="ISOCPEUR" w:cs="ISOCPEUR"/>
                      <w:i/>
                      <w:kern w:val="2"/>
                      <w:sz w:val="18"/>
                      <w:szCs w:val="28"/>
                      <w:lang w:val="uk-UA"/>
                    </w:rPr>
                  </w:pPr>
                  <w:r>
                    <w:rPr>
                      <w:rFonts w:ascii="ISOCPEUR" w:hAnsi="ISOCPEUR" w:cs="ISOCPEUR"/>
                      <w:i/>
                      <w:kern w:val="2"/>
                      <w:sz w:val="18"/>
                      <w:szCs w:val="28"/>
                      <w:lang w:val="uk-UA"/>
                    </w:rPr>
                    <w:t>Изм.</w:t>
                  </w:r>
                </w:p>
              </w:txbxContent>
            </v:textbox>
          </v:shape>
          <v:shape id="_x0000_s2062" type="#_x0000_t202" style="position:absolute;left:1719;top:16165;width:510;height:238;mso-wrap-style:square;v-text-anchor:top" filled="f" stroked="f" strokecolor="#3465a4">
            <v:stroke color2="#cb9a5b" joinstyle="round"/>
            <v:textbox style="mso-rotate-with-shape:t" inset=".35mm,.35mm,.35mm,.35mm">
              <w:txbxContent>
                <w:p w14:paraId="4C42FD83" w14:textId="77777777" w:rsidR="00026068" w:rsidRDefault="00026068">
                  <w:pPr>
                    <w:overflowPunct w:val="0"/>
                    <w:jc w:val="center"/>
                    <w:rPr>
                      <w:rFonts w:ascii="ISOCPEUR" w:hAnsi="ISOCPEUR" w:cs="ISOCPEUR"/>
                      <w:i/>
                      <w:kern w:val="2"/>
                      <w:sz w:val="18"/>
                      <w:szCs w:val="28"/>
                      <w:lang w:val="uk-UA"/>
                    </w:rPr>
                  </w:pPr>
                  <w:r>
                    <w:rPr>
                      <w:rFonts w:ascii="ISOCPEUR" w:hAnsi="ISOCPEUR" w:cs="ISOCPEUR"/>
                      <w:i/>
                      <w:kern w:val="2"/>
                      <w:sz w:val="18"/>
                      <w:szCs w:val="28"/>
                      <w:lang w:val="uk-UA"/>
                    </w:rPr>
                    <w:t>Лист</w:t>
                  </w:r>
                </w:p>
              </w:txbxContent>
            </v:textbox>
          </v:shape>
          <v:shape id="_x0000_s2063" type="#_x0000_t202" style="position:absolute;left:2306;top:16165;width:1325;height:238;mso-wrap-style:square;v-text-anchor:top" filled="f" stroked="f" strokecolor="#3465a4">
            <v:stroke color2="#cb9a5b" joinstyle="round"/>
            <v:textbox style="mso-rotate-with-shape:t" inset=".35mm,.35mm,.35mm,.35mm">
              <w:txbxContent>
                <w:p w14:paraId="5F2371ED" w14:textId="77777777" w:rsidR="00026068" w:rsidRDefault="00026068">
                  <w:pPr>
                    <w:overflowPunct w:val="0"/>
                    <w:jc w:val="center"/>
                    <w:rPr>
                      <w:rFonts w:ascii="ISOCPEUR" w:hAnsi="ISOCPEUR" w:cs="ISOCPEUR"/>
                      <w:i/>
                      <w:kern w:val="2"/>
                      <w:sz w:val="18"/>
                      <w:szCs w:val="28"/>
                      <w:lang w:val="uk-UA"/>
                    </w:rPr>
                  </w:pPr>
                  <w:r>
                    <w:rPr>
                      <w:rFonts w:ascii="ISOCPEUR" w:hAnsi="ISOCPEUR" w:cs="ISOCPEUR"/>
                      <w:i/>
                      <w:kern w:val="2"/>
                      <w:sz w:val="18"/>
                      <w:szCs w:val="28"/>
                      <w:lang w:val="uk-UA"/>
                    </w:rPr>
                    <w:t>№ докум.</w:t>
                  </w:r>
                </w:p>
              </w:txbxContent>
            </v:textbox>
          </v:shape>
          <v:shape id="_x0000_s2064" type="#_x0000_t202" style="position:absolute;left:3714;top:16165;width:786;height:238;mso-wrap-style:square;v-text-anchor:top" filled="f" stroked="f" strokecolor="#3465a4">
            <v:stroke color2="#cb9a5b" joinstyle="round"/>
            <v:textbox style="mso-rotate-with-shape:t" inset=".35mm,.35mm,.35mm,.35mm">
              <w:txbxContent>
                <w:p w14:paraId="58D3A833" w14:textId="77777777" w:rsidR="00026068" w:rsidRDefault="00026068">
                  <w:pPr>
                    <w:overflowPunct w:val="0"/>
                    <w:jc w:val="center"/>
                    <w:rPr>
                      <w:rFonts w:ascii="ISOCPEUR" w:hAnsi="ISOCPEUR" w:cs="ISOCPEUR"/>
                      <w:i/>
                      <w:kern w:val="2"/>
                      <w:sz w:val="18"/>
                      <w:szCs w:val="28"/>
                      <w:lang w:val="uk-UA"/>
                    </w:rPr>
                  </w:pPr>
                  <w:r>
                    <w:rPr>
                      <w:rFonts w:ascii="ISOCPEUR" w:hAnsi="ISOCPEUR" w:cs="ISOCPEUR"/>
                      <w:i/>
                      <w:kern w:val="2"/>
                      <w:sz w:val="18"/>
                      <w:szCs w:val="28"/>
                      <w:lang w:val="uk-UA"/>
                    </w:rPr>
                    <w:t>Подпись</w:t>
                  </w:r>
                </w:p>
              </w:txbxContent>
            </v:textbox>
          </v:shape>
          <v:shape id="_x0000_s2065" type="#_x0000_t202" style="position:absolute;left:4556;top:16165;width:509;height:238;mso-wrap-style:square;v-text-anchor:top" filled="f" stroked="f" strokecolor="#3465a4">
            <v:stroke color2="#cb9a5b" joinstyle="round"/>
            <v:textbox style="mso-rotate-with-shape:t" inset=".35mm,.35mm,.35mm,.35mm">
              <w:txbxContent>
                <w:p w14:paraId="56A2885F" w14:textId="77777777" w:rsidR="00026068" w:rsidRDefault="00026068">
                  <w:pPr>
                    <w:overflowPunct w:val="0"/>
                    <w:jc w:val="center"/>
                    <w:rPr>
                      <w:rFonts w:ascii="ISOCPEUR" w:hAnsi="ISOCPEUR" w:cs="ISOCPEUR"/>
                      <w:i/>
                      <w:kern w:val="2"/>
                      <w:sz w:val="16"/>
                      <w:szCs w:val="16"/>
                      <w:lang w:val="uk-UA"/>
                    </w:rPr>
                  </w:pPr>
                  <w:r>
                    <w:rPr>
                      <w:rFonts w:ascii="ISOCPEUR" w:hAnsi="ISOCPEUR" w:cs="ISOCPEUR"/>
                      <w:i/>
                      <w:kern w:val="2"/>
                      <w:sz w:val="16"/>
                      <w:szCs w:val="16"/>
                      <w:lang w:val="uk-UA"/>
                    </w:rPr>
                    <w:t>Дата</w:t>
                  </w:r>
                </w:p>
              </w:txbxContent>
            </v:textbox>
          </v:shape>
          <v:shape id="_x0000_s2066" type="#_x0000_t202" style="position:absolute;left:10960;top:15617;width:510;height:238;mso-wrap-style:square;v-text-anchor:top" filled="f" stroked="f" strokecolor="#3465a4">
            <v:stroke color2="#cb9a5b" joinstyle="round"/>
            <v:textbox style="mso-rotate-with-shape:t" inset=".35mm,.35mm,.35mm,.35mm">
              <w:txbxContent>
                <w:p w14:paraId="742BE085" w14:textId="77777777" w:rsidR="00026068" w:rsidRDefault="00026068">
                  <w:pPr>
                    <w:overflowPunct w:val="0"/>
                    <w:jc w:val="center"/>
                    <w:rPr>
                      <w:rFonts w:ascii="ISOCPEUR" w:hAnsi="ISOCPEUR" w:cs="ISOCPEUR"/>
                      <w:i/>
                      <w:kern w:val="2"/>
                      <w:sz w:val="18"/>
                      <w:szCs w:val="28"/>
                      <w:lang w:val="uk-UA"/>
                    </w:rPr>
                  </w:pPr>
                  <w:r>
                    <w:rPr>
                      <w:rFonts w:ascii="ISOCPEUR" w:hAnsi="ISOCPEUR" w:cs="ISOCPEUR"/>
                      <w:i/>
                      <w:kern w:val="2"/>
                      <w:sz w:val="18"/>
                      <w:szCs w:val="28"/>
                      <w:lang w:val="uk-UA"/>
                    </w:rPr>
                    <w:t>Лист</w:t>
                  </w:r>
                </w:p>
              </w:txbxContent>
            </v:textbox>
          </v:shape>
          <v:shape id="_x0000_s2067" type="#_x0000_t202" style="position:absolute;left:10960;top:15984;width:510;height:330;mso-wrap-style:square;v-text-anchor:top" filled="f" stroked="f" strokecolor="#3465a4">
            <v:stroke color2="#cb9a5b" joinstyle="round"/>
            <v:textbox style="mso-rotate-with-shape:t" inset=".35mm,.35mm,.35mm,.35mm">
              <w:txbxContent>
                <w:p w14:paraId="14BC9060" w14:textId="20AA6034" w:rsidR="00026068" w:rsidRDefault="00026068">
                  <w:pPr>
                    <w:overflowPunct w:val="0"/>
                    <w:jc w:val="center"/>
                    <w:rPr>
                      <w:rFonts w:ascii="ISOCPEUR" w:hAnsi="ISOCPEUR" w:cs="ISOCPEUR"/>
                      <w:i/>
                      <w:kern w:val="2"/>
                      <w:szCs w:val="28"/>
                    </w:rPr>
                  </w:pPr>
                  <w:r w:rsidRPr="000C080F">
                    <w:rPr>
                      <w:rFonts w:ascii="ISOCPEUR" w:hAnsi="ISOCPEUR" w:cs="ISOCPEUR"/>
                      <w:i/>
                      <w:kern w:val="2"/>
                      <w:szCs w:val="28"/>
                    </w:rPr>
                    <w:fldChar w:fldCharType="begin"/>
                  </w:r>
                  <w:r w:rsidRPr="000C080F">
                    <w:rPr>
                      <w:rFonts w:ascii="ISOCPEUR" w:hAnsi="ISOCPEUR" w:cs="ISOCPEUR"/>
                      <w:i/>
                      <w:kern w:val="2"/>
                      <w:szCs w:val="28"/>
                    </w:rPr>
                    <w:instrText>PAGE   \* MERGEFORMAT</w:instrText>
                  </w:r>
                  <w:r w:rsidRPr="000C080F">
                    <w:rPr>
                      <w:rFonts w:ascii="ISOCPEUR" w:hAnsi="ISOCPEUR" w:cs="ISOCPEUR"/>
                      <w:i/>
                      <w:kern w:val="2"/>
                      <w:szCs w:val="28"/>
                    </w:rPr>
                    <w:fldChar w:fldCharType="separate"/>
                  </w:r>
                  <w:r w:rsidR="007D772D">
                    <w:rPr>
                      <w:rFonts w:ascii="ISOCPEUR" w:hAnsi="ISOCPEUR" w:cs="ISOCPEUR"/>
                      <w:i/>
                      <w:noProof/>
                      <w:kern w:val="2"/>
                      <w:szCs w:val="28"/>
                    </w:rPr>
                    <w:t>22</w:t>
                  </w:r>
                  <w:r w:rsidRPr="000C080F">
                    <w:rPr>
                      <w:rFonts w:ascii="ISOCPEUR" w:hAnsi="ISOCPEUR" w:cs="ISOCPEUR"/>
                      <w:i/>
                      <w:kern w:val="2"/>
                      <w:szCs w:val="28"/>
                    </w:rPr>
                    <w:fldChar w:fldCharType="end"/>
                  </w:r>
                </w:p>
              </w:txbxContent>
            </v:textbox>
          </v:shape>
          <v:shape id="_x0000_s2068" type="#_x0000_t202" style="position:absolute;left:5147;top:15814;width:5736;height:373;mso-wrap-style:square;v-text-anchor:top" filled="f" stroked="f" strokecolor="#3465a4">
            <v:stroke color2="#cb9a5b" joinstyle="round"/>
            <v:textbox style="mso-rotate-with-shape:t" inset=".35mm,.35mm,.35mm,.35mm">
              <w:txbxContent>
                <w:p w14:paraId="6A1EDF02" w14:textId="77777777" w:rsidR="00026068" w:rsidRDefault="00026068">
                  <w:pPr>
                    <w:overflowPunct w:val="0"/>
                    <w:jc w:val="center"/>
                    <w:rPr>
                      <w:rFonts w:ascii="ISOCPEUR" w:hAnsi="ISOCPEUR" w:cs="ISOCPEUR"/>
                      <w:i/>
                      <w:kern w:val="2"/>
                      <w:sz w:val="28"/>
                      <w:szCs w:val="28"/>
                      <w:lang w:val="uk-UA"/>
                    </w:rPr>
                  </w:pPr>
                  <w:r>
                    <w:rPr>
                      <w:rFonts w:ascii="ISOCPEUR" w:hAnsi="ISOCPEUR" w:cs="ISOCPEUR"/>
                      <w:i/>
                      <w:kern w:val="2"/>
                      <w:sz w:val="28"/>
                      <w:szCs w:val="28"/>
                      <w:lang w:val="uk-UA"/>
                    </w:rPr>
                    <w:t>0</w:t>
                  </w:r>
                  <w:r>
                    <w:rPr>
                      <w:rFonts w:ascii="ISOCPEUR" w:hAnsi="ISOCPEUR" w:cs="ISOCPEUR"/>
                      <w:i/>
                      <w:kern w:val="2"/>
                      <w:sz w:val="28"/>
                      <w:szCs w:val="28"/>
                    </w:rPr>
                    <w:t>9</w:t>
                  </w:r>
                  <w:r>
                    <w:rPr>
                      <w:rFonts w:ascii="ISOCPEUR" w:hAnsi="ISOCPEUR" w:cs="ISOCPEUR"/>
                      <w:i/>
                      <w:kern w:val="2"/>
                      <w:sz w:val="28"/>
                      <w:szCs w:val="28"/>
                      <w:lang w:val="uk-UA"/>
                    </w:rPr>
                    <w:t>.0</w:t>
                  </w:r>
                  <w:r>
                    <w:rPr>
                      <w:rFonts w:ascii="ISOCPEUR" w:hAnsi="ISOCPEUR" w:cs="ISOCPEUR"/>
                      <w:i/>
                      <w:kern w:val="2"/>
                      <w:sz w:val="28"/>
                      <w:szCs w:val="28"/>
                    </w:rPr>
                    <w:t>3</w:t>
                  </w:r>
                  <w:r>
                    <w:rPr>
                      <w:rFonts w:ascii="ISOCPEUR" w:hAnsi="ISOCPEUR" w:cs="ISOCPEUR"/>
                      <w:i/>
                      <w:kern w:val="2"/>
                      <w:sz w:val="28"/>
                      <w:szCs w:val="28"/>
                      <w:lang w:val="uk-UA"/>
                    </w:rPr>
                    <w:t>.0</w:t>
                  </w:r>
                  <w:r>
                    <w:rPr>
                      <w:rFonts w:ascii="ISOCPEUR" w:hAnsi="ISOCPEUR" w:cs="ISOCPEUR"/>
                      <w:i/>
                      <w:kern w:val="2"/>
                      <w:sz w:val="28"/>
                      <w:szCs w:val="28"/>
                    </w:rPr>
                    <w:t>4</w:t>
                  </w:r>
                  <w:r>
                    <w:rPr>
                      <w:rFonts w:ascii="ISOCPEUR" w:hAnsi="ISOCPEUR" w:cs="ISOCPEUR"/>
                      <w:i/>
                      <w:kern w:val="2"/>
                      <w:sz w:val="28"/>
                      <w:szCs w:val="28"/>
                      <w:lang w:val="uk-UA"/>
                    </w:rPr>
                    <w:t>.</w:t>
                  </w:r>
                  <w:r>
                    <w:rPr>
                      <w:rFonts w:ascii="ISOCPEUR" w:hAnsi="ISOCPEUR" w:cs="ISOCPEUR"/>
                      <w:i/>
                      <w:kern w:val="2"/>
                      <w:sz w:val="28"/>
                      <w:szCs w:val="28"/>
                    </w:rPr>
                    <w:t>72</w:t>
                  </w:r>
                  <w:r>
                    <w:rPr>
                      <w:rFonts w:ascii="ISOCPEUR" w:hAnsi="ISOCPEUR" w:cs="ISOCPEUR"/>
                      <w:i/>
                      <w:kern w:val="2"/>
                      <w:sz w:val="28"/>
                      <w:szCs w:val="28"/>
                      <w:lang w:val="uk-UA"/>
                    </w:rPr>
                    <w:t>0</w:t>
                  </w:r>
                  <w:r>
                    <w:rPr>
                      <w:rFonts w:ascii="ISOCPEUR" w:hAnsi="ISOCPEUR" w:cs="ISOCPEUR"/>
                      <w:i/>
                      <w:kern w:val="2"/>
                      <w:sz w:val="28"/>
                      <w:szCs w:val="28"/>
                    </w:rPr>
                    <w:t>0</w:t>
                  </w:r>
                  <w:r>
                    <w:rPr>
                      <w:rFonts w:ascii="ISOCPEUR" w:hAnsi="ISOCPEUR" w:cs="ISOCPEUR"/>
                      <w:i/>
                      <w:kern w:val="2"/>
                      <w:sz w:val="28"/>
                      <w:szCs w:val="28"/>
                      <w:lang w:val="uk-UA"/>
                    </w:rPr>
                    <w:t>00.000 КР</w:t>
                  </w:r>
                </w:p>
              </w:txbxContent>
            </v:textbox>
          </v:shape>
          <w10:wrap anchorx="page" anchory="page"/>
        </v:group>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5CA49" w14:textId="77777777" w:rsidR="00026068" w:rsidRDefault="0002606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lvlText w:val="%1."/>
      <w:lvlJc w:val="left"/>
      <w:pPr>
        <w:tabs>
          <w:tab w:val="num" w:pos="0"/>
        </w:tabs>
        <w:ind w:left="720" w:hanging="360"/>
      </w:pPr>
      <w:rPr>
        <w:rFonts w:ascii="Times New Roman" w:hAnsi="Times New Roman" w:cs="Times New Roman"/>
        <w:b w:val="0"/>
        <w:bCs/>
        <w:i w:val="0"/>
        <w:caps w:val="0"/>
        <w:smallCaps w:val="0"/>
        <w:color w:val="000000"/>
        <w:spacing w:val="0"/>
        <w:sz w:val="28"/>
        <w:szCs w:val="28"/>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1789" w:hanging="360"/>
      </w:pPr>
      <w:rPr>
        <w:rFonts w:ascii="Symbol" w:hAnsi="Symbol" w:cs="Symbol" w:hint="default"/>
        <w:sz w:val="28"/>
        <w:szCs w:val="28"/>
      </w:rPr>
    </w:lvl>
  </w:abstractNum>
  <w:abstractNum w:abstractNumId="3" w15:restartNumberingAfterBreak="0">
    <w:nsid w:val="00000004"/>
    <w:multiLevelType w:val="singleLevel"/>
    <w:tmpl w:val="00000004"/>
    <w:name w:val="WW8Num4"/>
    <w:lvl w:ilvl="0">
      <w:start w:val="1"/>
      <w:numFmt w:val="bullet"/>
      <w:lvlText w:val=""/>
      <w:lvlJc w:val="left"/>
      <w:pPr>
        <w:tabs>
          <w:tab w:val="num" w:pos="0"/>
        </w:tabs>
        <w:ind w:left="1789" w:hanging="360"/>
      </w:pPr>
      <w:rPr>
        <w:rFonts w:ascii="Symbol" w:hAnsi="Symbol" w:cs="Symbol" w:hint="default"/>
        <w:sz w:val="28"/>
        <w:szCs w:val="28"/>
      </w:r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720" w:hanging="360"/>
      </w:pPr>
      <w:rPr>
        <w:bCs/>
        <w:color w:val="000000"/>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color w:val="000000"/>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000000"/>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000000"/>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BB2E94"/>
    <w:multiLevelType w:val="hybridMultilevel"/>
    <w:tmpl w:val="E4AC2060"/>
    <w:lvl w:ilvl="0" w:tplc="85408E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5054622"/>
    <w:multiLevelType w:val="hybridMultilevel"/>
    <w:tmpl w:val="B8B69A58"/>
    <w:lvl w:ilvl="0" w:tplc="85408E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C01036A"/>
    <w:multiLevelType w:val="hybridMultilevel"/>
    <w:tmpl w:val="64742D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pStyle w:val="4"/>
      <w:lvlText w:val="%4."/>
      <w:lvlJc w:val="left"/>
      <w:pPr>
        <w:ind w:left="2880" w:hanging="360"/>
      </w:pPr>
    </w:lvl>
    <w:lvl w:ilvl="4" w:tplc="04190019" w:tentative="1">
      <w:start w:val="1"/>
      <w:numFmt w:val="lowerLetter"/>
      <w:pStyle w:val="5"/>
      <w:lvlText w:val="%5."/>
      <w:lvlJc w:val="left"/>
      <w:pPr>
        <w:ind w:left="3600" w:hanging="360"/>
      </w:pPr>
    </w:lvl>
    <w:lvl w:ilvl="5" w:tplc="0419001B" w:tentative="1">
      <w:start w:val="1"/>
      <w:numFmt w:val="lowerRoman"/>
      <w:pStyle w:val="6"/>
      <w:lvlText w:val="%6."/>
      <w:lvlJc w:val="right"/>
      <w:pPr>
        <w:ind w:left="4320" w:hanging="180"/>
      </w:pPr>
    </w:lvl>
    <w:lvl w:ilvl="6" w:tplc="0419000F" w:tentative="1">
      <w:start w:val="1"/>
      <w:numFmt w:val="decimal"/>
      <w:pStyle w:val="7"/>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F03EF9"/>
    <w:multiLevelType w:val="hybridMultilevel"/>
    <w:tmpl w:val="E48C7DB2"/>
    <w:lvl w:ilvl="0" w:tplc="85408E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5562075"/>
    <w:multiLevelType w:val="hybridMultilevel"/>
    <w:tmpl w:val="0D9C956A"/>
    <w:lvl w:ilvl="0" w:tplc="85408E9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1" w15:restartNumberingAfterBreak="0">
    <w:nsid w:val="2E60630E"/>
    <w:multiLevelType w:val="hybridMultilevel"/>
    <w:tmpl w:val="78BC5DAC"/>
    <w:lvl w:ilvl="0" w:tplc="85408E9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3C2E67BC"/>
    <w:multiLevelType w:val="hybridMultilevel"/>
    <w:tmpl w:val="3EF0FC1A"/>
    <w:lvl w:ilvl="0" w:tplc="85408E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C715BE5"/>
    <w:multiLevelType w:val="hybridMultilevel"/>
    <w:tmpl w:val="B8A4F966"/>
    <w:lvl w:ilvl="0" w:tplc="85408E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24E2823"/>
    <w:multiLevelType w:val="hybridMultilevel"/>
    <w:tmpl w:val="20060AA8"/>
    <w:lvl w:ilvl="0" w:tplc="85408E9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5" w15:restartNumberingAfterBreak="0">
    <w:nsid w:val="763D4234"/>
    <w:multiLevelType w:val="multilevel"/>
    <w:tmpl w:val="1DF6B51A"/>
    <w:lvl w:ilvl="0">
      <w:start w:val="1"/>
      <w:numFmt w:val="bullet"/>
      <w:lvlText w:val=""/>
      <w:lvlJc w:val="left"/>
      <w:pPr>
        <w:tabs>
          <w:tab w:val="num" w:pos="720"/>
        </w:tabs>
        <w:ind w:left="720" w:hanging="360"/>
      </w:pPr>
      <w:rPr>
        <w:rFonts w:ascii="Symbol" w:hAnsi="Symbol" w:cs="Symbol" w:hint="default"/>
        <w:color w:val="000000"/>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000000"/>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000000"/>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7BBF341E"/>
    <w:multiLevelType w:val="hybridMultilevel"/>
    <w:tmpl w:val="B17C7756"/>
    <w:lvl w:ilvl="0" w:tplc="85408E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E37509A"/>
    <w:multiLevelType w:val="hybridMultilevel"/>
    <w:tmpl w:val="D0DC3DFA"/>
    <w:lvl w:ilvl="0" w:tplc="85408E94">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1"/>
  </w:num>
  <w:num w:numId="4">
    <w:abstractNumId w:val="14"/>
  </w:num>
  <w:num w:numId="5">
    <w:abstractNumId w:val="9"/>
  </w:num>
  <w:num w:numId="6">
    <w:abstractNumId w:val="7"/>
  </w:num>
  <w:num w:numId="7">
    <w:abstractNumId w:val="17"/>
  </w:num>
  <w:num w:numId="8">
    <w:abstractNumId w:val="6"/>
  </w:num>
  <w:num w:numId="9">
    <w:abstractNumId w:val="13"/>
  </w:num>
  <w:num w:numId="10">
    <w:abstractNumId w:val="12"/>
  </w:num>
  <w:num w:numId="11">
    <w:abstractNumId w:val="16"/>
  </w:num>
  <w:num w:numId="12">
    <w:abstractNumId w:val="8"/>
  </w:num>
  <w:num w:numId="13">
    <w:abstractNumId w:val="0"/>
  </w:num>
  <w:num w:numId="14">
    <w:abstractNumId w:val="2"/>
  </w:num>
  <w:num w:numId="15">
    <w:abstractNumId w:val="3"/>
  </w:num>
  <w:num w:numId="16">
    <w:abstractNumId w:val="5"/>
  </w:num>
  <w:num w:numId="17">
    <w:abstractNumId w:val="1"/>
  </w:num>
  <w:num w:numId="18">
    <w:abstractNumId w:val="4"/>
  </w:num>
  <w:num w:numId="19">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proofState w:grammar="clean"/>
  <w:defaultTabStop w:val="708"/>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C61"/>
    <w:rsid w:val="00001D3C"/>
    <w:rsid w:val="00003776"/>
    <w:rsid w:val="00010269"/>
    <w:rsid w:val="000127FD"/>
    <w:rsid w:val="0001295F"/>
    <w:rsid w:val="0001508D"/>
    <w:rsid w:val="0001710C"/>
    <w:rsid w:val="000222CF"/>
    <w:rsid w:val="00023259"/>
    <w:rsid w:val="00024B99"/>
    <w:rsid w:val="00026068"/>
    <w:rsid w:val="00026165"/>
    <w:rsid w:val="00035201"/>
    <w:rsid w:val="0003604A"/>
    <w:rsid w:val="00036DC6"/>
    <w:rsid w:val="00043C67"/>
    <w:rsid w:val="0005154A"/>
    <w:rsid w:val="00057FBD"/>
    <w:rsid w:val="0006126C"/>
    <w:rsid w:val="000640C4"/>
    <w:rsid w:val="00064AF0"/>
    <w:rsid w:val="000652A5"/>
    <w:rsid w:val="0006644F"/>
    <w:rsid w:val="00071CCE"/>
    <w:rsid w:val="0007410C"/>
    <w:rsid w:val="000803ED"/>
    <w:rsid w:val="000878AF"/>
    <w:rsid w:val="00087B0F"/>
    <w:rsid w:val="00087F45"/>
    <w:rsid w:val="000909AA"/>
    <w:rsid w:val="00090FEE"/>
    <w:rsid w:val="000915D0"/>
    <w:rsid w:val="0009298B"/>
    <w:rsid w:val="000937FC"/>
    <w:rsid w:val="000960C5"/>
    <w:rsid w:val="000969BD"/>
    <w:rsid w:val="00096D24"/>
    <w:rsid w:val="000A2827"/>
    <w:rsid w:val="000A4881"/>
    <w:rsid w:val="000A4E87"/>
    <w:rsid w:val="000A5BF1"/>
    <w:rsid w:val="000B29B5"/>
    <w:rsid w:val="000B404E"/>
    <w:rsid w:val="000C080F"/>
    <w:rsid w:val="000C181D"/>
    <w:rsid w:val="000C35B0"/>
    <w:rsid w:val="000C6A83"/>
    <w:rsid w:val="000C772D"/>
    <w:rsid w:val="000C7822"/>
    <w:rsid w:val="000D03F4"/>
    <w:rsid w:val="000D1AEE"/>
    <w:rsid w:val="000D24A8"/>
    <w:rsid w:val="000D2751"/>
    <w:rsid w:val="000D3410"/>
    <w:rsid w:val="000D48BE"/>
    <w:rsid w:val="000D599D"/>
    <w:rsid w:val="000D7123"/>
    <w:rsid w:val="000D7CBE"/>
    <w:rsid w:val="000E18F1"/>
    <w:rsid w:val="000E24C0"/>
    <w:rsid w:val="000E6893"/>
    <w:rsid w:val="000E6FA0"/>
    <w:rsid w:val="000E787E"/>
    <w:rsid w:val="000F0659"/>
    <w:rsid w:val="000F1121"/>
    <w:rsid w:val="000F20F9"/>
    <w:rsid w:val="000F24E0"/>
    <w:rsid w:val="000F2BE4"/>
    <w:rsid w:val="000F5B7F"/>
    <w:rsid w:val="000F65DB"/>
    <w:rsid w:val="000F7D54"/>
    <w:rsid w:val="000F7F5D"/>
    <w:rsid w:val="00100055"/>
    <w:rsid w:val="00101119"/>
    <w:rsid w:val="00102960"/>
    <w:rsid w:val="00104CA5"/>
    <w:rsid w:val="00107505"/>
    <w:rsid w:val="0010762A"/>
    <w:rsid w:val="00114F40"/>
    <w:rsid w:val="00116573"/>
    <w:rsid w:val="00117853"/>
    <w:rsid w:val="00127621"/>
    <w:rsid w:val="00127C20"/>
    <w:rsid w:val="00127D4D"/>
    <w:rsid w:val="001325A9"/>
    <w:rsid w:val="00132FCA"/>
    <w:rsid w:val="00133EC7"/>
    <w:rsid w:val="00134B80"/>
    <w:rsid w:val="001418C1"/>
    <w:rsid w:val="00141CCB"/>
    <w:rsid w:val="00141E6C"/>
    <w:rsid w:val="00142F46"/>
    <w:rsid w:val="00143563"/>
    <w:rsid w:val="00143AA9"/>
    <w:rsid w:val="00146D3F"/>
    <w:rsid w:val="00150311"/>
    <w:rsid w:val="00151FB1"/>
    <w:rsid w:val="00152DB0"/>
    <w:rsid w:val="001543DC"/>
    <w:rsid w:val="001554F9"/>
    <w:rsid w:val="0016071D"/>
    <w:rsid w:val="00161080"/>
    <w:rsid w:val="00161D1D"/>
    <w:rsid w:val="00162CE2"/>
    <w:rsid w:val="00171E6A"/>
    <w:rsid w:val="0017245B"/>
    <w:rsid w:val="00173C1A"/>
    <w:rsid w:val="0017790A"/>
    <w:rsid w:val="00181725"/>
    <w:rsid w:val="001908E6"/>
    <w:rsid w:val="00191B4D"/>
    <w:rsid w:val="0019285C"/>
    <w:rsid w:val="00194A54"/>
    <w:rsid w:val="00195332"/>
    <w:rsid w:val="00196B9C"/>
    <w:rsid w:val="001A3974"/>
    <w:rsid w:val="001A6B61"/>
    <w:rsid w:val="001A7A91"/>
    <w:rsid w:val="001B25E7"/>
    <w:rsid w:val="001B28AA"/>
    <w:rsid w:val="001B3B67"/>
    <w:rsid w:val="001B3B8A"/>
    <w:rsid w:val="001B4710"/>
    <w:rsid w:val="001B5AA1"/>
    <w:rsid w:val="001C03C0"/>
    <w:rsid w:val="001C460D"/>
    <w:rsid w:val="001D207A"/>
    <w:rsid w:val="001D285A"/>
    <w:rsid w:val="001D3C72"/>
    <w:rsid w:val="001D6FCE"/>
    <w:rsid w:val="001D7DAC"/>
    <w:rsid w:val="001E2F62"/>
    <w:rsid w:val="001E3CB7"/>
    <w:rsid w:val="001E3E82"/>
    <w:rsid w:val="001E4302"/>
    <w:rsid w:val="001E5A50"/>
    <w:rsid w:val="001E6CB6"/>
    <w:rsid w:val="001E76CE"/>
    <w:rsid w:val="001E7734"/>
    <w:rsid w:val="001F148B"/>
    <w:rsid w:val="001F1D6A"/>
    <w:rsid w:val="001F21C1"/>
    <w:rsid w:val="001F2445"/>
    <w:rsid w:val="001F4C46"/>
    <w:rsid w:val="00201285"/>
    <w:rsid w:val="002012DE"/>
    <w:rsid w:val="00201302"/>
    <w:rsid w:val="00206103"/>
    <w:rsid w:val="002074AA"/>
    <w:rsid w:val="0021124A"/>
    <w:rsid w:val="002115E4"/>
    <w:rsid w:val="0021208E"/>
    <w:rsid w:val="00212392"/>
    <w:rsid w:val="00220F82"/>
    <w:rsid w:val="00221900"/>
    <w:rsid w:val="0022309E"/>
    <w:rsid w:val="002236CC"/>
    <w:rsid w:val="00225F28"/>
    <w:rsid w:val="002306FF"/>
    <w:rsid w:val="00231FC3"/>
    <w:rsid w:val="00232455"/>
    <w:rsid w:val="002350C0"/>
    <w:rsid w:val="002357A4"/>
    <w:rsid w:val="00242590"/>
    <w:rsid w:val="002437DC"/>
    <w:rsid w:val="00245169"/>
    <w:rsid w:val="00246BB8"/>
    <w:rsid w:val="00247965"/>
    <w:rsid w:val="002515A2"/>
    <w:rsid w:val="0025168B"/>
    <w:rsid w:val="00253936"/>
    <w:rsid w:val="002542E2"/>
    <w:rsid w:val="002546C6"/>
    <w:rsid w:val="00255D79"/>
    <w:rsid w:val="00256095"/>
    <w:rsid w:val="00256210"/>
    <w:rsid w:val="0025662D"/>
    <w:rsid w:val="00260FA7"/>
    <w:rsid w:val="00265790"/>
    <w:rsid w:val="00267168"/>
    <w:rsid w:val="002675A9"/>
    <w:rsid w:val="002702C7"/>
    <w:rsid w:val="00270491"/>
    <w:rsid w:val="00271738"/>
    <w:rsid w:val="00271AEC"/>
    <w:rsid w:val="002734FB"/>
    <w:rsid w:val="00273DF7"/>
    <w:rsid w:val="00275AB6"/>
    <w:rsid w:val="0027642A"/>
    <w:rsid w:val="00277223"/>
    <w:rsid w:val="00277760"/>
    <w:rsid w:val="00281DFD"/>
    <w:rsid w:val="00282B84"/>
    <w:rsid w:val="00283E23"/>
    <w:rsid w:val="0028447A"/>
    <w:rsid w:val="00284C85"/>
    <w:rsid w:val="002853B6"/>
    <w:rsid w:val="00285999"/>
    <w:rsid w:val="00285B6D"/>
    <w:rsid w:val="00286336"/>
    <w:rsid w:val="00287542"/>
    <w:rsid w:val="0029047B"/>
    <w:rsid w:val="00295614"/>
    <w:rsid w:val="00295E00"/>
    <w:rsid w:val="002A1578"/>
    <w:rsid w:val="002A4AF0"/>
    <w:rsid w:val="002A7980"/>
    <w:rsid w:val="002C0E73"/>
    <w:rsid w:val="002C251F"/>
    <w:rsid w:val="002C360C"/>
    <w:rsid w:val="002C761C"/>
    <w:rsid w:val="002C7E95"/>
    <w:rsid w:val="002D028C"/>
    <w:rsid w:val="002D1E94"/>
    <w:rsid w:val="002D3F8A"/>
    <w:rsid w:val="002D685E"/>
    <w:rsid w:val="002D75D8"/>
    <w:rsid w:val="002E2B61"/>
    <w:rsid w:val="002E7182"/>
    <w:rsid w:val="002F2031"/>
    <w:rsid w:val="002F5397"/>
    <w:rsid w:val="002F6E7E"/>
    <w:rsid w:val="002F7600"/>
    <w:rsid w:val="0030269D"/>
    <w:rsid w:val="00303006"/>
    <w:rsid w:val="003036F1"/>
    <w:rsid w:val="0030458C"/>
    <w:rsid w:val="00304C1E"/>
    <w:rsid w:val="003071BC"/>
    <w:rsid w:val="0031639A"/>
    <w:rsid w:val="00316DA2"/>
    <w:rsid w:val="003176D9"/>
    <w:rsid w:val="0032026C"/>
    <w:rsid w:val="00320EB1"/>
    <w:rsid w:val="003216ED"/>
    <w:rsid w:val="00321EA9"/>
    <w:rsid w:val="00322815"/>
    <w:rsid w:val="003243A0"/>
    <w:rsid w:val="00324BFE"/>
    <w:rsid w:val="00324D6F"/>
    <w:rsid w:val="00325F57"/>
    <w:rsid w:val="003266DF"/>
    <w:rsid w:val="00326C34"/>
    <w:rsid w:val="00327D86"/>
    <w:rsid w:val="00330E8E"/>
    <w:rsid w:val="003342DA"/>
    <w:rsid w:val="00334C26"/>
    <w:rsid w:val="00335460"/>
    <w:rsid w:val="00337733"/>
    <w:rsid w:val="003378BA"/>
    <w:rsid w:val="00343263"/>
    <w:rsid w:val="00344900"/>
    <w:rsid w:val="00344FAD"/>
    <w:rsid w:val="003461E4"/>
    <w:rsid w:val="00347900"/>
    <w:rsid w:val="003479C2"/>
    <w:rsid w:val="00350406"/>
    <w:rsid w:val="003524EE"/>
    <w:rsid w:val="00352E18"/>
    <w:rsid w:val="003534AC"/>
    <w:rsid w:val="0035412E"/>
    <w:rsid w:val="00354295"/>
    <w:rsid w:val="00354B4E"/>
    <w:rsid w:val="00355543"/>
    <w:rsid w:val="00355750"/>
    <w:rsid w:val="00357DBA"/>
    <w:rsid w:val="0036181A"/>
    <w:rsid w:val="00361C2E"/>
    <w:rsid w:val="0036424E"/>
    <w:rsid w:val="0036552E"/>
    <w:rsid w:val="0037241B"/>
    <w:rsid w:val="00380015"/>
    <w:rsid w:val="00380763"/>
    <w:rsid w:val="00382A7C"/>
    <w:rsid w:val="00382A94"/>
    <w:rsid w:val="0039178C"/>
    <w:rsid w:val="00393E96"/>
    <w:rsid w:val="00397A1A"/>
    <w:rsid w:val="00397C2E"/>
    <w:rsid w:val="003A13DA"/>
    <w:rsid w:val="003A1AF3"/>
    <w:rsid w:val="003A2EB6"/>
    <w:rsid w:val="003A31A5"/>
    <w:rsid w:val="003A36A1"/>
    <w:rsid w:val="003A5D84"/>
    <w:rsid w:val="003A7DE8"/>
    <w:rsid w:val="003B134E"/>
    <w:rsid w:val="003B3E24"/>
    <w:rsid w:val="003B71CF"/>
    <w:rsid w:val="003B7ED0"/>
    <w:rsid w:val="003C26D5"/>
    <w:rsid w:val="003C63C9"/>
    <w:rsid w:val="003C67EE"/>
    <w:rsid w:val="003C79A8"/>
    <w:rsid w:val="003C7A66"/>
    <w:rsid w:val="003D3A54"/>
    <w:rsid w:val="003D3C6E"/>
    <w:rsid w:val="003D57E8"/>
    <w:rsid w:val="003D626F"/>
    <w:rsid w:val="003E0B12"/>
    <w:rsid w:val="003E164F"/>
    <w:rsid w:val="003E1C33"/>
    <w:rsid w:val="003E1C7F"/>
    <w:rsid w:val="003E2683"/>
    <w:rsid w:val="003E6057"/>
    <w:rsid w:val="003E661B"/>
    <w:rsid w:val="003E7F5B"/>
    <w:rsid w:val="003F19CE"/>
    <w:rsid w:val="003F2F1D"/>
    <w:rsid w:val="003F41A2"/>
    <w:rsid w:val="00400206"/>
    <w:rsid w:val="00400E4B"/>
    <w:rsid w:val="00402239"/>
    <w:rsid w:val="0040325C"/>
    <w:rsid w:val="00405EAB"/>
    <w:rsid w:val="004101FF"/>
    <w:rsid w:val="00412BF7"/>
    <w:rsid w:val="00412E89"/>
    <w:rsid w:val="004249A0"/>
    <w:rsid w:val="00425596"/>
    <w:rsid w:val="00425717"/>
    <w:rsid w:val="00427B0B"/>
    <w:rsid w:val="00427E48"/>
    <w:rsid w:val="00432222"/>
    <w:rsid w:val="00433966"/>
    <w:rsid w:val="00433D22"/>
    <w:rsid w:val="004360C9"/>
    <w:rsid w:val="004378EA"/>
    <w:rsid w:val="00441A7B"/>
    <w:rsid w:val="00442D2D"/>
    <w:rsid w:val="0044523C"/>
    <w:rsid w:val="00445DD1"/>
    <w:rsid w:val="00445F03"/>
    <w:rsid w:val="00446238"/>
    <w:rsid w:val="0045323A"/>
    <w:rsid w:val="0045401F"/>
    <w:rsid w:val="00455EE4"/>
    <w:rsid w:val="00456413"/>
    <w:rsid w:val="004570F9"/>
    <w:rsid w:val="00463923"/>
    <w:rsid w:val="00466652"/>
    <w:rsid w:val="00467568"/>
    <w:rsid w:val="00470E7E"/>
    <w:rsid w:val="00471537"/>
    <w:rsid w:val="0047202B"/>
    <w:rsid w:val="00474686"/>
    <w:rsid w:val="004754E2"/>
    <w:rsid w:val="00477655"/>
    <w:rsid w:val="0048116F"/>
    <w:rsid w:val="00482196"/>
    <w:rsid w:val="0048406B"/>
    <w:rsid w:val="0048434A"/>
    <w:rsid w:val="0048762B"/>
    <w:rsid w:val="004906A9"/>
    <w:rsid w:val="00494904"/>
    <w:rsid w:val="00494A71"/>
    <w:rsid w:val="004953BC"/>
    <w:rsid w:val="004961C7"/>
    <w:rsid w:val="00497FD7"/>
    <w:rsid w:val="004A0C88"/>
    <w:rsid w:val="004A12D4"/>
    <w:rsid w:val="004A2B73"/>
    <w:rsid w:val="004A3B92"/>
    <w:rsid w:val="004A5F28"/>
    <w:rsid w:val="004A7410"/>
    <w:rsid w:val="004B1522"/>
    <w:rsid w:val="004B152D"/>
    <w:rsid w:val="004B1C93"/>
    <w:rsid w:val="004B2232"/>
    <w:rsid w:val="004B3F35"/>
    <w:rsid w:val="004B644F"/>
    <w:rsid w:val="004B6B88"/>
    <w:rsid w:val="004B77A7"/>
    <w:rsid w:val="004C12B0"/>
    <w:rsid w:val="004C3E85"/>
    <w:rsid w:val="004C5D28"/>
    <w:rsid w:val="004C7BFB"/>
    <w:rsid w:val="004D08BF"/>
    <w:rsid w:val="004D0AC6"/>
    <w:rsid w:val="004D1383"/>
    <w:rsid w:val="004D4B92"/>
    <w:rsid w:val="004D4F48"/>
    <w:rsid w:val="004D7979"/>
    <w:rsid w:val="004E0DA9"/>
    <w:rsid w:val="004E1470"/>
    <w:rsid w:val="004E3A41"/>
    <w:rsid w:val="004E5097"/>
    <w:rsid w:val="004E5587"/>
    <w:rsid w:val="004E55C7"/>
    <w:rsid w:val="004E69D2"/>
    <w:rsid w:val="004E7537"/>
    <w:rsid w:val="004F3221"/>
    <w:rsid w:val="004F3B7A"/>
    <w:rsid w:val="004F4857"/>
    <w:rsid w:val="004F64B7"/>
    <w:rsid w:val="004F6866"/>
    <w:rsid w:val="004F7413"/>
    <w:rsid w:val="00500BFB"/>
    <w:rsid w:val="0050113D"/>
    <w:rsid w:val="00501CFD"/>
    <w:rsid w:val="00503D33"/>
    <w:rsid w:val="0050430C"/>
    <w:rsid w:val="00504C2C"/>
    <w:rsid w:val="00506FD3"/>
    <w:rsid w:val="005075A2"/>
    <w:rsid w:val="0051243A"/>
    <w:rsid w:val="005141FD"/>
    <w:rsid w:val="005212BA"/>
    <w:rsid w:val="00521339"/>
    <w:rsid w:val="005261FE"/>
    <w:rsid w:val="0053058E"/>
    <w:rsid w:val="00530988"/>
    <w:rsid w:val="00531895"/>
    <w:rsid w:val="0053249C"/>
    <w:rsid w:val="00532A25"/>
    <w:rsid w:val="005349AF"/>
    <w:rsid w:val="00537FC6"/>
    <w:rsid w:val="005414F6"/>
    <w:rsid w:val="0054173B"/>
    <w:rsid w:val="00542B8B"/>
    <w:rsid w:val="00547F13"/>
    <w:rsid w:val="00550A63"/>
    <w:rsid w:val="00551A60"/>
    <w:rsid w:val="00552E05"/>
    <w:rsid w:val="00554AAA"/>
    <w:rsid w:val="00556306"/>
    <w:rsid w:val="00557CBD"/>
    <w:rsid w:val="00560977"/>
    <w:rsid w:val="00561DA8"/>
    <w:rsid w:val="005622E7"/>
    <w:rsid w:val="00562BD2"/>
    <w:rsid w:val="005632E1"/>
    <w:rsid w:val="00563A50"/>
    <w:rsid w:val="0056429C"/>
    <w:rsid w:val="00566A83"/>
    <w:rsid w:val="0056745A"/>
    <w:rsid w:val="005706FE"/>
    <w:rsid w:val="0057126A"/>
    <w:rsid w:val="00572686"/>
    <w:rsid w:val="005726DE"/>
    <w:rsid w:val="005773ED"/>
    <w:rsid w:val="00577F13"/>
    <w:rsid w:val="00580265"/>
    <w:rsid w:val="005838D8"/>
    <w:rsid w:val="005866CD"/>
    <w:rsid w:val="005869EC"/>
    <w:rsid w:val="00591527"/>
    <w:rsid w:val="00592310"/>
    <w:rsid w:val="00593B43"/>
    <w:rsid w:val="00594934"/>
    <w:rsid w:val="005961B8"/>
    <w:rsid w:val="00596608"/>
    <w:rsid w:val="005A21AA"/>
    <w:rsid w:val="005A3697"/>
    <w:rsid w:val="005A73EB"/>
    <w:rsid w:val="005B0D5E"/>
    <w:rsid w:val="005B37F6"/>
    <w:rsid w:val="005B422C"/>
    <w:rsid w:val="005B460E"/>
    <w:rsid w:val="005B4D9C"/>
    <w:rsid w:val="005B525E"/>
    <w:rsid w:val="005B58E2"/>
    <w:rsid w:val="005B5AFB"/>
    <w:rsid w:val="005B725E"/>
    <w:rsid w:val="005C3142"/>
    <w:rsid w:val="005C5286"/>
    <w:rsid w:val="005C6E77"/>
    <w:rsid w:val="005D30CC"/>
    <w:rsid w:val="005D341B"/>
    <w:rsid w:val="005D344A"/>
    <w:rsid w:val="005E07E3"/>
    <w:rsid w:val="005E1D5B"/>
    <w:rsid w:val="005E24AD"/>
    <w:rsid w:val="005E2E2C"/>
    <w:rsid w:val="005E71B6"/>
    <w:rsid w:val="005F10AC"/>
    <w:rsid w:val="005F4F5F"/>
    <w:rsid w:val="005F5BA2"/>
    <w:rsid w:val="006007A1"/>
    <w:rsid w:val="0060146D"/>
    <w:rsid w:val="00601636"/>
    <w:rsid w:val="006052A0"/>
    <w:rsid w:val="0060786D"/>
    <w:rsid w:val="006111B5"/>
    <w:rsid w:val="006114EC"/>
    <w:rsid w:val="00611A6C"/>
    <w:rsid w:val="00613390"/>
    <w:rsid w:val="00613960"/>
    <w:rsid w:val="00615010"/>
    <w:rsid w:val="006155DA"/>
    <w:rsid w:val="0061599A"/>
    <w:rsid w:val="00620969"/>
    <w:rsid w:val="00625175"/>
    <w:rsid w:val="00625963"/>
    <w:rsid w:val="00627018"/>
    <w:rsid w:val="00627160"/>
    <w:rsid w:val="00631D45"/>
    <w:rsid w:val="006377A7"/>
    <w:rsid w:val="00641612"/>
    <w:rsid w:val="00643144"/>
    <w:rsid w:val="0064757D"/>
    <w:rsid w:val="00652CDA"/>
    <w:rsid w:val="00654868"/>
    <w:rsid w:val="006608ED"/>
    <w:rsid w:val="00660968"/>
    <w:rsid w:val="00662A5A"/>
    <w:rsid w:val="0066420C"/>
    <w:rsid w:val="00664CEF"/>
    <w:rsid w:val="006669D7"/>
    <w:rsid w:val="00667234"/>
    <w:rsid w:val="00667EF1"/>
    <w:rsid w:val="00673B3F"/>
    <w:rsid w:val="00673D3D"/>
    <w:rsid w:val="006753B4"/>
    <w:rsid w:val="00675489"/>
    <w:rsid w:val="00676E82"/>
    <w:rsid w:val="006772CD"/>
    <w:rsid w:val="00677D13"/>
    <w:rsid w:val="00681C1E"/>
    <w:rsid w:val="0068268F"/>
    <w:rsid w:val="00683A06"/>
    <w:rsid w:val="00683F25"/>
    <w:rsid w:val="00685911"/>
    <w:rsid w:val="006900C7"/>
    <w:rsid w:val="006908A4"/>
    <w:rsid w:val="006931C3"/>
    <w:rsid w:val="006934E5"/>
    <w:rsid w:val="00693EBD"/>
    <w:rsid w:val="006974B2"/>
    <w:rsid w:val="006A0753"/>
    <w:rsid w:val="006A19B3"/>
    <w:rsid w:val="006A2B3F"/>
    <w:rsid w:val="006A5D00"/>
    <w:rsid w:val="006A686A"/>
    <w:rsid w:val="006A7811"/>
    <w:rsid w:val="006B45E1"/>
    <w:rsid w:val="006B542C"/>
    <w:rsid w:val="006C29F9"/>
    <w:rsid w:val="006C3F00"/>
    <w:rsid w:val="006D3446"/>
    <w:rsid w:val="006D3DC4"/>
    <w:rsid w:val="006D57EC"/>
    <w:rsid w:val="006D761E"/>
    <w:rsid w:val="006E280C"/>
    <w:rsid w:val="006E3134"/>
    <w:rsid w:val="006E43B4"/>
    <w:rsid w:val="006E4605"/>
    <w:rsid w:val="006E52FD"/>
    <w:rsid w:val="006E7557"/>
    <w:rsid w:val="006F225D"/>
    <w:rsid w:val="006F3691"/>
    <w:rsid w:val="006F3897"/>
    <w:rsid w:val="006F3FA7"/>
    <w:rsid w:val="006F5940"/>
    <w:rsid w:val="00700CBB"/>
    <w:rsid w:val="00700E21"/>
    <w:rsid w:val="00701CEA"/>
    <w:rsid w:val="007020C7"/>
    <w:rsid w:val="00702292"/>
    <w:rsid w:val="0070306B"/>
    <w:rsid w:val="00703C37"/>
    <w:rsid w:val="00704CAA"/>
    <w:rsid w:val="0070576B"/>
    <w:rsid w:val="00706E7E"/>
    <w:rsid w:val="00707B39"/>
    <w:rsid w:val="00711439"/>
    <w:rsid w:val="00711F8C"/>
    <w:rsid w:val="00712327"/>
    <w:rsid w:val="00713AD3"/>
    <w:rsid w:val="00716876"/>
    <w:rsid w:val="0071692C"/>
    <w:rsid w:val="0071750A"/>
    <w:rsid w:val="007175AA"/>
    <w:rsid w:val="00722574"/>
    <w:rsid w:val="00724B89"/>
    <w:rsid w:val="00724F36"/>
    <w:rsid w:val="00726133"/>
    <w:rsid w:val="00730CA3"/>
    <w:rsid w:val="00731FBF"/>
    <w:rsid w:val="007325C8"/>
    <w:rsid w:val="00733CB3"/>
    <w:rsid w:val="00735B47"/>
    <w:rsid w:val="00736889"/>
    <w:rsid w:val="007407F6"/>
    <w:rsid w:val="007411C8"/>
    <w:rsid w:val="00743395"/>
    <w:rsid w:val="00743E48"/>
    <w:rsid w:val="007453C6"/>
    <w:rsid w:val="00745DDC"/>
    <w:rsid w:val="007472FB"/>
    <w:rsid w:val="00752079"/>
    <w:rsid w:val="00752662"/>
    <w:rsid w:val="00753CC2"/>
    <w:rsid w:val="0075465F"/>
    <w:rsid w:val="0075658D"/>
    <w:rsid w:val="007567BC"/>
    <w:rsid w:val="0075720C"/>
    <w:rsid w:val="00761461"/>
    <w:rsid w:val="007620AC"/>
    <w:rsid w:val="0076253A"/>
    <w:rsid w:val="0076315F"/>
    <w:rsid w:val="007729BC"/>
    <w:rsid w:val="00774185"/>
    <w:rsid w:val="007758BB"/>
    <w:rsid w:val="00776CF0"/>
    <w:rsid w:val="00777027"/>
    <w:rsid w:val="0078029E"/>
    <w:rsid w:val="00781C6D"/>
    <w:rsid w:val="007839F4"/>
    <w:rsid w:val="0078630B"/>
    <w:rsid w:val="00786DD5"/>
    <w:rsid w:val="00787390"/>
    <w:rsid w:val="00787B15"/>
    <w:rsid w:val="00787D5F"/>
    <w:rsid w:val="0079087E"/>
    <w:rsid w:val="00792D37"/>
    <w:rsid w:val="007954DE"/>
    <w:rsid w:val="00795723"/>
    <w:rsid w:val="00796B56"/>
    <w:rsid w:val="00796D3C"/>
    <w:rsid w:val="0079780B"/>
    <w:rsid w:val="007A0C6D"/>
    <w:rsid w:val="007A0D9B"/>
    <w:rsid w:val="007A0FB9"/>
    <w:rsid w:val="007A37C9"/>
    <w:rsid w:val="007A4B2B"/>
    <w:rsid w:val="007B0532"/>
    <w:rsid w:val="007B2AD8"/>
    <w:rsid w:val="007C02C2"/>
    <w:rsid w:val="007C06BB"/>
    <w:rsid w:val="007C1C1E"/>
    <w:rsid w:val="007C2ECC"/>
    <w:rsid w:val="007C34DE"/>
    <w:rsid w:val="007C4E59"/>
    <w:rsid w:val="007C5B84"/>
    <w:rsid w:val="007D0A28"/>
    <w:rsid w:val="007D0C96"/>
    <w:rsid w:val="007D201C"/>
    <w:rsid w:val="007D220A"/>
    <w:rsid w:val="007D3913"/>
    <w:rsid w:val="007D5CBB"/>
    <w:rsid w:val="007D5D2F"/>
    <w:rsid w:val="007D745F"/>
    <w:rsid w:val="007D772D"/>
    <w:rsid w:val="007E163E"/>
    <w:rsid w:val="007E2FB6"/>
    <w:rsid w:val="007E472F"/>
    <w:rsid w:val="007E739D"/>
    <w:rsid w:val="007F099C"/>
    <w:rsid w:val="007F0B8A"/>
    <w:rsid w:val="007F0E16"/>
    <w:rsid w:val="007F349A"/>
    <w:rsid w:val="007F3D86"/>
    <w:rsid w:val="007F5800"/>
    <w:rsid w:val="007F5C0A"/>
    <w:rsid w:val="007F7F71"/>
    <w:rsid w:val="00802946"/>
    <w:rsid w:val="00806059"/>
    <w:rsid w:val="00806A56"/>
    <w:rsid w:val="00806BA0"/>
    <w:rsid w:val="008136D2"/>
    <w:rsid w:val="00813901"/>
    <w:rsid w:val="008140C7"/>
    <w:rsid w:val="00814C1F"/>
    <w:rsid w:val="00816781"/>
    <w:rsid w:val="00816D31"/>
    <w:rsid w:val="00822753"/>
    <w:rsid w:val="00822F9D"/>
    <w:rsid w:val="00831AD1"/>
    <w:rsid w:val="00834BFA"/>
    <w:rsid w:val="0083591C"/>
    <w:rsid w:val="00835F93"/>
    <w:rsid w:val="00841262"/>
    <w:rsid w:val="0084186D"/>
    <w:rsid w:val="00843973"/>
    <w:rsid w:val="00844EEC"/>
    <w:rsid w:val="008502E9"/>
    <w:rsid w:val="008502FE"/>
    <w:rsid w:val="00850DEF"/>
    <w:rsid w:val="00852297"/>
    <w:rsid w:val="0085276C"/>
    <w:rsid w:val="008530CE"/>
    <w:rsid w:val="00854556"/>
    <w:rsid w:val="00855D43"/>
    <w:rsid w:val="0085749A"/>
    <w:rsid w:val="008608A6"/>
    <w:rsid w:val="00860A12"/>
    <w:rsid w:val="008612B4"/>
    <w:rsid w:val="0086170B"/>
    <w:rsid w:val="00862413"/>
    <w:rsid w:val="008625D6"/>
    <w:rsid w:val="008657AD"/>
    <w:rsid w:val="00866082"/>
    <w:rsid w:val="008675E2"/>
    <w:rsid w:val="00867F9C"/>
    <w:rsid w:val="00870FB7"/>
    <w:rsid w:val="00873634"/>
    <w:rsid w:val="0087410D"/>
    <w:rsid w:val="008743A1"/>
    <w:rsid w:val="00875A0C"/>
    <w:rsid w:val="00875ADF"/>
    <w:rsid w:val="00876890"/>
    <w:rsid w:val="00877EA1"/>
    <w:rsid w:val="008824EB"/>
    <w:rsid w:val="00886399"/>
    <w:rsid w:val="00887163"/>
    <w:rsid w:val="00891466"/>
    <w:rsid w:val="00891903"/>
    <w:rsid w:val="0089367C"/>
    <w:rsid w:val="0089403B"/>
    <w:rsid w:val="00897A26"/>
    <w:rsid w:val="008A0FE9"/>
    <w:rsid w:val="008A125E"/>
    <w:rsid w:val="008A3248"/>
    <w:rsid w:val="008A329E"/>
    <w:rsid w:val="008A50DB"/>
    <w:rsid w:val="008A6E0E"/>
    <w:rsid w:val="008B283F"/>
    <w:rsid w:val="008B2BA1"/>
    <w:rsid w:val="008B3BFB"/>
    <w:rsid w:val="008B4DFD"/>
    <w:rsid w:val="008B52BD"/>
    <w:rsid w:val="008B543F"/>
    <w:rsid w:val="008B5AD4"/>
    <w:rsid w:val="008C22AF"/>
    <w:rsid w:val="008C464C"/>
    <w:rsid w:val="008D1715"/>
    <w:rsid w:val="008D1941"/>
    <w:rsid w:val="008D3105"/>
    <w:rsid w:val="008D34E8"/>
    <w:rsid w:val="008D431C"/>
    <w:rsid w:val="008D4E64"/>
    <w:rsid w:val="008D5206"/>
    <w:rsid w:val="008D62BC"/>
    <w:rsid w:val="008D6A52"/>
    <w:rsid w:val="008D75A8"/>
    <w:rsid w:val="008E0DA7"/>
    <w:rsid w:val="008E2018"/>
    <w:rsid w:val="008E326F"/>
    <w:rsid w:val="008E5171"/>
    <w:rsid w:val="008E5367"/>
    <w:rsid w:val="008F15D4"/>
    <w:rsid w:val="008F1AE9"/>
    <w:rsid w:val="008F224D"/>
    <w:rsid w:val="008F3E3D"/>
    <w:rsid w:val="008F66CE"/>
    <w:rsid w:val="009038E1"/>
    <w:rsid w:val="009066C2"/>
    <w:rsid w:val="009077FE"/>
    <w:rsid w:val="00911626"/>
    <w:rsid w:val="00914CA0"/>
    <w:rsid w:val="0092170A"/>
    <w:rsid w:val="00921D64"/>
    <w:rsid w:val="009247D2"/>
    <w:rsid w:val="0092487C"/>
    <w:rsid w:val="0092745C"/>
    <w:rsid w:val="0093349F"/>
    <w:rsid w:val="00935478"/>
    <w:rsid w:val="00935ECA"/>
    <w:rsid w:val="00937CC9"/>
    <w:rsid w:val="009506B3"/>
    <w:rsid w:val="009517D8"/>
    <w:rsid w:val="00953ADF"/>
    <w:rsid w:val="00956770"/>
    <w:rsid w:val="00957278"/>
    <w:rsid w:val="009656EF"/>
    <w:rsid w:val="009660F1"/>
    <w:rsid w:val="00967710"/>
    <w:rsid w:val="009701E7"/>
    <w:rsid w:val="009724D4"/>
    <w:rsid w:val="00973144"/>
    <w:rsid w:val="009774BF"/>
    <w:rsid w:val="009810A5"/>
    <w:rsid w:val="0098276D"/>
    <w:rsid w:val="00986E8E"/>
    <w:rsid w:val="0098743E"/>
    <w:rsid w:val="0099152D"/>
    <w:rsid w:val="00993DB7"/>
    <w:rsid w:val="0099520C"/>
    <w:rsid w:val="009958A7"/>
    <w:rsid w:val="009A0256"/>
    <w:rsid w:val="009A0D66"/>
    <w:rsid w:val="009A2FD9"/>
    <w:rsid w:val="009A6AB4"/>
    <w:rsid w:val="009B04AC"/>
    <w:rsid w:val="009B25B5"/>
    <w:rsid w:val="009B4F57"/>
    <w:rsid w:val="009B5B1D"/>
    <w:rsid w:val="009C05BD"/>
    <w:rsid w:val="009C3160"/>
    <w:rsid w:val="009C5AA2"/>
    <w:rsid w:val="009D10AE"/>
    <w:rsid w:val="009D214D"/>
    <w:rsid w:val="009D2BF8"/>
    <w:rsid w:val="009D65B5"/>
    <w:rsid w:val="009E05D0"/>
    <w:rsid w:val="009E0947"/>
    <w:rsid w:val="009E0EBB"/>
    <w:rsid w:val="009E1A4E"/>
    <w:rsid w:val="009E63DF"/>
    <w:rsid w:val="009F057C"/>
    <w:rsid w:val="009F060A"/>
    <w:rsid w:val="009F1669"/>
    <w:rsid w:val="009F28EF"/>
    <w:rsid w:val="009F3288"/>
    <w:rsid w:val="009F64EF"/>
    <w:rsid w:val="00A03F40"/>
    <w:rsid w:val="00A047C5"/>
    <w:rsid w:val="00A05B5C"/>
    <w:rsid w:val="00A06B04"/>
    <w:rsid w:val="00A12523"/>
    <w:rsid w:val="00A13387"/>
    <w:rsid w:val="00A15001"/>
    <w:rsid w:val="00A16E9F"/>
    <w:rsid w:val="00A175F1"/>
    <w:rsid w:val="00A20BF6"/>
    <w:rsid w:val="00A22C3F"/>
    <w:rsid w:val="00A23949"/>
    <w:rsid w:val="00A27960"/>
    <w:rsid w:val="00A36333"/>
    <w:rsid w:val="00A36776"/>
    <w:rsid w:val="00A4325E"/>
    <w:rsid w:val="00A43764"/>
    <w:rsid w:val="00A456B8"/>
    <w:rsid w:val="00A47A30"/>
    <w:rsid w:val="00A545B3"/>
    <w:rsid w:val="00A54E44"/>
    <w:rsid w:val="00A553CC"/>
    <w:rsid w:val="00A5572C"/>
    <w:rsid w:val="00A55A97"/>
    <w:rsid w:val="00A561B6"/>
    <w:rsid w:val="00A566AB"/>
    <w:rsid w:val="00A568E9"/>
    <w:rsid w:val="00A57A13"/>
    <w:rsid w:val="00A623F9"/>
    <w:rsid w:val="00A65908"/>
    <w:rsid w:val="00A65934"/>
    <w:rsid w:val="00A70397"/>
    <w:rsid w:val="00A7567D"/>
    <w:rsid w:val="00A76DD3"/>
    <w:rsid w:val="00A77A68"/>
    <w:rsid w:val="00A77C86"/>
    <w:rsid w:val="00A80156"/>
    <w:rsid w:val="00A80610"/>
    <w:rsid w:val="00A84C3D"/>
    <w:rsid w:val="00A86BC2"/>
    <w:rsid w:val="00A874FA"/>
    <w:rsid w:val="00A87D5A"/>
    <w:rsid w:val="00A901C8"/>
    <w:rsid w:val="00A90803"/>
    <w:rsid w:val="00A92880"/>
    <w:rsid w:val="00A933EB"/>
    <w:rsid w:val="00A941ED"/>
    <w:rsid w:val="00A945CB"/>
    <w:rsid w:val="00A9658A"/>
    <w:rsid w:val="00A965EF"/>
    <w:rsid w:val="00A96611"/>
    <w:rsid w:val="00A979D2"/>
    <w:rsid w:val="00AA140E"/>
    <w:rsid w:val="00AA23EB"/>
    <w:rsid w:val="00AA30F2"/>
    <w:rsid w:val="00AA6298"/>
    <w:rsid w:val="00AA6A29"/>
    <w:rsid w:val="00AB5A50"/>
    <w:rsid w:val="00AB6A63"/>
    <w:rsid w:val="00AB6CDF"/>
    <w:rsid w:val="00AC2DFA"/>
    <w:rsid w:val="00AC4232"/>
    <w:rsid w:val="00AC6E89"/>
    <w:rsid w:val="00AD31EE"/>
    <w:rsid w:val="00AD3989"/>
    <w:rsid w:val="00AD3E41"/>
    <w:rsid w:val="00AD7B59"/>
    <w:rsid w:val="00AE5EEF"/>
    <w:rsid w:val="00AE7236"/>
    <w:rsid w:val="00AF1DA6"/>
    <w:rsid w:val="00AF3550"/>
    <w:rsid w:val="00AF6219"/>
    <w:rsid w:val="00AF73E7"/>
    <w:rsid w:val="00AF7482"/>
    <w:rsid w:val="00AF7F62"/>
    <w:rsid w:val="00B00DDB"/>
    <w:rsid w:val="00B02C0E"/>
    <w:rsid w:val="00B064E6"/>
    <w:rsid w:val="00B073D3"/>
    <w:rsid w:val="00B10081"/>
    <w:rsid w:val="00B10291"/>
    <w:rsid w:val="00B1101F"/>
    <w:rsid w:val="00B11CBC"/>
    <w:rsid w:val="00B14A69"/>
    <w:rsid w:val="00B23EB0"/>
    <w:rsid w:val="00B24EAF"/>
    <w:rsid w:val="00B269C6"/>
    <w:rsid w:val="00B26FCE"/>
    <w:rsid w:val="00B311FC"/>
    <w:rsid w:val="00B34437"/>
    <w:rsid w:val="00B34473"/>
    <w:rsid w:val="00B36149"/>
    <w:rsid w:val="00B363DF"/>
    <w:rsid w:val="00B37369"/>
    <w:rsid w:val="00B40434"/>
    <w:rsid w:val="00B42099"/>
    <w:rsid w:val="00B459C1"/>
    <w:rsid w:val="00B471B9"/>
    <w:rsid w:val="00B52EFC"/>
    <w:rsid w:val="00B52FC8"/>
    <w:rsid w:val="00B55D38"/>
    <w:rsid w:val="00B5640C"/>
    <w:rsid w:val="00B6243F"/>
    <w:rsid w:val="00B62CB2"/>
    <w:rsid w:val="00B64259"/>
    <w:rsid w:val="00B707C3"/>
    <w:rsid w:val="00B70C0A"/>
    <w:rsid w:val="00B72697"/>
    <w:rsid w:val="00B72F31"/>
    <w:rsid w:val="00B74D87"/>
    <w:rsid w:val="00B753E7"/>
    <w:rsid w:val="00B75EF9"/>
    <w:rsid w:val="00B77D66"/>
    <w:rsid w:val="00B82AF9"/>
    <w:rsid w:val="00B82E0B"/>
    <w:rsid w:val="00B8326B"/>
    <w:rsid w:val="00B86E94"/>
    <w:rsid w:val="00B86F2F"/>
    <w:rsid w:val="00B87F94"/>
    <w:rsid w:val="00B91463"/>
    <w:rsid w:val="00B91803"/>
    <w:rsid w:val="00B94FBC"/>
    <w:rsid w:val="00B970C1"/>
    <w:rsid w:val="00BA1D78"/>
    <w:rsid w:val="00BA3FA0"/>
    <w:rsid w:val="00BA45A9"/>
    <w:rsid w:val="00BA5390"/>
    <w:rsid w:val="00BA7D27"/>
    <w:rsid w:val="00BB31B8"/>
    <w:rsid w:val="00BB437F"/>
    <w:rsid w:val="00BB75DB"/>
    <w:rsid w:val="00BC41C2"/>
    <w:rsid w:val="00BC430D"/>
    <w:rsid w:val="00BC4A4A"/>
    <w:rsid w:val="00BD391F"/>
    <w:rsid w:val="00BD3FB5"/>
    <w:rsid w:val="00BD501B"/>
    <w:rsid w:val="00BD50FA"/>
    <w:rsid w:val="00BD6157"/>
    <w:rsid w:val="00BD6B70"/>
    <w:rsid w:val="00BF2E09"/>
    <w:rsid w:val="00BF2E90"/>
    <w:rsid w:val="00BF3938"/>
    <w:rsid w:val="00BF5999"/>
    <w:rsid w:val="00C01A83"/>
    <w:rsid w:val="00C03CE4"/>
    <w:rsid w:val="00C042EB"/>
    <w:rsid w:val="00C0524D"/>
    <w:rsid w:val="00C05772"/>
    <w:rsid w:val="00C05D60"/>
    <w:rsid w:val="00C06814"/>
    <w:rsid w:val="00C0740B"/>
    <w:rsid w:val="00C12973"/>
    <w:rsid w:val="00C234BF"/>
    <w:rsid w:val="00C25A5E"/>
    <w:rsid w:val="00C25F5E"/>
    <w:rsid w:val="00C30F8E"/>
    <w:rsid w:val="00C3186B"/>
    <w:rsid w:val="00C31C13"/>
    <w:rsid w:val="00C32781"/>
    <w:rsid w:val="00C32E83"/>
    <w:rsid w:val="00C34B30"/>
    <w:rsid w:val="00C363BA"/>
    <w:rsid w:val="00C37144"/>
    <w:rsid w:val="00C375EA"/>
    <w:rsid w:val="00C37987"/>
    <w:rsid w:val="00C4022C"/>
    <w:rsid w:val="00C40AF5"/>
    <w:rsid w:val="00C44D93"/>
    <w:rsid w:val="00C45CAF"/>
    <w:rsid w:val="00C46365"/>
    <w:rsid w:val="00C47A51"/>
    <w:rsid w:val="00C500C2"/>
    <w:rsid w:val="00C51266"/>
    <w:rsid w:val="00C514B3"/>
    <w:rsid w:val="00C51649"/>
    <w:rsid w:val="00C52A19"/>
    <w:rsid w:val="00C5629E"/>
    <w:rsid w:val="00C56381"/>
    <w:rsid w:val="00C56CC6"/>
    <w:rsid w:val="00C56D99"/>
    <w:rsid w:val="00C56EBA"/>
    <w:rsid w:val="00C570CE"/>
    <w:rsid w:val="00C57F9D"/>
    <w:rsid w:val="00C6001D"/>
    <w:rsid w:val="00C60ABB"/>
    <w:rsid w:val="00C61BC0"/>
    <w:rsid w:val="00C61E33"/>
    <w:rsid w:val="00C6372E"/>
    <w:rsid w:val="00C64F0B"/>
    <w:rsid w:val="00C7109C"/>
    <w:rsid w:val="00C7138B"/>
    <w:rsid w:val="00C72E02"/>
    <w:rsid w:val="00C73977"/>
    <w:rsid w:val="00C746AB"/>
    <w:rsid w:val="00C74A52"/>
    <w:rsid w:val="00C74D98"/>
    <w:rsid w:val="00C7760F"/>
    <w:rsid w:val="00C83587"/>
    <w:rsid w:val="00C83B46"/>
    <w:rsid w:val="00C84C87"/>
    <w:rsid w:val="00C85722"/>
    <w:rsid w:val="00C92AB5"/>
    <w:rsid w:val="00C94ABA"/>
    <w:rsid w:val="00C96738"/>
    <w:rsid w:val="00C97D19"/>
    <w:rsid w:val="00CA1934"/>
    <w:rsid w:val="00CA2696"/>
    <w:rsid w:val="00CA5744"/>
    <w:rsid w:val="00CA5E32"/>
    <w:rsid w:val="00CA7211"/>
    <w:rsid w:val="00CA7515"/>
    <w:rsid w:val="00CB10B1"/>
    <w:rsid w:val="00CB256A"/>
    <w:rsid w:val="00CB50CC"/>
    <w:rsid w:val="00CB6278"/>
    <w:rsid w:val="00CB7F26"/>
    <w:rsid w:val="00CC33FD"/>
    <w:rsid w:val="00CC5935"/>
    <w:rsid w:val="00CD0A1A"/>
    <w:rsid w:val="00CD2711"/>
    <w:rsid w:val="00CD59EB"/>
    <w:rsid w:val="00CD6948"/>
    <w:rsid w:val="00CD6E9D"/>
    <w:rsid w:val="00CD7EFE"/>
    <w:rsid w:val="00CE068A"/>
    <w:rsid w:val="00CE0A98"/>
    <w:rsid w:val="00CE2F55"/>
    <w:rsid w:val="00CE391A"/>
    <w:rsid w:val="00CE57F5"/>
    <w:rsid w:val="00CE62F4"/>
    <w:rsid w:val="00CE7335"/>
    <w:rsid w:val="00CF1421"/>
    <w:rsid w:val="00CF5D6A"/>
    <w:rsid w:val="00CF629F"/>
    <w:rsid w:val="00CF6410"/>
    <w:rsid w:val="00D006B1"/>
    <w:rsid w:val="00D0085C"/>
    <w:rsid w:val="00D054A0"/>
    <w:rsid w:val="00D05A18"/>
    <w:rsid w:val="00D10827"/>
    <w:rsid w:val="00D11A9F"/>
    <w:rsid w:val="00D11C2F"/>
    <w:rsid w:val="00D128F9"/>
    <w:rsid w:val="00D12BF9"/>
    <w:rsid w:val="00D13732"/>
    <w:rsid w:val="00D13B16"/>
    <w:rsid w:val="00D14346"/>
    <w:rsid w:val="00D1586F"/>
    <w:rsid w:val="00D21747"/>
    <w:rsid w:val="00D250F8"/>
    <w:rsid w:val="00D3031B"/>
    <w:rsid w:val="00D30FD0"/>
    <w:rsid w:val="00D35C56"/>
    <w:rsid w:val="00D36C5F"/>
    <w:rsid w:val="00D37894"/>
    <w:rsid w:val="00D42347"/>
    <w:rsid w:val="00D444B9"/>
    <w:rsid w:val="00D4479C"/>
    <w:rsid w:val="00D45A78"/>
    <w:rsid w:val="00D51BAC"/>
    <w:rsid w:val="00D52B5C"/>
    <w:rsid w:val="00D53626"/>
    <w:rsid w:val="00D540BA"/>
    <w:rsid w:val="00D56EB2"/>
    <w:rsid w:val="00D600D8"/>
    <w:rsid w:val="00D603D8"/>
    <w:rsid w:val="00D606B6"/>
    <w:rsid w:val="00D62A7E"/>
    <w:rsid w:val="00D63E12"/>
    <w:rsid w:val="00D65BD4"/>
    <w:rsid w:val="00D677B3"/>
    <w:rsid w:val="00D67D3C"/>
    <w:rsid w:val="00D70105"/>
    <w:rsid w:val="00D722E4"/>
    <w:rsid w:val="00D72622"/>
    <w:rsid w:val="00D7378D"/>
    <w:rsid w:val="00D763F9"/>
    <w:rsid w:val="00D779E9"/>
    <w:rsid w:val="00D81BAB"/>
    <w:rsid w:val="00D81EBC"/>
    <w:rsid w:val="00D8280F"/>
    <w:rsid w:val="00D82842"/>
    <w:rsid w:val="00D841B3"/>
    <w:rsid w:val="00D850C7"/>
    <w:rsid w:val="00D86471"/>
    <w:rsid w:val="00D905C7"/>
    <w:rsid w:val="00D92EA9"/>
    <w:rsid w:val="00D9305C"/>
    <w:rsid w:val="00D97048"/>
    <w:rsid w:val="00D971A1"/>
    <w:rsid w:val="00D97372"/>
    <w:rsid w:val="00D97622"/>
    <w:rsid w:val="00DA0894"/>
    <w:rsid w:val="00DA1F34"/>
    <w:rsid w:val="00DA2102"/>
    <w:rsid w:val="00DA218B"/>
    <w:rsid w:val="00DA3F3E"/>
    <w:rsid w:val="00DA43CE"/>
    <w:rsid w:val="00DA4709"/>
    <w:rsid w:val="00DA7079"/>
    <w:rsid w:val="00DA741B"/>
    <w:rsid w:val="00DB0D02"/>
    <w:rsid w:val="00DB15C8"/>
    <w:rsid w:val="00DB2820"/>
    <w:rsid w:val="00DB293B"/>
    <w:rsid w:val="00DB3A3A"/>
    <w:rsid w:val="00DB443B"/>
    <w:rsid w:val="00DB68F4"/>
    <w:rsid w:val="00DB77D1"/>
    <w:rsid w:val="00DC0849"/>
    <w:rsid w:val="00DC155B"/>
    <w:rsid w:val="00DC51CC"/>
    <w:rsid w:val="00DC72B7"/>
    <w:rsid w:val="00DD1DCD"/>
    <w:rsid w:val="00DD24B2"/>
    <w:rsid w:val="00DD3217"/>
    <w:rsid w:val="00DD6DC6"/>
    <w:rsid w:val="00DE1BB2"/>
    <w:rsid w:val="00DE2886"/>
    <w:rsid w:val="00DE4499"/>
    <w:rsid w:val="00DE46DA"/>
    <w:rsid w:val="00DE61EA"/>
    <w:rsid w:val="00DE67F4"/>
    <w:rsid w:val="00DE6D4E"/>
    <w:rsid w:val="00DF0862"/>
    <w:rsid w:val="00DF0F1E"/>
    <w:rsid w:val="00DF3FFC"/>
    <w:rsid w:val="00DF6D99"/>
    <w:rsid w:val="00E0345C"/>
    <w:rsid w:val="00E0484B"/>
    <w:rsid w:val="00E04CF2"/>
    <w:rsid w:val="00E04FF9"/>
    <w:rsid w:val="00E07F08"/>
    <w:rsid w:val="00E07F23"/>
    <w:rsid w:val="00E10CD1"/>
    <w:rsid w:val="00E228BC"/>
    <w:rsid w:val="00E24E4D"/>
    <w:rsid w:val="00E24EB3"/>
    <w:rsid w:val="00E2717B"/>
    <w:rsid w:val="00E30764"/>
    <w:rsid w:val="00E3182C"/>
    <w:rsid w:val="00E33755"/>
    <w:rsid w:val="00E337E6"/>
    <w:rsid w:val="00E356DD"/>
    <w:rsid w:val="00E36037"/>
    <w:rsid w:val="00E3661B"/>
    <w:rsid w:val="00E41736"/>
    <w:rsid w:val="00E41FFB"/>
    <w:rsid w:val="00E42369"/>
    <w:rsid w:val="00E4271C"/>
    <w:rsid w:val="00E45F1D"/>
    <w:rsid w:val="00E45F36"/>
    <w:rsid w:val="00E501AB"/>
    <w:rsid w:val="00E50403"/>
    <w:rsid w:val="00E50DBB"/>
    <w:rsid w:val="00E52155"/>
    <w:rsid w:val="00E52337"/>
    <w:rsid w:val="00E5282C"/>
    <w:rsid w:val="00E5417D"/>
    <w:rsid w:val="00E5426A"/>
    <w:rsid w:val="00E55815"/>
    <w:rsid w:val="00E57350"/>
    <w:rsid w:val="00E576B4"/>
    <w:rsid w:val="00E62CF3"/>
    <w:rsid w:val="00E6348B"/>
    <w:rsid w:val="00E6395A"/>
    <w:rsid w:val="00E63AD5"/>
    <w:rsid w:val="00E64327"/>
    <w:rsid w:val="00E65B1C"/>
    <w:rsid w:val="00E71D89"/>
    <w:rsid w:val="00E76C24"/>
    <w:rsid w:val="00E77178"/>
    <w:rsid w:val="00E800D1"/>
    <w:rsid w:val="00E8392D"/>
    <w:rsid w:val="00E846FE"/>
    <w:rsid w:val="00E84DB8"/>
    <w:rsid w:val="00E85D24"/>
    <w:rsid w:val="00E864C8"/>
    <w:rsid w:val="00E86868"/>
    <w:rsid w:val="00E86E43"/>
    <w:rsid w:val="00E906F3"/>
    <w:rsid w:val="00E92470"/>
    <w:rsid w:val="00E928FC"/>
    <w:rsid w:val="00E94870"/>
    <w:rsid w:val="00E94AD7"/>
    <w:rsid w:val="00E97A08"/>
    <w:rsid w:val="00EA1AE7"/>
    <w:rsid w:val="00EA1B01"/>
    <w:rsid w:val="00EA1FFE"/>
    <w:rsid w:val="00EA2A19"/>
    <w:rsid w:val="00EA7B3B"/>
    <w:rsid w:val="00EA7E47"/>
    <w:rsid w:val="00EB1C61"/>
    <w:rsid w:val="00EB269D"/>
    <w:rsid w:val="00EB46DF"/>
    <w:rsid w:val="00EB53AB"/>
    <w:rsid w:val="00EB68FC"/>
    <w:rsid w:val="00EB7CE8"/>
    <w:rsid w:val="00EC4AF9"/>
    <w:rsid w:val="00EC6DE8"/>
    <w:rsid w:val="00ED06E5"/>
    <w:rsid w:val="00ED421E"/>
    <w:rsid w:val="00ED451A"/>
    <w:rsid w:val="00ED6577"/>
    <w:rsid w:val="00ED7172"/>
    <w:rsid w:val="00EE1188"/>
    <w:rsid w:val="00EE2970"/>
    <w:rsid w:val="00EE3EA5"/>
    <w:rsid w:val="00EE6381"/>
    <w:rsid w:val="00EE6980"/>
    <w:rsid w:val="00EE6C39"/>
    <w:rsid w:val="00EE79A3"/>
    <w:rsid w:val="00EF024E"/>
    <w:rsid w:val="00EF0A50"/>
    <w:rsid w:val="00EF2804"/>
    <w:rsid w:val="00EF2B39"/>
    <w:rsid w:val="00EF39C7"/>
    <w:rsid w:val="00EF3AB6"/>
    <w:rsid w:val="00EF55EA"/>
    <w:rsid w:val="00EF5C38"/>
    <w:rsid w:val="00F004C6"/>
    <w:rsid w:val="00F0061F"/>
    <w:rsid w:val="00F00E4B"/>
    <w:rsid w:val="00F01C6E"/>
    <w:rsid w:val="00F027F4"/>
    <w:rsid w:val="00F04BA9"/>
    <w:rsid w:val="00F04C16"/>
    <w:rsid w:val="00F05702"/>
    <w:rsid w:val="00F05951"/>
    <w:rsid w:val="00F06B19"/>
    <w:rsid w:val="00F074C8"/>
    <w:rsid w:val="00F104D2"/>
    <w:rsid w:val="00F13C3E"/>
    <w:rsid w:val="00F14D0D"/>
    <w:rsid w:val="00F164AF"/>
    <w:rsid w:val="00F205DA"/>
    <w:rsid w:val="00F22673"/>
    <w:rsid w:val="00F24600"/>
    <w:rsid w:val="00F24B8B"/>
    <w:rsid w:val="00F26C29"/>
    <w:rsid w:val="00F26E1A"/>
    <w:rsid w:val="00F30D4D"/>
    <w:rsid w:val="00F31D32"/>
    <w:rsid w:val="00F34803"/>
    <w:rsid w:val="00F377AE"/>
    <w:rsid w:val="00F42A86"/>
    <w:rsid w:val="00F42C95"/>
    <w:rsid w:val="00F464D7"/>
    <w:rsid w:val="00F504CD"/>
    <w:rsid w:val="00F50734"/>
    <w:rsid w:val="00F51C53"/>
    <w:rsid w:val="00F538D8"/>
    <w:rsid w:val="00F54597"/>
    <w:rsid w:val="00F548B6"/>
    <w:rsid w:val="00F54A82"/>
    <w:rsid w:val="00F563FE"/>
    <w:rsid w:val="00F564D5"/>
    <w:rsid w:val="00F5672A"/>
    <w:rsid w:val="00F571AE"/>
    <w:rsid w:val="00F6072C"/>
    <w:rsid w:val="00F62417"/>
    <w:rsid w:val="00F6250E"/>
    <w:rsid w:val="00F63510"/>
    <w:rsid w:val="00F65387"/>
    <w:rsid w:val="00F67960"/>
    <w:rsid w:val="00F708F1"/>
    <w:rsid w:val="00F70FF6"/>
    <w:rsid w:val="00F71743"/>
    <w:rsid w:val="00F717FE"/>
    <w:rsid w:val="00F73382"/>
    <w:rsid w:val="00F73DA5"/>
    <w:rsid w:val="00F7683B"/>
    <w:rsid w:val="00F81DBC"/>
    <w:rsid w:val="00F836BF"/>
    <w:rsid w:val="00F840D9"/>
    <w:rsid w:val="00F841CC"/>
    <w:rsid w:val="00F8430D"/>
    <w:rsid w:val="00F859EC"/>
    <w:rsid w:val="00F86416"/>
    <w:rsid w:val="00F903D5"/>
    <w:rsid w:val="00F905F4"/>
    <w:rsid w:val="00F92F66"/>
    <w:rsid w:val="00F9762C"/>
    <w:rsid w:val="00FA121D"/>
    <w:rsid w:val="00FA3A29"/>
    <w:rsid w:val="00FB1A47"/>
    <w:rsid w:val="00FB5AD6"/>
    <w:rsid w:val="00FC3637"/>
    <w:rsid w:val="00FC6715"/>
    <w:rsid w:val="00FC6CAA"/>
    <w:rsid w:val="00FC7613"/>
    <w:rsid w:val="00FC76FD"/>
    <w:rsid w:val="00FC7F17"/>
    <w:rsid w:val="00FD060E"/>
    <w:rsid w:val="00FD149B"/>
    <w:rsid w:val="00FD16A0"/>
    <w:rsid w:val="00FD48EF"/>
    <w:rsid w:val="00FD5122"/>
    <w:rsid w:val="00FD7157"/>
    <w:rsid w:val="00FE0D02"/>
    <w:rsid w:val="00FE189E"/>
    <w:rsid w:val="00FE5FCD"/>
    <w:rsid w:val="00FE725B"/>
    <w:rsid w:val="00FE7A44"/>
    <w:rsid w:val="00FF200C"/>
    <w:rsid w:val="00FF3468"/>
    <w:rsid w:val="00FF36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4D06C64D"/>
  <w15:chartTrackingRefBased/>
  <w15:docId w15:val="{90FED266-D1FE-4677-96FD-7B34517CA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2074A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2074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nhideWhenUsed/>
    <w:qFormat/>
    <w:rsid w:val="002702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nhideWhenUsed/>
    <w:qFormat/>
    <w:rsid w:val="003C26D5"/>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11"/>
    <w:next w:val="a0"/>
    <w:link w:val="40"/>
    <w:qFormat/>
    <w:rsid w:val="004E69D2"/>
    <w:pPr>
      <w:numPr>
        <w:ilvl w:val="3"/>
        <w:numId w:val="1"/>
      </w:numPr>
      <w:spacing w:before="120" w:after="120"/>
      <w:outlineLvl w:val="3"/>
    </w:pPr>
    <w:rPr>
      <w:i/>
      <w:iCs/>
      <w:sz w:val="27"/>
      <w:szCs w:val="27"/>
    </w:rPr>
  </w:style>
  <w:style w:type="paragraph" w:styleId="5">
    <w:name w:val="heading 5"/>
    <w:basedOn w:val="11"/>
    <w:next w:val="a0"/>
    <w:link w:val="50"/>
    <w:qFormat/>
    <w:rsid w:val="004E69D2"/>
    <w:pPr>
      <w:numPr>
        <w:ilvl w:val="4"/>
        <w:numId w:val="1"/>
      </w:numPr>
      <w:spacing w:before="120" w:after="60"/>
      <w:outlineLvl w:val="4"/>
    </w:pPr>
    <w:rPr>
      <w:sz w:val="24"/>
      <w:szCs w:val="24"/>
    </w:rPr>
  </w:style>
  <w:style w:type="paragraph" w:styleId="6">
    <w:name w:val="heading 6"/>
    <w:basedOn w:val="11"/>
    <w:next w:val="a0"/>
    <w:link w:val="60"/>
    <w:qFormat/>
    <w:rsid w:val="004E69D2"/>
    <w:pPr>
      <w:numPr>
        <w:ilvl w:val="5"/>
        <w:numId w:val="1"/>
      </w:numPr>
      <w:spacing w:before="60" w:after="60"/>
      <w:outlineLvl w:val="5"/>
    </w:pPr>
    <w:rPr>
      <w:i/>
      <w:iCs/>
      <w:sz w:val="24"/>
      <w:szCs w:val="24"/>
    </w:rPr>
  </w:style>
  <w:style w:type="paragraph" w:styleId="7">
    <w:name w:val="heading 7"/>
    <w:basedOn w:val="11"/>
    <w:next w:val="a0"/>
    <w:link w:val="70"/>
    <w:qFormat/>
    <w:rsid w:val="004E69D2"/>
    <w:pPr>
      <w:numPr>
        <w:ilvl w:val="6"/>
        <w:numId w:val="1"/>
      </w:numPr>
      <w:spacing w:before="60" w:after="60"/>
      <w:outlineLvl w:val="6"/>
    </w:pPr>
    <w:rPr>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rsid w:val="002074AA"/>
    <w:pPr>
      <w:tabs>
        <w:tab w:val="center" w:pos="4153"/>
        <w:tab w:val="right" w:pos="8306"/>
      </w:tabs>
    </w:pPr>
    <w:rPr>
      <w:lang w:val="uk-UA"/>
    </w:rPr>
  </w:style>
  <w:style w:type="character" w:customStyle="1" w:styleId="a5">
    <w:name w:val="Верхний колонтитул Знак"/>
    <w:basedOn w:val="a1"/>
    <w:link w:val="a4"/>
    <w:uiPriority w:val="99"/>
    <w:rsid w:val="002074AA"/>
    <w:rPr>
      <w:rFonts w:ascii="Times New Roman" w:eastAsia="Times New Roman" w:hAnsi="Times New Roman" w:cs="Times New Roman"/>
      <w:sz w:val="24"/>
      <w:szCs w:val="24"/>
      <w:lang w:val="uk-UA" w:eastAsia="ru-RU"/>
    </w:rPr>
  </w:style>
  <w:style w:type="paragraph" w:styleId="a6">
    <w:name w:val="footer"/>
    <w:basedOn w:val="a"/>
    <w:link w:val="a7"/>
    <w:uiPriority w:val="99"/>
    <w:rsid w:val="002074AA"/>
    <w:pPr>
      <w:tabs>
        <w:tab w:val="center" w:pos="4153"/>
        <w:tab w:val="right" w:pos="8306"/>
      </w:tabs>
    </w:pPr>
    <w:rPr>
      <w:lang w:val="uk-UA"/>
    </w:rPr>
  </w:style>
  <w:style w:type="character" w:customStyle="1" w:styleId="a7">
    <w:name w:val="Нижний колонтитул Знак"/>
    <w:basedOn w:val="a1"/>
    <w:link w:val="a6"/>
    <w:uiPriority w:val="99"/>
    <w:rsid w:val="002074AA"/>
    <w:rPr>
      <w:rFonts w:ascii="Times New Roman" w:eastAsia="Times New Roman" w:hAnsi="Times New Roman" w:cs="Times New Roman"/>
      <w:sz w:val="24"/>
      <w:szCs w:val="24"/>
      <w:lang w:val="uk-UA" w:eastAsia="ru-RU"/>
    </w:rPr>
  </w:style>
  <w:style w:type="paragraph" w:styleId="12">
    <w:name w:val="toc 1"/>
    <w:basedOn w:val="a"/>
    <w:next w:val="a"/>
    <w:autoRedefine/>
    <w:rsid w:val="0057126A"/>
    <w:pPr>
      <w:tabs>
        <w:tab w:val="right" w:leader="dot" w:pos="9355"/>
      </w:tabs>
      <w:spacing w:line="360" w:lineRule="auto"/>
      <w:ind w:right="-1"/>
      <w:jc w:val="both"/>
    </w:pPr>
    <w:rPr>
      <w:bCs/>
      <w:noProof/>
    </w:rPr>
  </w:style>
  <w:style w:type="paragraph" w:styleId="21">
    <w:name w:val="toc 2"/>
    <w:basedOn w:val="a"/>
    <w:next w:val="a"/>
    <w:autoRedefine/>
    <w:rsid w:val="003071BC"/>
    <w:pPr>
      <w:tabs>
        <w:tab w:val="right" w:leader="dot" w:pos="9345"/>
      </w:tabs>
      <w:spacing w:line="360" w:lineRule="auto"/>
      <w:ind w:right="851"/>
      <w:jc w:val="both"/>
    </w:pPr>
    <w:rPr>
      <w:sz w:val="28"/>
    </w:rPr>
  </w:style>
  <w:style w:type="paragraph" w:customStyle="1" w:styleId="a8">
    <w:name w:val="Чертежный"/>
    <w:link w:val="a9"/>
    <w:rsid w:val="002074AA"/>
    <w:pPr>
      <w:spacing w:after="0" w:line="240" w:lineRule="auto"/>
      <w:jc w:val="both"/>
    </w:pPr>
    <w:rPr>
      <w:rFonts w:ascii="ISOCPEUR" w:eastAsia="Times New Roman" w:hAnsi="ISOCPEUR" w:cs="Times New Roman"/>
      <w:i/>
      <w:sz w:val="28"/>
      <w:szCs w:val="28"/>
      <w:lang w:val="uk-UA" w:eastAsia="ru-RU"/>
    </w:rPr>
  </w:style>
  <w:style w:type="character" w:styleId="aa">
    <w:name w:val="Hyperlink"/>
    <w:rsid w:val="002074AA"/>
    <w:rPr>
      <w:color w:val="0000FF"/>
      <w:u w:val="single"/>
    </w:rPr>
  </w:style>
  <w:style w:type="character" w:customStyle="1" w:styleId="10">
    <w:name w:val="Заголовок 1 Знак"/>
    <w:basedOn w:val="a1"/>
    <w:link w:val="1"/>
    <w:rsid w:val="002074AA"/>
    <w:rPr>
      <w:rFonts w:asciiTheme="majorHAnsi" w:eastAsiaTheme="majorEastAsia" w:hAnsiTheme="majorHAnsi" w:cstheme="majorBidi"/>
      <w:color w:val="2F5496" w:themeColor="accent1" w:themeShade="BF"/>
      <w:sz w:val="32"/>
      <w:szCs w:val="32"/>
      <w:lang w:eastAsia="ru-RU"/>
    </w:rPr>
  </w:style>
  <w:style w:type="paragraph" w:styleId="ab">
    <w:name w:val="TOC Heading"/>
    <w:basedOn w:val="1"/>
    <w:next w:val="a"/>
    <w:uiPriority w:val="39"/>
    <w:unhideWhenUsed/>
    <w:qFormat/>
    <w:rsid w:val="002074AA"/>
    <w:pPr>
      <w:spacing w:before="480" w:after="240" w:line="276" w:lineRule="auto"/>
      <w:outlineLvl w:val="9"/>
    </w:pPr>
    <w:rPr>
      <w:b/>
      <w:bCs/>
      <w:sz w:val="28"/>
      <w:szCs w:val="28"/>
    </w:rPr>
  </w:style>
  <w:style w:type="paragraph" w:customStyle="1" w:styleId="22">
    <w:name w:val="Стиль2"/>
    <w:basedOn w:val="a8"/>
    <w:link w:val="23"/>
    <w:qFormat/>
    <w:rsid w:val="002074AA"/>
    <w:pPr>
      <w:jc w:val="center"/>
    </w:pPr>
    <w:rPr>
      <w:sz w:val="24"/>
    </w:rPr>
  </w:style>
  <w:style w:type="character" w:customStyle="1" w:styleId="a9">
    <w:name w:val="Чертежный Знак"/>
    <w:basedOn w:val="a1"/>
    <w:link w:val="a8"/>
    <w:rsid w:val="002074AA"/>
    <w:rPr>
      <w:rFonts w:ascii="ISOCPEUR" w:eastAsia="Times New Roman" w:hAnsi="ISOCPEUR" w:cs="Times New Roman"/>
      <w:i/>
      <w:sz w:val="28"/>
      <w:szCs w:val="28"/>
      <w:lang w:val="uk-UA" w:eastAsia="ru-RU"/>
    </w:rPr>
  </w:style>
  <w:style w:type="character" w:customStyle="1" w:styleId="23">
    <w:name w:val="Стиль2 Знак"/>
    <w:basedOn w:val="a9"/>
    <w:link w:val="22"/>
    <w:rsid w:val="002074AA"/>
    <w:rPr>
      <w:rFonts w:ascii="ISOCPEUR" w:eastAsia="Times New Roman" w:hAnsi="ISOCPEUR" w:cs="Times New Roman"/>
      <w:i/>
      <w:sz w:val="24"/>
      <w:szCs w:val="28"/>
      <w:lang w:val="uk-UA" w:eastAsia="ru-RU"/>
    </w:rPr>
  </w:style>
  <w:style w:type="paragraph" w:customStyle="1" w:styleId="ac">
    <w:name w:val="Текстовый блок"/>
    <w:rsid w:val="002074AA"/>
    <w:pPr>
      <w:pBdr>
        <w:top w:val="nil"/>
        <w:left w:val="nil"/>
        <w:bottom w:val="nil"/>
        <w:right w:val="nil"/>
        <w:between w:val="nil"/>
        <w:bar w:val="nil"/>
      </w:pBdr>
      <w:spacing w:after="0" w:line="240" w:lineRule="auto"/>
    </w:pPr>
    <w:rPr>
      <w:rFonts w:ascii="Times New Roman" w:eastAsia="Arial Unicode MS" w:hAnsi="Times New Roman" w:cs="Arial Unicode MS"/>
      <w:color w:val="000000"/>
      <w:u w:color="000000"/>
      <w:bdr w:val="nil"/>
      <w:lang w:eastAsia="ru-RU"/>
    </w:rPr>
  </w:style>
  <w:style w:type="paragraph" w:styleId="ad">
    <w:name w:val="Balloon Text"/>
    <w:basedOn w:val="a"/>
    <w:link w:val="ae"/>
    <w:uiPriority w:val="99"/>
    <w:semiHidden/>
    <w:unhideWhenUsed/>
    <w:rsid w:val="002074AA"/>
    <w:rPr>
      <w:rFonts w:ascii="Segoe UI" w:hAnsi="Segoe UI" w:cs="Segoe UI"/>
      <w:sz w:val="18"/>
      <w:szCs w:val="18"/>
    </w:rPr>
  </w:style>
  <w:style w:type="character" w:customStyle="1" w:styleId="ae">
    <w:name w:val="Текст выноски Знак"/>
    <w:basedOn w:val="a1"/>
    <w:link w:val="ad"/>
    <w:uiPriority w:val="99"/>
    <w:semiHidden/>
    <w:rsid w:val="002074AA"/>
    <w:rPr>
      <w:rFonts w:ascii="Segoe UI" w:eastAsia="Times New Roman" w:hAnsi="Segoe UI" w:cs="Segoe UI"/>
      <w:sz w:val="18"/>
      <w:szCs w:val="18"/>
      <w:lang w:eastAsia="ru-RU"/>
    </w:rPr>
  </w:style>
  <w:style w:type="paragraph" w:styleId="af">
    <w:name w:val="Title"/>
    <w:basedOn w:val="a"/>
    <w:link w:val="af0"/>
    <w:uiPriority w:val="10"/>
    <w:qFormat/>
    <w:rsid w:val="00B42099"/>
    <w:pPr>
      <w:widowControl w:val="0"/>
      <w:jc w:val="center"/>
    </w:pPr>
    <w:rPr>
      <w:b/>
      <w:bCs/>
      <w:sz w:val="28"/>
      <w:szCs w:val="28"/>
    </w:rPr>
  </w:style>
  <w:style w:type="character" w:customStyle="1" w:styleId="af0">
    <w:name w:val="Заголовок Знак"/>
    <w:basedOn w:val="a1"/>
    <w:link w:val="af"/>
    <w:uiPriority w:val="10"/>
    <w:rsid w:val="00B42099"/>
    <w:rPr>
      <w:rFonts w:ascii="Times New Roman" w:eastAsia="Times New Roman" w:hAnsi="Times New Roman" w:cs="Times New Roman"/>
      <w:b/>
      <w:bCs/>
      <w:sz w:val="28"/>
      <w:szCs w:val="28"/>
      <w:lang w:eastAsia="ru-RU"/>
    </w:rPr>
  </w:style>
  <w:style w:type="paragraph" w:customStyle="1" w:styleId="af1">
    <w:name w:val="обычный"/>
    <w:basedOn w:val="a"/>
    <w:link w:val="af2"/>
    <w:qFormat/>
    <w:rsid w:val="00C37987"/>
    <w:pPr>
      <w:autoSpaceDE w:val="0"/>
      <w:autoSpaceDN w:val="0"/>
      <w:adjustRightInd w:val="0"/>
      <w:spacing w:line="360" w:lineRule="auto"/>
      <w:ind w:firstLine="851"/>
      <w:jc w:val="both"/>
    </w:pPr>
    <w:rPr>
      <w:color w:val="000000"/>
      <w:sz w:val="28"/>
      <w:szCs w:val="28"/>
    </w:rPr>
  </w:style>
  <w:style w:type="character" w:customStyle="1" w:styleId="af2">
    <w:name w:val="обычный Знак"/>
    <w:basedOn w:val="a1"/>
    <w:link w:val="af1"/>
    <w:rsid w:val="00C37987"/>
    <w:rPr>
      <w:rFonts w:ascii="Times New Roman" w:eastAsia="Times New Roman" w:hAnsi="Times New Roman" w:cs="Times New Roman"/>
      <w:color w:val="000000"/>
      <w:sz w:val="28"/>
      <w:szCs w:val="28"/>
      <w:lang w:eastAsia="ru-RU"/>
    </w:rPr>
  </w:style>
  <w:style w:type="paragraph" w:customStyle="1" w:styleId="af3">
    <w:name w:val="По умолчанию"/>
    <w:rsid w:val="00C37987"/>
    <w:pPr>
      <w:pBdr>
        <w:top w:val="nil"/>
        <w:left w:val="nil"/>
        <w:bottom w:val="nil"/>
        <w:right w:val="nil"/>
        <w:between w:val="nil"/>
        <w:bar w:val="nil"/>
      </w:pBdr>
      <w:spacing w:after="0" w:line="240" w:lineRule="auto"/>
    </w:pPr>
    <w:rPr>
      <w:rFonts w:ascii="Times New Roman" w:eastAsia="Arial Unicode MS" w:hAnsi="Times New Roman" w:cs="Arial Unicode MS"/>
      <w:color w:val="000000"/>
      <w:u w:color="000000"/>
      <w:bdr w:val="nil"/>
      <w:lang w:eastAsia="ru-RU"/>
    </w:rPr>
  </w:style>
  <w:style w:type="paragraph" w:customStyle="1" w:styleId="13">
    <w:name w:val="Стиль1 Знак Знак"/>
    <w:basedOn w:val="a"/>
    <w:rsid w:val="00F06B19"/>
    <w:pPr>
      <w:widowControl w:val="0"/>
      <w:spacing w:line="360" w:lineRule="auto"/>
      <w:ind w:firstLine="709"/>
      <w:jc w:val="both"/>
    </w:pPr>
    <w:rPr>
      <w:sz w:val="28"/>
      <w:szCs w:val="20"/>
    </w:rPr>
  </w:style>
  <w:style w:type="character" w:customStyle="1" w:styleId="14">
    <w:name w:val="Стиль1 Знак Знак Знак"/>
    <w:rsid w:val="00F06B19"/>
    <w:rPr>
      <w:sz w:val="28"/>
      <w:lang w:val="ru-RU" w:eastAsia="ru-RU"/>
    </w:rPr>
  </w:style>
  <w:style w:type="table" w:styleId="af4">
    <w:name w:val="Table Grid"/>
    <w:basedOn w:val="a2"/>
    <w:rsid w:val="00E86E43"/>
    <w:pPr>
      <w:spacing w:after="0" w:line="240" w:lineRule="auto"/>
    </w:pPr>
    <w:rPr>
      <w:rFonts w:ascii="Times New Roman" w:eastAsia="Times New Roman"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1"/>
    <w:link w:val="2"/>
    <w:rsid w:val="002702C7"/>
    <w:rPr>
      <w:rFonts w:asciiTheme="majorHAnsi" w:eastAsiaTheme="majorEastAsia" w:hAnsiTheme="majorHAnsi" w:cstheme="majorBidi"/>
      <w:color w:val="2F5496" w:themeColor="accent1" w:themeShade="BF"/>
      <w:sz w:val="26"/>
      <w:szCs w:val="26"/>
      <w:lang w:eastAsia="ru-RU"/>
    </w:rPr>
  </w:style>
  <w:style w:type="paragraph" w:styleId="af5">
    <w:name w:val="Normal (Web)"/>
    <w:basedOn w:val="a"/>
    <w:uiPriority w:val="99"/>
    <w:unhideWhenUsed/>
    <w:rsid w:val="008743A1"/>
    <w:pPr>
      <w:spacing w:before="100" w:beforeAutospacing="1" w:after="100" w:afterAutospacing="1"/>
    </w:pPr>
  </w:style>
  <w:style w:type="character" w:styleId="af6">
    <w:name w:val="Strong"/>
    <w:basedOn w:val="a1"/>
    <w:qFormat/>
    <w:rsid w:val="008743A1"/>
    <w:rPr>
      <w:b/>
      <w:bCs/>
    </w:rPr>
  </w:style>
  <w:style w:type="paragraph" w:customStyle="1" w:styleId="jjjj">
    <w:name w:val="jjjj"/>
    <w:basedOn w:val="a"/>
    <w:rsid w:val="008743A1"/>
    <w:pPr>
      <w:spacing w:before="100" w:beforeAutospacing="1" w:after="100" w:afterAutospacing="1"/>
    </w:pPr>
  </w:style>
  <w:style w:type="character" w:styleId="af7">
    <w:name w:val="Emphasis"/>
    <w:basedOn w:val="a1"/>
    <w:qFormat/>
    <w:rsid w:val="008743A1"/>
    <w:rPr>
      <w:i/>
      <w:iCs/>
    </w:rPr>
  </w:style>
  <w:style w:type="paragraph" w:styleId="af8">
    <w:name w:val="List Paragraph"/>
    <w:basedOn w:val="a"/>
    <w:uiPriority w:val="34"/>
    <w:qFormat/>
    <w:rsid w:val="003F19CE"/>
    <w:pPr>
      <w:ind w:left="720"/>
      <w:contextualSpacing/>
    </w:pPr>
  </w:style>
  <w:style w:type="character" w:styleId="HTML">
    <w:name w:val="HTML Cite"/>
    <w:basedOn w:val="a1"/>
    <w:uiPriority w:val="99"/>
    <w:semiHidden/>
    <w:unhideWhenUsed/>
    <w:rsid w:val="005C3142"/>
    <w:rPr>
      <w:i/>
      <w:iCs/>
    </w:rPr>
  </w:style>
  <w:style w:type="character" w:customStyle="1" w:styleId="nobr">
    <w:name w:val="nobr"/>
    <w:basedOn w:val="a1"/>
    <w:rsid w:val="00681C1E"/>
  </w:style>
  <w:style w:type="character" w:customStyle="1" w:styleId="nowrap">
    <w:name w:val="nowrap"/>
    <w:basedOn w:val="a1"/>
    <w:rsid w:val="00681C1E"/>
  </w:style>
  <w:style w:type="character" w:customStyle="1" w:styleId="citation">
    <w:name w:val="citation"/>
    <w:basedOn w:val="a1"/>
    <w:rsid w:val="00993DB7"/>
  </w:style>
  <w:style w:type="paragraph" w:customStyle="1" w:styleId="TableParagraph">
    <w:name w:val="Table Paragraph"/>
    <w:basedOn w:val="a"/>
    <w:qFormat/>
    <w:rsid w:val="00AE7236"/>
    <w:pPr>
      <w:widowControl w:val="0"/>
      <w:autoSpaceDE w:val="0"/>
      <w:autoSpaceDN w:val="0"/>
    </w:pPr>
    <w:rPr>
      <w:sz w:val="22"/>
      <w:szCs w:val="22"/>
      <w:lang w:bidi="ru-RU"/>
    </w:rPr>
  </w:style>
  <w:style w:type="character" w:customStyle="1" w:styleId="30">
    <w:name w:val="Заголовок 3 Знак"/>
    <w:basedOn w:val="a1"/>
    <w:link w:val="3"/>
    <w:uiPriority w:val="9"/>
    <w:semiHidden/>
    <w:rsid w:val="003C26D5"/>
    <w:rPr>
      <w:rFonts w:asciiTheme="majorHAnsi" w:eastAsiaTheme="majorEastAsia" w:hAnsiTheme="majorHAnsi" w:cstheme="majorBidi"/>
      <w:color w:val="1F3763" w:themeColor="accent1" w:themeShade="7F"/>
      <w:sz w:val="24"/>
      <w:szCs w:val="24"/>
      <w:lang w:eastAsia="ru-RU"/>
    </w:rPr>
  </w:style>
  <w:style w:type="paragraph" w:customStyle="1" w:styleId="western">
    <w:name w:val="western"/>
    <w:basedOn w:val="a"/>
    <w:rsid w:val="000D3410"/>
    <w:pPr>
      <w:spacing w:before="100" w:beforeAutospacing="1" w:line="360" w:lineRule="auto"/>
      <w:jc w:val="both"/>
    </w:pPr>
    <w:rPr>
      <w:color w:val="000000"/>
      <w:sz w:val="28"/>
      <w:szCs w:val="28"/>
    </w:rPr>
  </w:style>
  <w:style w:type="character" w:customStyle="1" w:styleId="24">
    <w:name w:val="2 уровень заг Знак"/>
    <w:link w:val="25"/>
    <w:locked/>
    <w:rsid w:val="00482196"/>
    <w:rPr>
      <w:rFonts w:ascii="Times New Roman" w:eastAsia="Times New Roman" w:hAnsi="Times New Roman" w:cs="Times New Roman"/>
      <w:b/>
      <w:sz w:val="28"/>
      <w:szCs w:val="26"/>
    </w:rPr>
  </w:style>
  <w:style w:type="paragraph" w:customStyle="1" w:styleId="25">
    <w:name w:val="2 уровень заг"/>
    <w:basedOn w:val="2"/>
    <w:link w:val="24"/>
    <w:qFormat/>
    <w:rsid w:val="00482196"/>
    <w:pPr>
      <w:spacing w:before="480" w:after="480" w:line="360" w:lineRule="auto"/>
      <w:ind w:firstLine="850"/>
      <w:jc w:val="both"/>
    </w:pPr>
    <w:rPr>
      <w:rFonts w:ascii="Times New Roman" w:eastAsia="Times New Roman" w:hAnsi="Times New Roman" w:cs="Times New Roman"/>
      <w:b/>
      <w:color w:val="auto"/>
      <w:sz w:val="28"/>
      <w:lang w:eastAsia="en-US"/>
    </w:rPr>
  </w:style>
  <w:style w:type="character" w:customStyle="1" w:styleId="Default">
    <w:name w:val="Default Знак"/>
    <w:basedOn w:val="a1"/>
    <w:link w:val="Default0"/>
    <w:locked/>
    <w:rsid w:val="00482196"/>
    <w:rPr>
      <w:color w:val="000000"/>
      <w:sz w:val="24"/>
      <w:szCs w:val="24"/>
    </w:rPr>
  </w:style>
  <w:style w:type="paragraph" w:customStyle="1" w:styleId="Default0">
    <w:name w:val="Default"/>
    <w:link w:val="Default"/>
    <w:rsid w:val="00482196"/>
    <w:pPr>
      <w:autoSpaceDE w:val="0"/>
      <w:autoSpaceDN w:val="0"/>
      <w:adjustRightInd w:val="0"/>
      <w:spacing w:after="0" w:line="240" w:lineRule="auto"/>
    </w:pPr>
    <w:rPr>
      <w:color w:val="000000"/>
      <w:sz w:val="24"/>
      <w:szCs w:val="24"/>
    </w:rPr>
  </w:style>
  <w:style w:type="paragraph" w:customStyle="1" w:styleId="121212121">
    <w:name w:val="121212121"/>
    <w:basedOn w:val="a"/>
    <w:link w:val="1212121210"/>
    <w:qFormat/>
    <w:rsid w:val="00482196"/>
    <w:pPr>
      <w:tabs>
        <w:tab w:val="left" w:pos="1134"/>
      </w:tabs>
      <w:spacing w:before="520" w:after="520" w:line="360" w:lineRule="auto"/>
      <w:ind w:firstLine="851"/>
      <w:jc w:val="both"/>
    </w:pPr>
    <w:rPr>
      <w:rFonts w:eastAsia="Calibri"/>
      <w:b/>
      <w:sz w:val="28"/>
      <w:szCs w:val="28"/>
      <w:lang w:eastAsia="en-US"/>
    </w:rPr>
  </w:style>
  <w:style w:type="character" w:customStyle="1" w:styleId="1212121210">
    <w:name w:val="121212121 Знак"/>
    <w:link w:val="121212121"/>
    <w:rsid w:val="00482196"/>
    <w:rPr>
      <w:rFonts w:ascii="Times New Roman" w:eastAsia="Calibri" w:hAnsi="Times New Roman" w:cs="Times New Roman"/>
      <w:b/>
      <w:sz w:val="28"/>
      <w:szCs w:val="28"/>
    </w:rPr>
  </w:style>
  <w:style w:type="paragraph" w:styleId="31">
    <w:name w:val="toc 3"/>
    <w:basedOn w:val="a"/>
    <w:next w:val="a"/>
    <w:autoRedefine/>
    <w:unhideWhenUsed/>
    <w:rsid w:val="007A0FB9"/>
    <w:pPr>
      <w:spacing w:after="100"/>
      <w:ind w:left="480"/>
    </w:pPr>
  </w:style>
  <w:style w:type="paragraph" w:customStyle="1" w:styleId="15">
    <w:name w:val="Абзац списка1"/>
    <w:basedOn w:val="a"/>
    <w:rsid w:val="004E69D2"/>
    <w:pPr>
      <w:suppressAutoHyphens/>
      <w:ind w:left="720"/>
      <w:contextualSpacing/>
    </w:pPr>
    <w:rPr>
      <w:lang w:eastAsia="zh-CN"/>
    </w:rPr>
  </w:style>
  <w:style w:type="paragraph" w:customStyle="1" w:styleId="16">
    <w:name w:val="Обычный (веб)1"/>
    <w:basedOn w:val="a"/>
    <w:rsid w:val="004E69D2"/>
    <w:pPr>
      <w:suppressAutoHyphens/>
      <w:spacing w:before="280" w:after="280"/>
    </w:pPr>
    <w:rPr>
      <w:lang w:eastAsia="zh-CN"/>
    </w:rPr>
  </w:style>
  <w:style w:type="paragraph" w:customStyle="1" w:styleId="af9">
    <w:name w:val="Содержимое таблицы"/>
    <w:basedOn w:val="a"/>
    <w:rsid w:val="004E69D2"/>
    <w:pPr>
      <w:widowControl w:val="0"/>
      <w:suppressLineNumbers/>
      <w:suppressAutoHyphens/>
    </w:pPr>
    <w:rPr>
      <w:lang w:eastAsia="zh-CN"/>
    </w:rPr>
  </w:style>
  <w:style w:type="paragraph" w:styleId="a0">
    <w:name w:val="Body Text"/>
    <w:basedOn w:val="a"/>
    <w:link w:val="afa"/>
    <w:rsid w:val="004E69D2"/>
    <w:pPr>
      <w:suppressAutoHyphens/>
      <w:spacing w:after="140" w:line="276" w:lineRule="auto"/>
    </w:pPr>
    <w:rPr>
      <w:lang w:eastAsia="zh-CN"/>
    </w:rPr>
  </w:style>
  <w:style w:type="character" w:customStyle="1" w:styleId="afa">
    <w:name w:val="Основной текст Знак"/>
    <w:basedOn w:val="a1"/>
    <w:link w:val="a0"/>
    <w:rsid w:val="004E69D2"/>
    <w:rPr>
      <w:rFonts w:ascii="Times New Roman" w:eastAsia="Times New Roman" w:hAnsi="Times New Roman" w:cs="Times New Roman"/>
      <w:sz w:val="24"/>
      <w:szCs w:val="24"/>
      <w:lang w:eastAsia="zh-CN"/>
    </w:rPr>
  </w:style>
  <w:style w:type="character" w:customStyle="1" w:styleId="40">
    <w:name w:val="Заголовок 4 Знак"/>
    <w:basedOn w:val="a1"/>
    <w:link w:val="4"/>
    <w:rsid w:val="004E69D2"/>
    <w:rPr>
      <w:rFonts w:ascii="Times New Roman" w:eastAsia="Times New Roman" w:hAnsi="Times New Roman" w:cs="Times New Roman"/>
      <w:b/>
      <w:bCs/>
      <w:i/>
      <w:iCs/>
      <w:sz w:val="27"/>
      <w:szCs w:val="27"/>
      <w:lang w:eastAsia="zh-CN"/>
    </w:rPr>
  </w:style>
  <w:style w:type="character" w:customStyle="1" w:styleId="50">
    <w:name w:val="Заголовок 5 Знак"/>
    <w:basedOn w:val="a1"/>
    <w:link w:val="5"/>
    <w:rsid w:val="004E69D2"/>
    <w:rPr>
      <w:rFonts w:ascii="Times New Roman" w:eastAsia="Times New Roman" w:hAnsi="Times New Roman" w:cs="Times New Roman"/>
      <w:b/>
      <w:bCs/>
      <w:sz w:val="24"/>
      <w:szCs w:val="24"/>
      <w:lang w:eastAsia="zh-CN"/>
    </w:rPr>
  </w:style>
  <w:style w:type="character" w:customStyle="1" w:styleId="60">
    <w:name w:val="Заголовок 6 Знак"/>
    <w:basedOn w:val="a1"/>
    <w:link w:val="6"/>
    <w:rsid w:val="004E69D2"/>
    <w:rPr>
      <w:rFonts w:ascii="Times New Roman" w:eastAsia="Times New Roman" w:hAnsi="Times New Roman" w:cs="Times New Roman"/>
      <w:b/>
      <w:bCs/>
      <w:i/>
      <w:iCs/>
      <w:sz w:val="24"/>
      <w:szCs w:val="24"/>
      <w:lang w:eastAsia="zh-CN"/>
    </w:rPr>
  </w:style>
  <w:style w:type="character" w:customStyle="1" w:styleId="70">
    <w:name w:val="Заголовок 7 Знак"/>
    <w:basedOn w:val="a1"/>
    <w:link w:val="7"/>
    <w:rsid w:val="004E69D2"/>
    <w:rPr>
      <w:rFonts w:ascii="Times New Roman" w:eastAsia="Times New Roman" w:hAnsi="Times New Roman" w:cs="Times New Roman"/>
      <w:b/>
      <w:bCs/>
      <w:lang w:eastAsia="zh-CN"/>
    </w:rPr>
  </w:style>
  <w:style w:type="character" w:customStyle="1" w:styleId="WW8Num1z0">
    <w:name w:val="WW8Num1z0"/>
    <w:rsid w:val="004E69D2"/>
  </w:style>
  <w:style w:type="character" w:customStyle="1" w:styleId="WW8Num1z1">
    <w:name w:val="WW8Num1z1"/>
    <w:rsid w:val="004E69D2"/>
  </w:style>
  <w:style w:type="character" w:customStyle="1" w:styleId="WW8Num1z2">
    <w:name w:val="WW8Num1z2"/>
    <w:rsid w:val="004E69D2"/>
  </w:style>
  <w:style w:type="character" w:customStyle="1" w:styleId="WW8Num1z3">
    <w:name w:val="WW8Num1z3"/>
    <w:rsid w:val="004E69D2"/>
  </w:style>
  <w:style w:type="character" w:customStyle="1" w:styleId="WW8Num1z4">
    <w:name w:val="WW8Num1z4"/>
    <w:rsid w:val="004E69D2"/>
  </w:style>
  <w:style w:type="character" w:customStyle="1" w:styleId="WW8Num1z5">
    <w:name w:val="WW8Num1z5"/>
    <w:rsid w:val="004E69D2"/>
  </w:style>
  <w:style w:type="character" w:customStyle="1" w:styleId="WW8Num1z6">
    <w:name w:val="WW8Num1z6"/>
    <w:rsid w:val="004E69D2"/>
  </w:style>
  <w:style w:type="character" w:customStyle="1" w:styleId="WW8Num1z7">
    <w:name w:val="WW8Num1z7"/>
    <w:rsid w:val="004E69D2"/>
  </w:style>
  <w:style w:type="character" w:customStyle="1" w:styleId="WW8Num1z8">
    <w:name w:val="WW8Num1z8"/>
    <w:rsid w:val="004E69D2"/>
  </w:style>
  <w:style w:type="character" w:customStyle="1" w:styleId="WW8Num2z0">
    <w:name w:val="WW8Num2z0"/>
    <w:rsid w:val="004E69D2"/>
    <w:rPr>
      <w:rFonts w:ascii="Times New Roman" w:hAnsi="Times New Roman" w:cs="Times New Roman"/>
      <w:b w:val="0"/>
      <w:bCs/>
      <w:i w:val="0"/>
      <w:caps w:val="0"/>
      <w:smallCaps w:val="0"/>
      <w:color w:val="000000"/>
      <w:spacing w:val="0"/>
      <w:sz w:val="28"/>
      <w:szCs w:val="28"/>
    </w:rPr>
  </w:style>
  <w:style w:type="character" w:customStyle="1" w:styleId="WW8Num3z0">
    <w:name w:val="WW8Num3z0"/>
    <w:rsid w:val="004E69D2"/>
    <w:rPr>
      <w:rFonts w:ascii="Symbol" w:hAnsi="Symbol" w:cs="Symbol" w:hint="default"/>
      <w:sz w:val="28"/>
      <w:szCs w:val="28"/>
    </w:rPr>
  </w:style>
  <w:style w:type="character" w:customStyle="1" w:styleId="WW8Num4z0">
    <w:name w:val="WW8Num4z0"/>
    <w:rsid w:val="004E69D2"/>
    <w:rPr>
      <w:rFonts w:ascii="Symbol" w:hAnsi="Symbol" w:cs="Symbol" w:hint="default"/>
      <w:sz w:val="28"/>
      <w:szCs w:val="28"/>
    </w:rPr>
  </w:style>
  <w:style w:type="character" w:customStyle="1" w:styleId="WW8Num5z0">
    <w:name w:val="WW8Num5z0"/>
    <w:rsid w:val="004E69D2"/>
    <w:rPr>
      <w:bCs/>
      <w:color w:val="000000"/>
      <w:sz w:val="28"/>
      <w:szCs w:val="28"/>
    </w:rPr>
  </w:style>
  <w:style w:type="character" w:customStyle="1" w:styleId="WW8Num5z1">
    <w:name w:val="WW8Num5z1"/>
    <w:rsid w:val="004E69D2"/>
  </w:style>
  <w:style w:type="character" w:customStyle="1" w:styleId="WW8Num5z2">
    <w:name w:val="WW8Num5z2"/>
    <w:rsid w:val="004E69D2"/>
  </w:style>
  <w:style w:type="character" w:customStyle="1" w:styleId="WW8Num5z3">
    <w:name w:val="WW8Num5z3"/>
    <w:rsid w:val="004E69D2"/>
  </w:style>
  <w:style w:type="character" w:customStyle="1" w:styleId="WW8Num5z4">
    <w:name w:val="WW8Num5z4"/>
    <w:rsid w:val="004E69D2"/>
  </w:style>
  <w:style w:type="character" w:customStyle="1" w:styleId="WW8Num5z5">
    <w:name w:val="WW8Num5z5"/>
    <w:rsid w:val="004E69D2"/>
  </w:style>
  <w:style w:type="character" w:customStyle="1" w:styleId="WW8Num5z6">
    <w:name w:val="WW8Num5z6"/>
    <w:rsid w:val="004E69D2"/>
  </w:style>
  <w:style w:type="character" w:customStyle="1" w:styleId="WW8Num5z7">
    <w:name w:val="WW8Num5z7"/>
    <w:rsid w:val="004E69D2"/>
  </w:style>
  <w:style w:type="character" w:customStyle="1" w:styleId="WW8Num5z8">
    <w:name w:val="WW8Num5z8"/>
    <w:rsid w:val="004E69D2"/>
  </w:style>
  <w:style w:type="character" w:customStyle="1" w:styleId="WW8Num6z0">
    <w:name w:val="WW8Num6z0"/>
    <w:rsid w:val="004E69D2"/>
    <w:rPr>
      <w:rFonts w:ascii="Symbol" w:hAnsi="Symbol" w:cs="OpenSymbol"/>
      <w:color w:val="000000"/>
      <w:sz w:val="28"/>
      <w:szCs w:val="28"/>
    </w:rPr>
  </w:style>
  <w:style w:type="character" w:customStyle="1" w:styleId="WW8Num6z1">
    <w:name w:val="WW8Num6z1"/>
    <w:rsid w:val="004E69D2"/>
    <w:rPr>
      <w:rFonts w:ascii="OpenSymbol" w:hAnsi="OpenSymbol" w:cs="OpenSymbol"/>
    </w:rPr>
  </w:style>
  <w:style w:type="character" w:customStyle="1" w:styleId="WW8Num7z0">
    <w:name w:val="WW8Num7z0"/>
    <w:rsid w:val="004E69D2"/>
    <w:rPr>
      <w:rFonts w:ascii="Symbol" w:hAnsi="Symbol" w:cs="Symbol" w:hint="default"/>
      <w:sz w:val="28"/>
      <w:szCs w:val="28"/>
    </w:rPr>
  </w:style>
  <w:style w:type="character" w:customStyle="1" w:styleId="WW8Num8z0">
    <w:name w:val="WW8Num8z0"/>
    <w:rsid w:val="004E69D2"/>
    <w:rPr>
      <w:rFonts w:ascii="Symbol" w:hAnsi="Symbol" w:cs="Symbol" w:hint="default"/>
      <w:sz w:val="28"/>
      <w:szCs w:val="28"/>
    </w:rPr>
  </w:style>
  <w:style w:type="character" w:customStyle="1" w:styleId="WW8Num9z0">
    <w:name w:val="WW8Num9z0"/>
    <w:rsid w:val="004E69D2"/>
    <w:rPr>
      <w:rFonts w:ascii="Symbol" w:hAnsi="Symbol" w:cs="Symbol" w:hint="default"/>
      <w:sz w:val="28"/>
      <w:szCs w:val="28"/>
    </w:rPr>
  </w:style>
  <w:style w:type="character" w:customStyle="1" w:styleId="WW8Num10z0">
    <w:name w:val="WW8Num10z0"/>
    <w:rsid w:val="004E69D2"/>
    <w:rPr>
      <w:rFonts w:ascii="Symbol" w:hAnsi="Symbol" w:cs="Symbol" w:hint="default"/>
      <w:sz w:val="28"/>
      <w:szCs w:val="28"/>
    </w:rPr>
  </w:style>
  <w:style w:type="character" w:customStyle="1" w:styleId="WW8Num11z0">
    <w:name w:val="WW8Num11z0"/>
    <w:rsid w:val="004E69D2"/>
    <w:rPr>
      <w:rFonts w:ascii="Symbol" w:hAnsi="Symbol" w:cs="Symbol" w:hint="default"/>
      <w:sz w:val="28"/>
      <w:szCs w:val="28"/>
    </w:rPr>
  </w:style>
  <w:style w:type="character" w:customStyle="1" w:styleId="WW8Num12z0">
    <w:name w:val="WW8Num12z0"/>
    <w:rsid w:val="004E69D2"/>
    <w:rPr>
      <w:rFonts w:ascii="Symbol" w:hAnsi="Symbol" w:cs="Symbol" w:hint="default"/>
      <w:sz w:val="28"/>
      <w:szCs w:val="28"/>
    </w:rPr>
  </w:style>
  <w:style w:type="character" w:customStyle="1" w:styleId="WW8Num13z0">
    <w:name w:val="WW8Num13z0"/>
    <w:rsid w:val="004E69D2"/>
    <w:rPr>
      <w:bCs/>
      <w:color w:val="000000"/>
      <w:sz w:val="28"/>
      <w:szCs w:val="28"/>
    </w:rPr>
  </w:style>
  <w:style w:type="character" w:customStyle="1" w:styleId="WW8Num13z1">
    <w:name w:val="WW8Num13z1"/>
    <w:rsid w:val="004E69D2"/>
  </w:style>
  <w:style w:type="character" w:customStyle="1" w:styleId="WW8Num13z2">
    <w:name w:val="WW8Num13z2"/>
    <w:rsid w:val="004E69D2"/>
  </w:style>
  <w:style w:type="character" w:customStyle="1" w:styleId="WW8Num13z3">
    <w:name w:val="WW8Num13z3"/>
    <w:rsid w:val="004E69D2"/>
  </w:style>
  <w:style w:type="character" w:customStyle="1" w:styleId="WW8Num13z4">
    <w:name w:val="WW8Num13z4"/>
    <w:rsid w:val="004E69D2"/>
  </w:style>
  <w:style w:type="character" w:customStyle="1" w:styleId="WW8Num13z5">
    <w:name w:val="WW8Num13z5"/>
    <w:rsid w:val="004E69D2"/>
  </w:style>
  <w:style w:type="character" w:customStyle="1" w:styleId="WW8Num13z6">
    <w:name w:val="WW8Num13z6"/>
    <w:rsid w:val="004E69D2"/>
  </w:style>
  <w:style w:type="character" w:customStyle="1" w:styleId="WW8Num13z7">
    <w:name w:val="WW8Num13z7"/>
    <w:rsid w:val="004E69D2"/>
  </w:style>
  <w:style w:type="character" w:customStyle="1" w:styleId="WW8Num13z8">
    <w:name w:val="WW8Num13z8"/>
    <w:rsid w:val="004E69D2"/>
  </w:style>
  <w:style w:type="character" w:customStyle="1" w:styleId="WW8Num2z1">
    <w:name w:val="WW8Num2z1"/>
    <w:rsid w:val="004E69D2"/>
    <w:rPr>
      <w:rFonts w:ascii="Courier New" w:hAnsi="Courier New" w:cs="Courier New" w:hint="default"/>
    </w:rPr>
  </w:style>
  <w:style w:type="character" w:customStyle="1" w:styleId="WW8Num2z2">
    <w:name w:val="WW8Num2z2"/>
    <w:rsid w:val="004E69D2"/>
    <w:rPr>
      <w:rFonts w:ascii="Wingdings" w:hAnsi="Wingdings" w:cs="Wingdings" w:hint="default"/>
    </w:rPr>
  </w:style>
  <w:style w:type="character" w:customStyle="1" w:styleId="WW8Num3z1">
    <w:name w:val="WW8Num3z1"/>
    <w:rsid w:val="004E69D2"/>
  </w:style>
  <w:style w:type="character" w:customStyle="1" w:styleId="WW8Num3z2">
    <w:name w:val="WW8Num3z2"/>
    <w:rsid w:val="004E69D2"/>
  </w:style>
  <w:style w:type="character" w:customStyle="1" w:styleId="WW8Num3z3">
    <w:name w:val="WW8Num3z3"/>
    <w:rsid w:val="004E69D2"/>
  </w:style>
  <w:style w:type="character" w:customStyle="1" w:styleId="WW8Num3z4">
    <w:name w:val="WW8Num3z4"/>
    <w:rsid w:val="004E69D2"/>
  </w:style>
  <w:style w:type="character" w:customStyle="1" w:styleId="WW8Num3z5">
    <w:name w:val="WW8Num3z5"/>
    <w:rsid w:val="004E69D2"/>
  </w:style>
  <w:style w:type="character" w:customStyle="1" w:styleId="WW8Num3z6">
    <w:name w:val="WW8Num3z6"/>
    <w:rsid w:val="004E69D2"/>
  </w:style>
  <w:style w:type="character" w:customStyle="1" w:styleId="WW8Num3z7">
    <w:name w:val="WW8Num3z7"/>
    <w:rsid w:val="004E69D2"/>
  </w:style>
  <w:style w:type="character" w:customStyle="1" w:styleId="WW8Num3z8">
    <w:name w:val="WW8Num3z8"/>
    <w:rsid w:val="004E69D2"/>
  </w:style>
  <w:style w:type="character" w:customStyle="1" w:styleId="WW8Num4z1">
    <w:name w:val="WW8Num4z1"/>
    <w:rsid w:val="004E69D2"/>
    <w:rPr>
      <w:rFonts w:ascii="Courier New" w:hAnsi="Courier New" w:cs="Courier New" w:hint="default"/>
    </w:rPr>
  </w:style>
  <w:style w:type="character" w:customStyle="1" w:styleId="WW8Num4z2">
    <w:name w:val="WW8Num4z2"/>
    <w:rsid w:val="004E69D2"/>
    <w:rPr>
      <w:rFonts w:ascii="Wingdings" w:hAnsi="Wingdings" w:cs="Wingdings" w:hint="default"/>
    </w:rPr>
  </w:style>
  <w:style w:type="character" w:customStyle="1" w:styleId="WW8Num6z2">
    <w:name w:val="WW8Num6z2"/>
    <w:rsid w:val="004E69D2"/>
    <w:rPr>
      <w:rFonts w:ascii="Wingdings" w:hAnsi="Wingdings" w:cs="Wingdings" w:hint="default"/>
    </w:rPr>
  </w:style>
  <w:style w:type="character" w:customStyle="1" w:styleId="WW8Num7z1">
    <w:name w:val="WW8Num7z1"/>
    <w:rsid w:val="004E69D2"/>
    <w:rPr>
      <w:rFonts w:ascii="Courier New" w:hAnsi="Courier New" w:cs="Courier New" w:hint="default"/>
    </w:rPr>
  </w:style>
  <w:style w:type="character" w:customStyle="1" w:styleId="WW8Num7z2">
    <w:name w:val="WW8Num7z2"/>
    <w:rsid w:val="004E69D2"/>
    <w:rPr>
      <w:rFonts w:ascii="Wingdings" w:hAnsi="Wingdings" w:cs="Wingdings" w:hint="default"/>
    </w:rPr>
  </w:style>
  <w:style w:type="character" w:customStyle="1" w:styleId="WW8Num8z1">
    <w:name w:val="WW8Num8z1"/>
    <w:rsid w:val="004E69D2"/>
    <w:rPr>
      <w:rFonts w:ascii="Courier New" w:hAnsi="Courier New" w:cs="Courier New" w:hint="default"/>
    </w:rPr>
  </w:style>
  <w:style w:type="character" w:customStyle="1" w:styleId="WW8Num8z2">
    <w:name w:val="WW8Num8z2"/>
    <w:rsid w:val="004E69D2"/>
    <w:rPr>
      <w:rFonts w:ascii="Wingdings" w:hAnsi="Wingdings" w:cs="Wingdings" w:hint="default"/>
    </w:rPr>
  </w:style>
  <w:style w:type="character" w:customStyle="1" w:styleId="WW8Num9z1">
    <w:name w:val="WW8Num9z1"/>
    <w:rsid w:val="004E69D2"/>
    <w:rPr>
      <w:rFonts w:ascii="Courier New" w:hAnsi="Courier New" w:cs="Courier New" w:hint="default"/>
    </w:rPr>
  </w:style>
  <w:style w:type="character" w:customStyle="1" w:styleId="WW8Num9z2">
    <w:name w:val="WW8Num9z2"/>
    <w:rsid w:val="004E69D2"/>
    <w:rPr>
      <w:rFonts w:ascii="Wingdings" w:hAnsi="Wingdings" w:cs="Wingdings" w:hint="default"/>
    </w:rPr>
  </w:style>
  <w:style w:type="character" w:customStyle="1" w:styleId="WW8Num10z1">
    <w:name w:val="WW8Num10z1"/>
    <w:rsid w:val="004E69D2"/>
    <w:rPr>
      <w:rFonts w:ascii="Courier New" w:hAnsi="Courier New" w:cs="Courier New" w:hint="default"/>
    </w:rPr>
  </w:style>
  <w:style w:type="character" w:customStyle="1" w:styleId="WW8Num10z2">
    <w:name w:val="WW8Num10z2"/>
    <w:rsid w:val="004E69D2"/>
    <w:rPr>
      <w:rFonts w:ascii="Wingdings" w:hAnsi="Wingdings" w:cs="Wingdings" w:hint="default"/>
    </w:rPr>
  </w:style>
  <w:style w:type="character" w:customStyle="1" w:styleId="WW8Num11z1">
    <w:name w:val="WW8Num11z1"/>
    <w:rsid w:val="004E69D2"/>
    <w:rPr>
      <w:rFonts w:ascii="Courier New" w:hAnsi="Courier New" w:cs="Courier New" w:hint="default"/>
    </w:rPr>
  </w:style>
  <w:style w:type="character" w:customStyle="1" w:styleId="WW8Num11z2">
    <w:name w:val="WW8Num11z2"/>
    <w:rsid w:val="004E69D2"/>
    <w:rPr>
      <w:rFonts w:ascii="Wingdings" w:hAnsi="Wingdings" w:cs="Wingdings" w:hint="default"/>
    </w:rPr>
  </w:style>
  <w:style w:type="character" w:customStyle="1" w:styleId="17">
    <w:name w:val="Основной шрифт абзаца1"/>
    <w:rsid w:val="004E69D2"/>
  </w:style>
  <w:style w:type="character" w:customStyle="1" w:styleId="HeaderChar">
    <w:name w:val="Header Char"/>
    <w:rsid w:val="004E69D2"/>
    <w:rPr>
      <w:rFonts w:ascii="Times New Roman" w:eastAsia="Times New Roman" w:hAnsi="Times New Roman" w:cs="Times New Roman"/>
      <w:sz w:val="24"/>
      <w:szCs w:val="24"/>
      <w:lang w:val="uk-UA"/>
    </w:rPr>
  </w:style>
  <w:style w:type="character" w:customStyle="1" w:styleId="FooterChar">
    <w:name w:val="Footer Char"/>
    <w:rsid w:val="004E69D2"/>
    <w:rPr>
      <w:rFonts w:ascii="Times New Roman" w:eastAsia="Times New Roman" w:hAnsi="Times New Roman" w:cs="Times New Roman"/>
      <w:sz w:val="24"/>
      <w:szCs w:val="24"/>
      <w:lang w:val="uk-UA"/>
    </w:rPr>
  </w:style>
  <w:style w:type="character" w:customStyle="1" w:styleId="Heading1Char">
    <w:name w:val="Heading 1 Char"/>
    <w:rsid w:val="004E69D2"/>
    <w:rPr>
      <w:rFonts w:ascii="Calibri Light" w:eastAsia="Times New Roman" w:hAnsi="Calibri Light" w:cs="Times New Roman"/>
      <w:color w:val="2F5496"/>
      <w:sz w:val="32"/>
      <w:szCs w:val="32"/>
    </w:rPr>
  </w:style>
  <w:style w:type="character" w:customStyle="1" w:styleId="BalloonTextChar">
    <w:name w:val="Balloon Text Char"/>
    <w:rsid w:val="004E69D2"/>
    <w:rPr>
      <w:rFonts w:ascii="Segoe UI" w:eastAsia="Times New Roman" w:hAnsi="Segoe UI" w:cs="Segoe UI"/>
      <w:sz w:val="18"/>
      <w:szCs w:val="18"/>
    </w:rPr>
  </w:style>
  <w:style w:type="character" w:customStyle="1" w:styleId="TitleChar">
    <w:name w:val="Title Char"/>
    <w:rsid w:val="004E69D2"/>
    <w:rPr>
      <w:rFonts w:ascii="Times New Roman" w:eastAsia="Times New Roman" w:hAnsi="Times New Roman" w:cs="Times New Roman"/>
      <w:b/>
      <w:bCs/>
      <w:sz w:val="28"/>
      <w:szCs w:val="28"/>
    </w:rPr>
  </w:style>
  <w:style w:type="character" w:customStyle="1" w:styleId="Heading2Char">
    <w:name w:val="Heading 2 Char"/>
    <w:rsid w:val="004E69D2"/>
    <w:rPr>
      <w:rFonts w:ascii="Calibri Light" w:eastAsia="Times New Roman" w:hAnsi="Calibri Light" w:cs="Times New Roman"/>
      <w:color w:val="2F5496"/>
      <w:sz w:val="26"/>
      <w:szCs w:val="26"/>
    </w:rPr>
  </w:style>
  <w:style w:type="character" w:customStyle="1" w:styleId="HTML1">
    <w:name w:val="Цитата HTML1"/>
    <w:rsid w:val="004E69D2"/>
    <w:rPr>
      <w:i/>
      <w:iCs/>
    </w:rPr>
  </w:style>
  <w:style w:type="character" w:customStyle="1" w:styleId="Heading3Char">
    <w:name w:val="Heading 3 Char"/>
    <w:rsid w:val="004E69D2"/>
    <w:rPr>
      <w:rFonts w:ascii="Calibri Light" w:eastAsia="Times New Roman" w:hAnsi="Calibri Light" w:cs="Times New Roman"/>
      <w:color w:val="1F3763"/>
      <w:sz w:val="24"/>
      <w:szCs w:val="24"/>
    </w:rPr>
  </w:style>
  <w:style w:type="character" w:customStyle="1" w:styleId="afb">
    <w:name w:val="Символ нумерации"/>
    <w:rsid w:val="004E69D2"/>
  </w:style>
  <w:style w:type="character" w:customStyle="1" w:styleId="afc">
    <w:name w:val="Маркеры"/>
    <w:rsid w:val="004E69D2"/>
    <w:rPr>
      <w:rFonts w:ascii="OpenSymbol" w:eastAsia="OpenSymbol" w:hAnsi="OpenSymbol" w:cs="OpenSymbol"/>
    </w:rPr>
  </w:style>
  <w:style w:type="paragraph" w:customStyle="1" w:styleId="11">
    <w:name w:val="Заголовок1"/>
    <w:basedOn w:val="a"/>
    <w:next w:val="a0"/>
    <w:rsid w:val="004E69D2"/>
    <w:pPr>
      <w:widowControl w:val="0"/>
      <w:suppressAutoHyphens/>
      <w:jc w:val="center"/>
    </w:pPr>
    <w:rPr>
      <w:b/>
      <w:bCs/>
      <w:sz w:val="28"/>
      <w:szCs w:val="28"/>
      <w:lang w:eastAsia="zh-CN"/>
    </w:rPr>
  </w:style>
  <w:style w:type="paragraph" w:styleId="afd">
    <w:name w:val="List"/>
    <w:basedOn w:val="a0"/>
    <w:rsid w:val="004E69D2"/>
    <w:rPr>
      <w:rFonts w:cs="Arial"/>
    </w:rPr>
  </w:style>
  <w:style w:type="paragraph" w:styleId="afe">
    <w:name w:val="caption"/>
    <w:basedOn w:val="a"/>
    <w:qFormat/>
    <w:rsid w:val="004E69D2"/>
    <w:pPr>
      <w:suppressLineNumbers/>
      <w:suppressAutoHyphens/>
      <w:spacing w:before="120" w:after="120"/>
    </w:pPr>
    <w:rPr>
      <w:rFonts w:cs="Arial"/>
      <w:i/>
      <w:iCs/>
      <w:lang w:eastAsia="zh-CN"/>
    </w:rPr>
  </w:style>
  <w:style w:type="paragraph" w:customStyle="1" w:styleId="18">
    <w:name w:val="Указатель1"/>
    <w:basedOn w:val="a"/>
    <w:rsid w:val="004E69D2"/>
    <w:pPr>
      <w:suppressLineNumbers/>
      <w:suppressAutoHyphens/>
    </w:pPr>
  </w:style>
  <w:style w:type="paragraph" w:customStyle="1" w:styleId="aff">
    <w:name w:val="Колонтитул"/>
    <w:basedOn w:val="a"/>
    <w:rsid w:val="004E69D2"/>
    <w:pPr>
      <w:suppressLineNumbers/>
      <w:tabs>
        <w:tab w:val="center" w:pos="4819"/>
        <w:tab w:val="right" w:pos="9638"/>
      </w:tabs>
      <w:suppressAutoHyphens/>
    </w:pPr>
    <w:rPr>
      <w:lang w:eastAsia="zh-CN"/>
    </w:rPr>
  </w:style>
  <w:style w:type="paragraph" w:customStyle="1" w:styleId="19">
    <w:name w:val="Заголовок оглавления1"/>
    <w:basedOn w:val="1"/>
    <w:next w:val="a"/>
    <w:rsid w:val="004E69D2"/>
    <w:pPr>
      <w:suppressAutoHyphens/>
      <w:spacing w:before="480" w:after="240" w:line="276" w:lineRule="auto"/>
      <w:outlineLvl w:val="9"/>
    </w:pPr>
    <w:rPr>
      <w:rFonts w:ascii="Calibri Light" w:eastAsia="Times New Roman" w:hAnsi="Calibri Light" w:cs="Times New Roman"/>
      <w:b/>
      <w:bCs/>
      <w:color w:val="2F5496"/>
      <w:sz w:val="28"/>
      <w:szCs w:val="28"/>
      <w:lang w:eastAsia="zh-CN"/>
    </w:rPr>
  </w:style>
  <w:style w:type="paragraph" w:customStyle="1" w:styleId="1a">
    <w:name w:val="Текст выноски1"/>
    <w:basedOn w:val="a"/>
    <w:rsid w:val="004E69D2"/>
    <w:pPr>
      <w:suppressAutoHyphens/>
    </w:pPr>
    <w:rPr>
      <w:rFonts w:ascii="Segoe UI" w:hAnsi="Segoe UI" w:cs="Segoe UI"/>
      <w:sz w:val="18"/>
      <w:szCs w:val="18"/>
      <w:lang w:eastAsia="zh-CN"/>
    </w:rPr>
  </w:style>
  <w:style w:type="paragraph" w:customStyle="1" w:styleId="aff0">
    <w:name w:val="Заголовок таблицы"/>
    <w:basedOn w:val="af9"/>
    <w:rsid w:val="004E69D2"/>
    <w:pPr>
      <w:jc w:val="center"/>
    </w:pPr>
    <w:rPr>
      <w:b/>
      <w:bCs/>
    </w:rPr>
  </w:style>
  <w:style w:type="paragraph" w:customStyle="1" w:styleId="aff1">
    <w:name w:val="Содержимое врезки"/>
    <w:basedOn w:val="a"/>
    <w:rsid w:val="004E69D2"/>
    <w:pPr>
      <w:suppressAutoHyphens/>
    </w:pPr>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0773">
      <w:bodyDiv w:val="1"/>
      <w:marLeft w:val="0"/>
      <w:marRight w:val="0"/>
      <w:marTop w:val="0"/>
      <w:marBottom w:val="0"/>
      <w:divBdr>
        <w:top w:val="none" w:sz="0" w:space="0" w:color="auto"/>
        <w:left w:val="none" w:sz="0" w:space="0" w:color="auto"/>
        <w:bottom w:val="none" w:sz="0" w:space="0" w:color="auto"/>
        <w:right w:val="none" w:sz="0" w:space="0" w:color="auto"/>
      </w:divBdr>
      <w:divsChild>
        <w:div w:id="904533534">
          <w:marLeft w:val="0"/>
          <w:marRight w:val="0"/>
          <w:marTop w:val="0"/>
          <w:marBottom w:val="0"/>
          <w:divBdr>
            <w:top w:val="none" w:sz="0" w:space="0" w:color="auto"/>
            <w:left w:val="none" w:sz="0" w:space="0" w:color="auto"/>
            <w:bottom w:val="none" w:sz="0" w:space="0" w:color="auto"/>
            <w:right w:val="none" w:sz="0" w:space="0" w:color="auto"/>
          </w:divBdr>
          <w:divsChild>
            <w:div w:id="185179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126">
      <w:bodyDiv w:val="1"/>
      <w:marLeft w:val="0"/>
      <w:marRight w:val="0"/>
      <w:marTop w:val="0"/>
      <w:marBottom w:val="0"/>
      <w:divBdr>
        <w:top w:val="none" w:sz="0" w:space="0" w:color="auto"/>
        <w:left w:val="none" w:sz="0" w:space="0" w:color="auto"/>
        <w:bottom w:val="none" w:sz="0" w:space="0" w:color="auto"/>
        <w:right w:val="none" w:sz="0" w:space="0" w:color="auto"/>
      </w:divBdr>
      <w:divsChild>
        <w:div w:id="354313166">
          <w:marLeft w:val="0"/>
          <w:marRight w:val="0"/>
          <w:marTop w:val="0"/>
          <w:marBottom w:val="0"/>
          <w:divBdr>
            <w:top w:val="none" w:sz="0" w:space="0" w:color="auto"/>
            <w:left w:val="none" w:sz="0" w:space="0" w:color="auto"/>
            <w:bottom w:val="none" w:sz="0" w:space="0" w:color="auto"/>
            <w:right w:val="none" w:sz="0" w:space="0" w:color="auto"/>
          </w:divBdr>
          <w:divsChild>
            <w:div w:id="6072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3887">
      <w:bodyDiv w:val="1"/>
      <w:marLeft w:val="0"/>
      <w:marRight w:val="0"/>
      <w:marTop w:val="0"/>
      <w:marBottom w:val="0"/>
      <w:divBdr>
        <w:top w:val="none" w:sz="0" w:space="0" w:color="auto"/>
        <w:left w:val="none" w:sz="0" w:space="0" w:color="auto"/>
        <w:bottom w:val="none" w:sz="0" w:space="0" w:color="auto"/>
        <w:right w:val="none" w:sz="0" w:space="0" w:color="auto"/>
      </w:divBdr>
      <w:divsChild>
        <w:div w:id="1859350039">
          <w:marLeft w:val="0"/>
          <w:marRight w:val="0"/>
          <w:marTop w:val="0"/>
          <w:marBottom w:val="0"/>
          <w:divBdr>
            <w:top w:val="none" w:sz="0" w:space="0" w:color="auto"/>
            <w:left w:val="none" w:sz="0" w:space="0" w:color="auto"/>
            <w:bottom w:val="none" w:sz="0" w:space="0" w:color="auto"/>
            <w:right w:val="none" w:sz="0" w:space="0" w:color="auto"/>
          </w:divBdr>
          <w:divsChild>
            <w:div w:id="5218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135">
      <w:bodyDiv w:val="1"/>
      <w:marLeft w:val="0"/>
      <w:marRight w:val="0"/>
      <w:marTop w:val="0"/>
      <w:marBottom w:val="0"/>
      <w:divBdr>
        <w:top w:val="none" w:sz="0" w:space="0" w:color="auto"/>
        <w:left w:val="none" w:sz="0" w:space="0" w:color="auto"/>
        <w:bottom w:val="none" w:sz="0" w:space="0" w:color="auto"/>
        <w:right w:val="none" w:sz="0" w:space="0" w:color="auto"/>
      </w:divBdr>
      <w:divsChild>
        <w:div w:id="1538004196">
          <w:marLeft w:val="0"/>
          <w:marRight w:val="0"/>
          <w:marTop w:val="0"/>
          <w:marBottom w:val="0"/>
          <w:divBdr>
            <w:top w:val="none" w:sz="0" w:space="0" w:color="auto"/>
            <w:left w:val="none" w:sz="0" w:space="0" w:color="auto"/>
            <w:bottom w:val="none" w:sz="0" w:space="0" w:color="auto"/>
            <w:right w:val="none" w:sz="0" w:space="0" w:color="auto"/>
          </w:divBdr>
          <w:divsChild>
            <w:div w:id="1504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9353">
      <w:bodyDiv w:val="1"/>
      <w:marLeft w:val="0"/>
      <w:marRight w:val="0"/>
      <w:marTop w:val="0"/>
      <w:marBottom w:val="0"/>
      <w:divBdr>
        <w:top w:val="none" w:sz="0" w:space="0" w:color="auto"/>
        <w:left w:val="none" w:sz="0" w:space="0" w:color="auto"/>
        <w:bottom w:val="none" w:sz="0" w:space="0" w:color="auto"/>
        <w:right w:val="none" w:sz="0" w:space="0" w:color="auto"/>
      </w:divBdr>
      <w:divsChild>
        <w:div w:id="1109131507">
          <w:marLeft w:val="0"/>
          <w:marRight w:val="0"/>
          <w:marTop w:val="0"/>
          <w:marBottom w:val="0"/>
          <w:divBdr>
            <w:top w:val="none" w:sz="0" w:space="0" w:color="auto"/>
            <w:left w:val="none" w:sz="0" w:space="0" w:color="auto"/>
            <w:bottom w:val="none" w:sz="0" w:space="0" w:color="auto"/>
            <w:right w:val="none" w:sz="0" w:space="0" w:color="auto"/>
          </w:divBdr>
          <w:divsChild>
            <w:div w:id="10636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752">
      <w:bodyDiv w:val="1"/>
      <w:marLeft w:val="0"/>
      <w:marRight w:val="0"/>
      <w:marTop w:val="0"/>
      <w:marBottom w:val="0"/>
      <w:divBdr>
        <w:top w:val="none" w:sz="0" w:space="0" w:color="auto"/>
        <w:left w:val="none" w:sz="0" w:space="0" w:color="auto"/>
        <w:bottom w:val="none" w:sz="0" w:space="0" w:color="auto"/>
        <w:right w:val="none" w:sz="0" w:space="0" w:color="auto"/>
      </w:divBdr>
      <w:divsChild>
        <w:div w:id="418479947">
          <w:marLeft w:val="0"/>
          <w:marRight w:val="0"/>
          <w:marTop w:val="0"/>
          <w:marBottom w:val="0"/>
          <w:divBdr>
            <w:top w:val="none" w:sz="0" w:space="0" w:color="auto"/>
            <w:left w:val="none" w:sz="0" w:space="0" w:color="auto"/>
            <w:bottom w:val="none" w:sz="0" w:space="0" w:color="auto"/>
            <w:right w:val="none" w:sz="0" w:space="0" w:color="auto"/>
          </w:divBdr>
          <w:divsChild>
            <w:div w:id="14617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2312">
      <w:bodyDiv w:val="1"/>
      <w:marLeft w:val="0"/>
      <w:marRight w:val="0"/>
      <w:marTop w:val="0"/>
      <w:marBottom w:val="0"/>
      <w:divBdr>
        <w:top w:val="none" w:sz="0" w:space="0" w:color="auto"/>
        <w:left w:val="none" w:sz="0" w:space="0" w:color="auto"/>
        <w:bottom w:val="none" w:sz="0" w:space="0" w:color="auto"/>
        <w:right w:val="none" w:sz="0" w:space="0" w:color="auto"/>
      </w:divBdr>
      <w:divsChild>
        <w:div w:id="1461799708">
          <w:marLeft w:val="0"/>
          <w:marRight w:val="0"/>
          <w:marTop w:val="0"/>
          <w:marBottom w:val="0"/>
          <w:divBdr>
            <w:top w:val="none" w:sz="0" w:space="0" w:color="auto"/>
            <w:left w:val="none" w:sz="0" w:space="0" w:color="auto"/>
            <w:bottom w:val="none" w:sz="0" w:space="0" w:color="auto"/>
            <w:right w:val="none" w:sz="0" w:space="0" w:color="auto"/>
          </w:divBdr>
          <w:divsChild>
            <w:div w:id="20693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516">
      <w:bodyDiv w:val="1"/>
      <w:marLeft w:val="0"/>
      <w:marRight w:val="0"/>
      <w:marTop w:val="0"/>
      <w:marBottom w:val="0"/>
      <w:divBdr>
        <w:top w:val="none" w:sz="0" w:space="0" w:color="auto"/>
        <w:left w:val="none" w:sz="0" w:space="0" w:color="auto"/>
        <w:bottom w:val="none" w:sz="0" w:space="0" w:color="auto"/>
        <w:right w:val="none" w:sz="0" w:space="0" w:color="auto"/>
      </w:divBdr>
      <w:divsChild>
        <w:div w:id="540704520">
          <w:marLeft w:val="0"/>
          <w:marRight w:val="0"/>
          <w:marTop w:val="0"/>
          <w:marBottom w:val="0"/>
          <w:divBdr>
            <w:top w:val="none" w:sz="0" w:space="0" w:color="auto"/>
            <w:left w:val="none" w:sz="0" w:space="0" w:color="auto"/>
            <w:bottom w:val="none" w:sz="0" w:space="0" w:color="auto"/>
            <w:right w:val="none" w:sz="0" w:space="0" w:color="auto"/>
          </w:divBdr>
          <w:divsChild>
            <w:div w:id="19594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2214">
      <w:bodyDiv w:val="1"/>
      <w:marLeft w:val="0"/>
      <w:marRight w:val="0"/>
      <w:marTop w:val="0"/>
      <w:marBottom w:val="0"/>
      <w:divBdr>
        <w:top w:val="none" w:sz="0" w:space="0" w:color="auto"/>
        <w:left w:val="none" w:sz="0" w:space="0" w:color="auto"/>
        <w:bottom w:val="none" w:sz="0" w:space="0" w:color="auto"/>
        <w:right w:val="none" w:sz="0" w:space="0" w:color="auto"/>
      </w:divBdr>
      <w:divsChild>
        <w:div w:id="534544156">
          <w:marLeft w:val="0"/>
          <w:marRight w:val="0"/>
          <w:marTop w:val="0"/>
          <w:marBottom w:val="0"/>
          <w:divBdr>
            <w:top w:val="none" w:sz="0" w:space="0" w:color="auto"/>
            <w:left w:val="none" w:sz="0" w:space="0" w:color="auto"/>
            <w:bottom w:val="none" w:sz="0" w:space="0" w:color="auto"/>
            <w:right w:val="none" w:sz="0" w:space="0" w:color="auto"/>
          </w:divBdr>
          <w:divsChild>
            <w:div w:id="18246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179">
      <w:bodyDiv w:val="1"/>
      <w:marLeft w:val="0"/>
      <w:marRight w:val="0"/>
      <w:marTop w:val="0"/>
      <w:marBottom w:val="0"/>
      <w:divBdr>
        <w:top w:val="none" w:sz="0" w:space="0" w:color="auto"/>
        <w:left w:val="none" w:sz="0" w:space="0" w:color="auto"/>
        <w:bottom w:val="none" w:sz="0" w:space="0" w:color="auto"/>
        <w:right w:val="none" w:sz="0" w:space="0" w:color="auto"/>
      </w:divBdr>
      <w:divsChild>
        <w:div w:id="53705042">
          <w:marLeft w:val="0"/>
          <w:marRight w:val="0"/>
          <w:marTop w:val="0"/>
          <w:marBottom w:val="0"/>
          <w:divBdr>
            <w:top w:val="none" w:sz="0" w:space="0" w:color="auto"/>
            <w:left w:val="none" w:sz="0" w:space="0" w:color="auto"/>
            <w:bottom w:val="none" w:sz="0" w:space="0" w:color="auto"/>
            <w:right w:val="none" w:sz="0" w:space="0" w:color="auto"/>
          </w:divBdr>
        </w:div>
        <w:div w:id="254901401">
          <w:marLeft w:val="0"/>
          <w:marRight w:val="0"/>
          <w:marTop w:val="0"/>
          <w:marBottom w:val="0"/>
          <w:divBdr>
            <w:top w:val="none" w:sz="0" w:space="0" w:color="auto"/>
            <w:left w:val="none" w:sz="0" w:space="0" w:color="auto"/>
            <w:bottom w:val="none" w:sz="0" w:space="0" w:color="auto"/>
            <w:right w:val="none" w:sz="0" w:space="0" w:color="auto"/>
          </w:divBdr>
        </w:div>
        <w:div w:id="346445622">
          <w:marLeft w:val="0"/>
          <w:marRight w:val="0"/>
          <w:marTop w:val="0"/>
          <w:marBottom w:val="0"/>
          <w:divBdr>
            <w:top w:val="none" w:sz="0" w:space="0" w:color="auto"/>
            <w:left w:val="none" w:sz="0" w:space="0" w:color="auto"/>
            <w:bottom w:val="none" w:sz="0" w:space="0" w:color="auto"/>
            <w:right w:val="none" w:sz="0" w:space="0" w:color="auto"/>
          </w:divBdr>
        </w:div>
        <w:div w:id="374547245">
          <w:marLeft w:val="0"/>
          <w:marRight w:val="0"/>
          <w:marTop w:val="0"/>
          <w:marBottom w:val="0"/>
          <w:divBdr>
            <w:top w:val="none" w:sz="0" w:space="0" w:color="auto"/>
            <w:left w:val="none" w:sz="0" w:space="0" w:color="auto"/>
            <w:bottom w:val="none" w:sz="0" w:space="0" w:color="auto"/>
            <w:right w:val="none" w:sz="0" w:space="0" w:color="auto"/>
          </w:divBdr>
        </w:div>
        <w:div w:id="396171077">
          <w:marLeft w:val="0"/>
          <w:marRight w:val="0"/>
          <w:marTop w:val="0"/>
          <w:marBottom w:val="0"/>
          <w:divBdr>
            <w:top w:val="none" w:sz="0" w:space="0" w:color="auto"/>
            <w:left w:val="none" w:sz="0" w:space="0" w:color="auto"/>
            <w:bottom w:val="none" w:sz="0" w:space="0" w:color="auto"/>
            <w:right w:val="none" w:sz="0" w:space="0" w:color="auto"/>
          </w:divBdr>
        </w:div>
        <w:div w:id="681080941">
          <w:marLeft w:val="0"/>
          <w:marRight w:val="0"/>
          <w:marTop w:val="0"/>
          <w:marBottom w:val="0"/>
          <w:divBdr>
            <w:top w:val="none" w:sz="0" w:space="0" w:color="auto"/>
            <w:left w:val="none" w:sz="0" w:space="0" w:color="auto"/>
            <w:bottom w:val="none" w:sz="0" w:space="0" w:color="auto"/>
            <w:right w:val="none" w:sz="0" w:space="0" w:color="auto"/>
          </w:divBdr>
        </w:div>
        <w:div w:id="875578987">
          <w:marLeft w:val="0"/>
          <w:marRight w:val="0"/>
          <w:marTop w:val="0"/>
          <w:marBottom w:val="0"/>
          <w:divBdr>
            <w:top w:val="none" w:sz="0" w:space="0" w:color="auto"/>
            <w:left w:val="none" w:sz="0" w:space="0" w:color="auto"/>
            <w:bottom w:val="none" w:sz="0" w:space="0" w:color="auto"/>
            <w:right w:val="none" w:sz="0" w:space="0" w:color="auto"/>
          </w:divBdr>
        </w:div>
        <w:div w:id="986083244">
          <w:marLeft w:val="0"/>
          <w:marRight w:val="0"/>
          <w:marTop w:val="0"/>
          <w:marBottom w:val="0"/>
          <w:divBdr>
            <w:top w:val="none" w:sz="0" w:space="0" w:color="auto"/>
            <w:left w:val="none" w:sz="0" w:space="0" w:color="auto"/>
            <w:bottom w:val="none" w:sz="0" w:space="0" w:color="auto"/>
            <w:right w:val="none" w:sz="0" w:space="0" w:color="auto"/>
          </w:divBdr>
        </w:div>
        <w:div w:id="1222249723">
          <w:marLeft w:val="0"/>
          <w:marRight w:val="0"/>
          <w:marTop w:val="0"/>
          <w:marBottom w:val="0"/>
          <w:divBdr>
            <w:top w:val="none" w:sz="0" w:space="0" w:color="auto"/>
            <w:left w:val="none" w:sz="0" w:space="0" w:color="auto"/>
            <w:bottom w:val="none" w:sz="0" w:space="0" w:color="auto"/>
            <w:right w:val="none" w:sz="0" w:space="0" w:color="auto"/>
          </w:divBdr>
        </w:div>
        <w:div w:id="1321738915">
          <w:marLeft w:val="0"/>
          <w:marRight w:val="0"/>
          <w:marTop w:val="0"/>
          <w:marBottom w:val="0"/>
          <w:divBdr>
            <w:top w:val="none" w:sz="0" w:space="0" w:color="auto"/>
            <w:left w:val="none" w:sz="0" w:space="0" w:color="auto"/>
            <w:bottom w:val="none" w:sz="0" w:space="0" w:color="auto"/>
            <w:right w:val="none" w:sz="0" w:space="0" w:color="auto"/>
          </w:divBdr>
        </w:div>
        <w:div w:id="1651597436">
          <w:marLeft w:val="0"/>
          <w:marRight w:val="0"/>
          <w:marTop w:val="0"/>
          <w:marBottom w:val="0"/>
          <w:divBdr>
            <w:top w:val="none" w:sz="0" w:space="0" w:color="auto"/>
            <w:left w:val="none" w:sz="0" w:space="0" w:color="auto"/>
            <w:bottom w:val="none" w:sz="0" w:space="0" w:color="auto"/>
            <w:right w:val="none" w:sz="0" w:space="0" w:color="auto"/>
          </w:divBdr>
        </w:div>
        <w:div w:id="1791700509">
          <w:marLeft w:val="0"/>
          <w:marRight w:val="0"/>
          <w:marTop w:val="0"/>
          <w:marBottom w:val="0"/>
          <w:divBdr>
            <w:top w:val="none" w:sz="0" w:space="0" w:color="auto"/>
            <w:left w:val="none" w:sz="0" w:space="0" w:color="auto"/>
            <w:bottom w:val="none" w:sz="0" w:space="0" w:color="auto"/>
            <w:right w:val="none" w:sz="0" w:space="0" w:color="auto"/>
          </w:divBdr>
        </w:div>
        <w:div w:id="1928536902">
          <w:marLeft w:val="0"/>
          <w:marRight w:val="0"/>
          <w:marTop w:val="0"/>
          <w:marBottom w:val="0"/>
          <w:divBdr>
            <w:top w:val="none" w:sz="0" w:space="0" w:color="auto"/>
            <w:left w:val="none" w:sz="0" w:space="0" w:color="auto"/>
            <w:bottom w:val="none" w:sz="0" w:space="0" w:color="auto"/>
            <w:right w:val="none" w:sz="0" w:space="0" w:color="auto"/>
          </w:divBdr>
        </w:div>
        <w:div w:id="1948464749">
          <w:marLeft w:val="0"/>
          <w:marRight w:val="0"/>
          <w:marTop w:val="0"/>
          <w:marBottom w:val="0"/>
          <w:divBdr>
            <w:top w:val="none" w:sz="0" w:space="0" w:color="auto"/>
            <w:left w:val="none" w:sz="0" w:space="0" w:color="auto"/>
            <w:bottom w:val="none" w:sz="0" w:space="0" w:color="auto"/>
            <w:right w:val="none" w:sz="0" w:space="0" w:color="auto"/>
          </w:divBdr>
        </w:div>
      </w:divsChild>
    </w:div>
    <w:div w:id="208690274">
      <w:bodyDiv w:val="1"/>
      <w:marLeft w:val="0"/>
      <w:marRight w:val="0"/>
      <w:marTop w:val="0"/>
      <w:marBottom w:val="0"/>
      <w:divBdr>
        <w:top w:val="none" w:sz="0" w:space="0" w:color="auto"/>
        <w:left w:val="none" w:sz="0" w:space="0" w:color="auto"/>
        <w:bottom w:val="none" w:sz="0" w:space="0" w:color="auto"/>
        <w:right w:val="none" w:sz="0" w:space="0" w:color="auto"/>
      </w:divBdr>
      <w:divsChild>
        <w:div w:id="1857691360">
          <w:marLeft w:val="0"/>
          <w:marRight w:val="0"/>
          <w:marTop w:val="0"/>
          <w:marBottom w:val="0"/>
          <w:divBdr>
            <w:top w:val="none" w:sz="0" w:space="0" w:color="auto"/>
            <w:left w:val="none" w:sz="0" w:space="0" w:color="auto"/>
            <w:bottom w:val="none" w:sz="0" w:space="0" w:color="auto"/>
            <w:right w:val="none" w:sz="0" w:space="0" w:color="auto"/>
          </w:divBdr>
          <w:divsChild>
            <w:div w:id="11521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2829">
      <w:bodyDiv w:val="1"/>
      <w:marLeft w:val="0"/>
      <w:marRight w:val="0"/>
      <w:marTop w:val="0"/>
      <w:marBottom w:val="0"/>
      <w:divBdr>
        <w:top w:val="none" w:sz="0" w:space="0" w:color="auto"/>
        <w:left w:val="none" w:sz="0" w:space="0" w:color="auto"/>
        <w:bottom w:val="none" w:sz="0" w:space="0" w:color="auto"/>
        <w:right w:val="none" w:sz="0" w:space="0" w:color="auto"/>
      </w:divBdr>
      <w:divsChild>
        <w:div w:id="862593607">
          <w:marLeft w:val="0"/>
          <w:marRight w:val="0"/>
          <w:marTop w:val="0"/>
          <w:marBottom w:val="0"/>
          <w:divBdr>
            <w:top w:val="none" w:sz="0" w:space="0" w:color="auto"/>
            <w:left w:val="none" w:sz="0" w:space="0" w:color="auto"/>
            <w:bottom w:val="none" w:sz="0" w:space="0" w:color="auto"/>
            <w:right w:val="none" w:sz="0" w:space="0" w:color="auto"/>
          </w:divBdr>
          <w:divsChild>
            <w:div w:id="17363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3825">
      <w:bodyDiv w:val="1"/>
      <w:marLeft w:val="0"/>
      <w:marRight w:val="0"/>
      <w:marTop w:val="0"/>
      <w:marBottom w:val="0"/>
      <w:divBdr>
        <w:top w:val="none" w:sz="0" w:space="0" w:color="auto"/>
        <w:left w:val="none" w:sz="0" w:space="0" w:color="auto"/>
        <w:bottom w:val="none" w:sz="0" w:space="0" w:color="auto"/>
        <w:right w:val="none" w:sz="0" w:space="0" w:color="auto"/>
      </w:divBdr>
      <w:divsChild>
        <w:div w:id="2075008019">
          <w:marLeft w:val="0"/>
          <w:marRight w:val="0"/>
          <w:marTop w:val="0"/>
          <w:marBottom w:val="0"/>
          <w:divBdr>
            <w:top w:val="none" w:sz="0" w:space="0" w:color="auto"/>
            <w:left w:val="none" w:sz="0" w:space="0" w:color="auto"/>
            <w:bottom w:val="none" w:sz="0" w:space="0" w:color="auto"/>
            <w:right w:val="none" w:sz="0" w:space="0" w:color="auto"/>
          </w:divBdr>
          <w:divsChild>
            <w:div w:id="3071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8405">
      <w:bodyDiv w:val="1"/>
      <w:marLeft w:val="0"/>
      <w:marRight w:val="0"/>
      <w:marTop w:val="0"/>
      <w:marBottom w:val="0"/>
      <w:divBdr>
        <w:top w:val="none" w:sz="0" w:space="0" w:color="auto"/>
        <w:left w:val="none" w:sz="0" w:space="0" w:color="auto"/>
        <w:bottom w:val="none" w:sz="0" w:space="0" w:color="auto"/>
        <w:right w:val="none" w:sz="0" w:space="0" w:color="auto"/>
      </w:divBdr>
      <w:divsChild>
        <w:div w:id="38289909">
          <w:marLeft w:val="0"/>
          <w:marRight w:val="0"/>
          <w:marTop w:val="0"/>
          <w:marBottom w:val="0"/>
          <w:divBdr>
            <w:top w:val="none" w:sz="0" w:space="0" w:color="auto"/>
            <w:left w:val="none" w:sz="0" w:space="0" w:color="auto"/>
            <w:bottom w:val="none" w:sz="0" w:space="0" w:color="auto"/>
            <w:right w:val="none" w:sz="0" w:space="0" w:color="auto"/>
          </w:divBdr>
        </w:div>
        <w:div w:id="435488846">
          <w:marLeft w:val="0"/>
          <w:marRight w:val="0"/>
          <w:marTop w:val="0"/>
          <w:marBottom w:val="0"/>
          <w:divBdr>
            <w:top w:val="none" w:sz="0" w:space="0" w:color="auto"/>
            <w:left w:val="none" w:sz="0" w:space="0" w:color="auto"/>
            <w:bottom w:val="none" w:sz="0" w:space="0" w:color="auto"/>
            <w:right w:val="none" w:sz="0" w:space="0" w:color="auto"/>
          </w:divBdr>
        </w:div>
        <w:div w:id="715156521">
          <w:marLeft w:val="0"/>
          <w:marRight w:val="0"/>
          <w:marTop w:val="0"/>
          <w:marBottom w:val="0"/>
          <w:divBdr>
            <w:top w:val="none" w:sz="0" w:space="0" w:color="auto"/>
            <w:left w:val="none" w:sz="0" w:space="0" w:color="auto"/>
            <w:bottom w:val="none" w:sz="0" w:space="0" w:color="auto"/>
            <w:right w:val="none" w:sz="0" w:space="0" w:color="auto"/>
          </w:divBdr>
        </w:div>
        <w:div w:id="926813485">
          <w:marLeft w:val="0"/>
          <w:marRight w:val="0"/>
          <w:marTop w:val="0"/>
          <w:marBottom w:val="0"/>
          <w:divBdr>
            <w:top w:val="none" w:sz="0" w:space="0" w:color="auto"/>
            <w:left w:val="none" w:sz="0" w:space="0" w:color="auto"/>
            <w:bottom w:val="none" w:sz="0" w:space="0" w:color="auto"/>
            <w:right w:val="none" w:sz="0" w:space="0" w:color="auto"/>
          </w:divBdr>
        </w:div>
        <w:div w:id="2007514530">
          <w:marLeft w:val="0"/>
          <w:marRight w:val="0"/>
          <w:marTop w:val="0"/>
          <w:marBottom w:val="0"/>
          <w:divBdr>
            <w:top w:val="none" w:sz="0" w:space="0" w:color="auto"/>
            <w:left w:val="none" w:sz="0" w:space="0" w:color="auto"/>
            <w:bottom w:val="none" w:sz="0" w:space="0" w:color="auto"/>
            <w:right w:val="none" w:sz="0" w:space="0" w:color="auto"/>
          </w:divBdr>
        </w:div>
        <w:div w:id="2014599366">
          <w:marLeft w:val="0"/>
          <w:marRight w:val="0"/>
          <w:marTop w:val="0"/>
          <w:marBottom w:val="0"/>
          <w:divBdr>
            <w:top w:val="none" w:sz="0" w:space="0" w:color="auto"/>
            <w:left w:val="none" w:sz="0" w:space="0" w:color="auto"/>
            <w:bottom w:val="none" w:sz="0" w:space="0" w:color="auto"/>
            <w:right w:val="none" w:sz="0" w:space="0" w:color="auto"/>
          </w:divBdr>
        </w:div>
        <w:div w:id="2077823605">
          <w:marLeft w:val="0"/>
          <w:marRight w:val="0"/>
          <w:marTop w:val="0"/>
          <w:marBottom w:val="0"/>
          <w:divBdr>
            <w:top w:val="none" w:sz="0" w:space="0" w:color="auto"/>
            <w:left w:val="none" w:sz="0" w:space="0" w:color="auto"/>
            <w:bottom w:val="none" w:sz="0" w:space="0" w:color="auto"/>
            <w:right w:val="none" w:sz="0" w:space="0" w:color="auto"/>
          </w:divBdr>
        </w:div>
      </w:divsChild>
    </w:div>
    <w:div w:id="317153469">
      <w:bodyDiv w:val="1"/>
      <w:marLeft w:val="0"/>
      <w:marRight w:val="0"/>
      <w:marTop w:val="0"/>
      <w:marBottom w:val="0"/>
      <w:divBdr>
        <w:top w:val="none" w:sz="0" w:space="0" w:color="auto"/>
        <w:left w:val="none" w:sz="0" w:space="0" w:color="auto"/>
        <w:bottom w:val="none" w:sz="0" w:space="0" w:color="auto"/>
        <w:right w:val="none" w:sz="0" w:space="0" w:color="auto"/>
      </w:divBdr>
    </w:div>
    <w:div w:id="317922009">
      <w:bodyDiv w:val="1"/>
      <w:marLeft w:val="0"/>
      <w:marRight w:val="0"/>
      <w:marTop w:val="0"/>
      <w:marBottom w:val="0"/>
      <w:divBdr>
        <w:top w:val="none" w:sz="0" w:space="0" w:color="auto"/>
        <w:left w:val="none" w:sz="0" w:space="0" w:color="auto"/>
        <w:bottom w:val="none" w:sz="0" w:space="0" w:color="auto"/>
        <w:right w:val="none" w:sz="0" w:space="0" w:color="auto"/>
      </w:divBdr>
    </w:div>
    <w:div w:id="335115557">
      <w:bodyDiv w:val="1"/>
      <w:marLeft w:val="0"/>
      <w:marRight w:val="0"/>
      <w:marTop w:val="0"/>
      <w:marBottom w:val="0"/>
      <w:divBdr>
        <w:top w:val="none" w:sz="0" w:space="0" w:color="auto"/>
        <w:left w:val="none" w:sz="0" w:space="0" w:color="auto"/>
        <w:bottom w:val="none" w:sz="0" w:space="0" w:color="auto"/>
        <w:right w:val="none" w:sz="0" w:space="0" w:color="auto"/>
      </w:divBdr>
      <w:divsChild>
        <w:div w:id="1362121918">
          <w:marLeft w:val="0"/>
          <w:marRight w:val="0"/>
          <w:marTop w:val="0"/>
          <w:marBottom w:val="0"/>
          <w:divBdr>
            <w:top w:val="none" w:sz="0" w:space="0" w:color="auto"/>
            <w:left w:val="none" w:sz="0" w:space="0" w:color="auto"/>
            <w:bottom w:val="none" w:sz="0" w:space="0" w:color="auto"/>
            <w:right w:val="none" w:sz="0" w:space="0" w:color="auto"/>
          </w:divBdr>
          <w:divsChild>
            <w:div w:id="9269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42189">
      <w:bodyDiv w:val="1"/>
      <w:marLeft w:val="0"/>
      <w:marRight w:val="0"/>
      <w:marTop w:val="0"/>
      <w:marBottom w:val="0"/>
      <w:divBdr>
        <w:top w:val="none" w:sz="0" w:space="0" w:color="auto"/>
        <w:left w:val="none" w:sz="0" w:space="0" w:color="auto"/>
        <w:bottom w:val="none" w:sz="0" w:space="0" w:color="auto"/>
        <w:right w:val="none" w:sz="0" w:space="0" w:color="auto"/>
      </w:divBdr>
      <w:divsChild>
        <w:div w:id="63113714">
          <w:marLeft w:val="0"/>
          <w:marRight w:val="0"/>
          <w:marTop w:val="0"/>
          <w:marBottom w:val="0"/>
          <w:divBdr>
            <w:top w:val="none" w:sz="0" w:space="0" w:color="auto"/>
            <w:left w:val="none" w:sz="0" w:space="0" w:color="auto"/>
            <w:bottom w:val="none" w:sz="0" w:space="0" w:color="auto"/>
            <w:right w:val="none" w:sz="0" w:space="0" w:color="auto"/>
          </w:divBdr>
          <w:divsChild>
            <w:div w:id="14923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0597">
      <w:bodyDiv w:val="1"/>
      <w:marLeft w:val="0"/>
      <w:marRight w:val="0"/>
      <w:marTop w:val="0"/>
      <w:marBottom w:val="0"/>
      <w:divBdr>
        <w:top w:val="none" w:sz="0" w:space="0" w:color="auto"/>
        <w:left w:val="none" w:sz="0" w:space="0" w:color="auto"/>
        <w:bottom w:val="none" w:sz="0" w:space="0" w:color="auto"/>
        <w:right w:val="none" w:sz="0" w:space="0" w:color="auto"/>
      </w:divBdr>
      <w:divsChild>
        <w:div w:id="871189987">
          <w:marLeft w:val="0"/>
          <w:marRight w:val="0"/>
          <w:marTop w:val="0"/>
          <w:marBottom w:val="0"/>
          <w:divBdr>
            <w:top w:val="none" w:sz="0" w:space="0" w:color="auto"/>
            <w:left w:val="none" w:sz="0" w:space="0" w:color="auto"/>
            <w:bottom w:val="none" w:sz="0" w:space="0" w:color="auto"/>
            <w:right w:val="none" w:sz="0" w:space="0" w:color="auto"/>
          </w:divBdr>
          <w:divsChild>
            <w:div w:id="6386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70262">
      <w:bodyDiv w:val="1"/>
      <w:marLeft w:val="0"/>
      <w:marRight w:val="0"/>
      <w:marTop w:val="0"/>
      <w:marBottom w:val="0"/>
      <w:divBdr>
        <w:top w:val="none" w:sz="0" w:space="0" w:color="auto"/>
        <w:left w:val="none" w:sz="0" w:space="0" w:color="auto"/>
        <w:bottom w:val="none" w:sz="0" w:space="0" w:color="auto"/>
        <w:right w:val="none" w:sz="0" w:space="0" w:color="auto"/>
      </w:divBdr>
      <w:divsChild>
        <w:div w:id="1214275778">
          <w:marLeft w:val="0"/>
          <w:marRight w:val="0"/>
          <w:marTop w:val="0"/>
          <w:marBottom w:val="0"/>
          <w:divBdr>
            <w:top w:val="none" w:sz="0" w:space="0" w:color="auto"/>
            <w:left w:val="none" w:sz="0" w:space="0" w:color="auto"/>
            <w:bottom w:val="none" w:sz="0" w:space="0" w:color="auto"/>
            <w:right w:val="none" w:sz="0" w:space="0" w:color="auto"/>
          </w:divBdr>
          <w:divsChild>
            <w:div w:id="99321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0328">
      <w:bodyDiv w:val="1"/>
      <w:marLeft w:val="0"/>
      <w:marRight w:val="0"/>
      <w:marTop w:val="0"/>
      <w:marBottom w:val="0"/>
      <w:divBdr>
        <w:top w:val="none" w:sz="0" w:space="0" w:color="auto"/>
        <w:left w:val="none" w:sz="0" w:space="0" w:color="auto"/>
        <w:bottom w:val="none" w:sz="0" w:space="0" w:color="auto"/>
        <w:right w:val="none" w:sz="0" w:space="0" w:color="auto"/>
      </w:divBdr>
      <w:divsChild>
        <w:div w:id="450366168">
          <w:marLeft w:val="0"/>
          <w:marRight w:val="0"/>
          <w:marTop w:val="0"/>
          <w:marBottom w:val="0"/>
          <w:divBdr>
            <w:top w:val="none" w:sz="0" w:space="0" w:color="auto"/>
            <w:left w:val="none" w:sz="0" w:space="0" w:color="auto"/>
            <w:bottom w:val="none" w:sz="0" w:space="0" w:color="auto"/>
            <w:right w:val="none" w:sz="0" w:space="0" w:color="auto"/>
          </w:divBdr>
          <w:divsChild>
            <w:div w:id="20276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50656">
      <w:bodyDiv w:val="1"/>
      <w:marLeft w:val="0"/>
      <w:marRight w:val="0"/>
      <w:marTop w:val="0"/>
      <w:marBottom w:val="0"/>
      <w:divBdr>
        <w:top w:val="none" w:sz="0" w:space="0" w:color="auto"/>
        <w:left w:val="none" w:sz="0" w:space="0" w:color="auto"/>
        <w:bottom w:val="none" w:sz="0" w:space="0" w:color="auto"/>
        <w:right w:val="none" w:sz="0" w:space="0" w:color="auto"/>
      </w:divBdr>
      <w:divsChild>
        <w:div w:id="1779986260">
          <w:marLeft w:val="0"/>
          <w:marRight w:val="0"/>
          <w:marTop w:val="0"/>
          <w:marBottom w:val="0"/>
          <w:divBdr>
            <w:top w:val="none" w:sz="0" w:space="0" w:color="auto"/>
            <w:left w:val="none" w:sz="0" w:space="0" w:color="auto"/>
            <w:bottom w:val="none" w:sz="0" w:space="0" w:color="auto"/>
            <w:right w:val="none" w:sz="0" w:space="0" w:color="auto"/>
          </w:divBdr>
          <w:divsChild>
            <w:div w:id="794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29620">
      <w:bodyDiv w:val="1"/>
      <w:marLeft w:val="0"/>
      <w:marRight w:val="0"/>
      <w:marTop w:val="0"/>
      <w:marBottom w:val="0"/>
      <w:divBdr>
        <w:top w:val="none" w:sz="0" w:space="0" w:color="auto"/>
        <w:left w:val="none" w:sz="0" w:space="0" w:color="auto"/>
        <w:bottom w:val="none" w:sz="0" w:space="0" w:color="auto"/>
        <w:right w:val="none" w:sz="0" w:space="0" w:color="auto"/>
      </w:divBdr>
      <w:divsChild>
        <w:div w:id="229076783">
          <w:marLeft w:val="0"/>
          <w:marRight w:val="0"/>
          <w:marTop w:val="0"/>
          <w:marBottom w:val="0"/>
          <w:divBdr>
            <w:top w:val="none" w:sz="0" w:space="0" w:color="auto"/>
            <w:left w:val="none" w:sz="0" w:space="0" w:color="auto"/>
            <w:bottom w:val="none" w:sz="0" w:space="0" w:color="auto"/>
            <w:right w:val="none" w:sz="0" w:space="0" w:color="auto"/>
          </w:divBdr>
          <w:divsChild>
            <w:div w:id="126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3323">
      <w:bodyDiv w:val="1"/>
      <w:marLeft w:val="0"/>
      <w:marRight w:val="0"/>
      <w:marTop w:val="0"/>
      <w:marBottom w:val="0"/>
      <w:divBdr>
        <w:top w:val="none" w:sz="0" w:space="0" w:color="auto"/>
        <w:left w:val="none" w:sz="0" w:space="0" w:color="auto"/>
        <w:bottom w:val="none" w:sz="0" w:space="0" w:color="auto"/>
        <w:right w:val="none" w:sz="0" w:space="0" w:color="auto"/>
      </w:divBdr>
      <w:divsChild>
        <w:div w:id="963316230">
          <w:marLeft w:val="0"/>
          <w:marRight w:val="0"/>
          <w:marTop w:val="0"/>
          <w:marBottom w:val="0"/>
          <w:divBdr>
            <w:top w:val="none" w:sz="0" w:space="0" w:color="auto"/>
            <w:left w:val="none" w:sz="0" w:space="0" w:color="auto"/>
            <w:bottom w:val="none" w:sz="0" w:space="0" w:color="auto"/>
            <w:right w:val="none" w:sz="0" w:space="0" w:color="auto"/>
          </w:divBdr>
          <w:divsChild>
            <w:div w:id="6206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2596">
      <w:bodyDiv w:val="1"/>
      <w:marLeft w:val="0"/>
      <w:marRight w:val="0"/>
      <w:marTop w:val="0"/>
      <w:marBottom w:val="0"/>
      <w:divBdr>
        <w:top w:val="none" w:sz="0" w:space="0" w:color="auto"/>
        <w:left w:val="none" w:sz="0" w:space="0" w:color="auto"/>
        <w:bottom w:val="none" w:sz="0" w:space="0" w:color="auto"/>
        <w:right w:val="none" w:sz="0" w:space="0" w:color="auto"/>
      </w:divBdr>
      <w:divsChild>
        <w:div w:id="1278030432">
          <w:marLeft w:val="0"/>
          <w:marRight w:val="0"/>
          <w:marTop w:val="0"/>
          <w:marBottom w:val="0"/>
          <w:divBdr>
            <w:top w:val="none" w:sz="0" w:space="0" w:color="auto"/>
            <w:left w:val="none" w:sz="0" w:space="0" w:color="auto"/>
            <w:bottom w:val="none" w:sz="0" w:space="0" w:color="auto"/>
            <w:right w:val="none" w:sz="0" w:space="0" w:color="auto"/>
          </w:divBdr>
          <w:divsChild>
            <w:div w:id="7814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4517">
      <w:bodyDiv w:val="1"/>
      <w:marLeft w:val="0"/>
      <w:marRight w:val="0"/>
      <w:marTop w:val="0"/>
      <w:marBottom w:val="0"/>
      <w:divBdr>
        <w:top w:val="none" w:sz="0" w:space="0" w:color="auto"/>
        <w:left w:val="none" w:sz="0" w:space="0" w:color="auto"/>
        <w:bottom w:val="none" w:sz="0" w:space="0" w:color="auto"/>
        <w:right w:val="none" w:sz="0" w:space="0" w:color="auto"/>
      </w:divBdr>
      <w:divsChild>
        <w:div w:id="153692137">
          <w:marLeft w:val="0"/>
          <w:marRight w:val="0"/>
          <w:marTop w:val="0"/>
          <w:marBottom w:val="0"/>
          <w:divBdr>
            <w:top w:val="none" w:sz="0" w:space="0" w:color="auto"/>
            <w:left w:val="none" w:sz="0" w:space="0" w:color="auto"/>
            <w:bottom w:val="none" w:sz="0" w:space="0" w:color="auto"/>
            <w:right w:val="none" w:sz="0" w:space="0" w:color="auto"/>
          </w:divBdr>
          <w:divsChild>
            <w:div w:id="207088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1675">
      <w:bodyDiv w:val="1"/>
      <w:marLeft w:val="0"/>
      <w:marRight w:val="0"/>
      <w:marTop w:val="0"/>
      <w:marBottom w:val="0"/>
      <w:divBdr>
        <w:top w:val="none" w:sz="0" w:space="0" w:color="auto"/>
        <w:left w:val="none" w:sz="0" w:space="0" w:color="auto"/>
        <w:bottom w:val="none" w:sz="0" w:space="0" w:color="auto"/>
        <w:right w:val="none" w:sz="0" w:space="0" w:color="auto"/>
      </w:divBdr>
      <w:divsChild>
        <w:div w:id="77286456">
          <w:marLeft w:val="0"/>
          <w:marRight w:val="0"/>
          <w:marTop w:val="0"/>
          <w:marBottom w:val="0"/>
          <w:divBdr>
            <w:top w:val="none" w:sz="0" w:space="0" w:color="auto"/>
            <w:left w:val="none" w:sz="0" w:space="0" w:color="auto"/>
            <w:bottom w:val="none" w:sz="0" w:space="0" w:color="auto"/>
            <w:right w:val="none" w:sz="0" w:space="0" w:color="auto"/>
          </w:divBdr>
          <w:divsChild>
            <w:div w:id="12897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1696">
      <w:bodyDiv w:val="1"/>
      <w:marLeft w:val="0"/>
      <w:marRight w:val="0"/>
      <w:marTop w:val="0"/>
      <w:marBottom w:val="0"/>
      <w:divBdr>
        <w:top w:val="none" w:sz="0" w:space="0" w:color="auto"/>
        <w:left w:val="none" w:sz="0" w:space="0" w:color="auto"/>
        <w:bottom w:val="none" w:sz="0" w:space="0" w:color="auto"/>
        <w:right w:val="none" w:sz="0" w:space="0" w:color="auto"/>
      </w:divBdr>
      <w:divsChild>
        <w:div w:id="1125807446">
          <w:marLeft w:val="0"/>
          <w:marRight w:val="0"/>
          <w:marTop w:val="0"/>
          <w:marBottom w:val="0"/>
          <w:divBdr>
            <w:top w:val="none" w:sz="0" w:space="0" w:color="auto"/>
            <w:left w:val="none" w:sz="0" w:space="0" w:color="auto"/>
            <w:bottom w:val="none" w:sz="0" w:space="0" w:color="auto"/>
            <w:right w:val="none" w:sz="0" w:space="0" w:color="auto"/>
          </w:divBdr>
          <w:divsChild>
            <w:div w:id="15382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2796">
      <w:bodyDiv w:val="1"/>
      <w:marLeft w:val="0"/>
      <w:marRight w:val="0"/>
      <w:marTop w:val="0"/>
      <w:marBottom w:val="0"/>
      <w:divBdr>
        <w:top w:val="none" w:sz="0" w:space="0" w:color="auto"/>
        <w:left w:val="none" w:sz="0" w:space="0" w:color="auto"/>
        <w:bottom w:val="none" w:sz="0" w:space="0" w:color="auto"/>
        <w:right w:val="none" w:sz="0" w:space="0" w:color="auto"/>
      </w:divBdr>
      <w:divsChild>
        <w:div w:id="44377575">
          <w:marLeft w:val="0"/>
          <w:marRight w:val="0"/>
          <w:marTop w:val="0"/>
          <w:marBottom w:val="0"/>
          <w:divBdr>
            <w:top w:val="none" w:sz="0" w:space="0" w:color="auto"/>
            <w:left w:val="none" w:sz="0" w:space="0" w:color="auto"/>
            <w:bottom w:val="none" w:sz="0" w:space="0" w:color="auto"/>
            <w:right w:val="none" w:sz="0" w:space="0" w:color="auto"/>
          </w:divBdr>
          <w:divsChild>
            <w:div w:id="95213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3674">
      <w:bodyDiv w:val="1"/>
      <w:marLeft w:val="0"/>
      <w:marRight w:val="0"/>
      <w:marTop w:val="0"/>
      <w:marBottom w:val="0"/>
      <w:divBdr>
        <w:top w:val="none" w:sz="0" w:space="0" w:color="auto"/>
        <w:left w:val="none" w:sz="0" w:space="0" w:color="auto"/>
        <w:bottom w:val="none" w:sz="0" w:space="0" w:color="auto"/>
        <w:right w:val="none" w:sz="0" w:space="0" w:color="auto"/>
      </w:divBdr>
      <w:divsChild>
        <w:div w:id="1253508140">
          <w:marLeft w:val="0"/>
          <w:marRight w:val="0"/>
          <w:marTop w:val="0"/>
          <w:marBottom w:val="0"/>
          <w:divBdr>
            <w:top w:val="none" w:sz="0" w:space="0" w:color="auto"/>
            <w:left w:val="none" w:sz="0" w:space="0" w:color="auto"/>
            <w:bottom w:val="none" w:sz="0" w:space="0" w:color="auto"/>
            <w:right w:val="none" w:sz="0" w:space="0" w:color="auto"/>
          </w:divBdr>
          <w:divsChild>
            <w:div w:id="6992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794">
      <w:bodyDiv w:val="1"/>
      <w:marLeft w:val="0"/>
      <w:marRight w:val="0"/>
      <w:marTop w:val="0"/>
      <w:marBottom w:val="0"/>
      <w:divBdr>
        <w:top w:val="none" w:sz="0" w:space="0" w:color="auto"/>
        <w:left w:val="none" w:sz="0" w:space="0" w:color="auto"/>
        <w:bottom w:val="none" w:sz="0" w:space="0" w:color="auto"/>
        <w:right w:val="none" w:sz="0" w:space="0" w:color="auto"/>
      </w:divBdr>
      <w:divsChild>
        <w:div w:id="557473162">
          <w:marLeft w:val="0"/>
          <w:marRight w:val="0"/>
          <w:marTop w:val="0"/>
          <w:marBottom w:val="0"/>
          <w:divBdr>
            <w:top w:val="none" w:sz="0" w:space="0" w:color="auto"/>
            <w:left w:val="none" w:sz="0" w:space="0" w:color="auto"/>
            <w:bottom w:val="none" w:sz="0" w:space="0" w:color="auto"/>
            <w:right w:val="none" w:sz="0" w:space="0" w:color="auto"/>
          </w:divBdr>
          <w:divsChild>
            <w:div w:id="2517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6342">
      <w:bodyDiv w:val="1"/>
      <w:marLeft w:val="0"/>
      <w:marRight w:val="0"/>
      <w:marTop w:val="0"/>
      <w:marBottom w:val="0"/>
      <w:divBdr>
        <w:top w:val="none" w:sz="0" w:space="0" w:color="auto"/>
        <w:left w:val="none" w:sz="0" w:space="0" w:color="auto"/>
        <w:bottom w:val="none" w:sz="0" w:space="0" w:color="auto"/>
        <w:right w:val="none" w:sz="0" w:space="0" w:color="auto"/>
      </w:divBdr>
      <w:divsChild>
        <w:div w:id="1697540574">
          <w:marLeft w:val="0"/>
          <w:marRight w:val="0"/>
          <w:marTop w:val="0"/>
          <w:marBottom w:val="0"/>
          <w:divBdr>
            <w:top w:val="none" w:sz="0" w:space="0" w:color="auto"/>
            <w:left w:val="none" w:sz="0" w:space="0" w:color="auto"/>
            <w:bottom w:val="none" w:sz="0" w:space="0" w:color="auto"/>
            <w:right w:val="none" w:sz="0" w:space="0" w:color="auto"/>
          </w:divBdr>
          <w:divsChild>
            <w:div w:id="7635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2403">
      <w:bodyDiv w:val="1"/>
      <w:marLeft w:val="0"/>
      <w:marRight w:val="0"/>
      <w:marTop w:val="0"/>
      <w:marBottom w:val="0"/>
      <w:divBdr>
        <w:top w:val="none" w:sz="0" w:space="0" w:color="auto"/>
        <w:left w:val="none" w:sz="0" w:space="0" w:color="auto"/>
        <w:bottom w:val="none" w:sz="0" w:space="0" w:color="auto"/>
        <w:right w:val="none" w:sz="0" w:space="0" w:color="auto"/>
      </w:divBdr>
      <w:divsChild>
        <w:div w:id="1225798030">
          <w:marLeft w:val="0"/>
          <w:marRight w:val="0"/>
          <w:marTop w:val="0"/>
          <w:marBottom w:val="0"/>
          <w:divBdr>
            <w:top w:val="none" w:sz="0" w:space="0" w:color="auto"/>
            <w:left w:val="none" w:sz="0" w:space="0" w:color="auto"/>
            <w:bottom w:val="none" w:sz="0" w:space="0" w:color="auto"/>
            <w:right w:val="none" w:sz="0" w:space="0" w:color="auto"/>
          </w:divBdr>
          <w:divsChild>
            <w:div w:id="4659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2533">
      <w:bodyDiv w:val="1"/>
      <w:marLeft w:val="0"/>
      <w:marRight w:val="0"/>
      <w:marTop w:val="0"/>
      <w:marBottom w:val="0"/>
      <w:divBdr>
        <w:top w:val="none" w:sz="0" w:space="0" w:color="auto"/>
        <w:left w:val="none" w:sz="0" w:space="0" w:color="auto"/>
        <w:bottom w:val="none" w:sz="0" w:space="0" w:color="auto"/>
        <w:right w:val="none" w:sz="0" w:space="0" w:color="auto"/>
      </w:divBdr>
    </w:div>
    <w:div w:id="594288081">
      <w:bodyDiv w:val="1"/>
      <w:marLeft w:val="0"/>
      <w:marRight w:val="0"/>
      <w:marTop w:val="0"/>
      <w:marBottom w:val="0"/>
      <w:divBdr>
        <w:top w:val="none" w:sz="0" w:space="0" w:color="auto"/>
        <w:left w:val="none" w:sz="0" w:space="0" w:color="auto"/>
        <w:bottom w:val="none" w:sz="0" w:space="0" w:color="auto"/>
        <w:right w:val="none" w:sz="0" w:space="0" w:color="auto"/>
      </w:divBdr>
      <w:divsChild>
        <w:div w:id="951326412">
          <w:marLeft w:val="0"/>
          <w:marRight w:val="0"/>
          <w:marTop w:val="0"/>
          <w:marBottom w:val="0"/>
          <w:divBdr>
            <w:top w:val="none" w:sz="0" w:space="0" w:color="auto"/>
            <w:left w:val="none" w:sz="0" w:space="0" w:color="auto"/>
            <w:bottom w:val="none" w:sz="0" w:space="0" w:color="auto"/>
            <w:right w:val="none" w:sz="0" w:space="0" w:color="auto"/>
          </w:divBdr>
          <w:divsChild>
            <w:div w:id="3058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67561">
      <w:bodyDiv w:val="1"/>
      <w:marLeft w:val="0"/>
      <w:marRight w:val="0"/>
      <w:marTop w:val="0"/>
      <w:marBottom w:val="0"/>
      <w:divBdr>
        <w:top w:val="none" w:sz="0" w:space="0" w:color="auto"/>
        <w:left w:val="none" w:sz="0" w:space="0" w:color="auto"/>
        <w:bottom w:val="none" w:sz="0" w:space="0" w:color="auto"/>
        <w:right w:val="none" w:sz="0" w:space="0" w:color="auto"/>
      </w:divBdr>
      <w:divsChild>
        <w:div w:id="1118570667">
          <w:marLeft w:val="0"/>
          <w:marRight w:val="0"/>
          <w:marTop w:val="0"/>
          <w:marBottom w:val="0"/>
          <w:divBdr>
            <w:top w:val="none" w:sz="0" w:space="0" w:color="auto"/>
            <w:left w:val="none" w:sz="0" w:space="0" w:color="auto"/>
            <w:bottom w:val="none" w:sz="0" w:space="0" w:color="auto"/>
            <w:right w:val="none" w:sz="0" w:space="0" w:color="auto"/>
          </w:divBdr>
          <w:divsChild>
            <w:div w:id="8711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6868">
      <w:bodyDiv w:val="1"/>
      <w:marLeft w:val="0"/>
      <w:marRight w:val="0"/>
      <w:marTop w:val="0"/>
      <w:marBottom w:val="0"/>
      <w:divBdr>
        <w:top w:val="none" w:sz="0" w:space="0" w:color="auto"/>
        <w:left w:val="none" w:sz="0" w:space="0" w:color="auto"/>
        <w:bottom w:val="none" w:sz="0" w:space="0" w:color="auto"/>
        <w:right w:val="none" w:sz="0" w:space="0" w:color="auto"/>
      </w:divBdr>
      <w:divsChild>
        <w:div w:id="10298598">
          <w:marLeft w:val="0"/>
          <w:marRight w:val="0"/>
          <w:marTop w:val="0"/>
          <w:marBottom w:val="0"/>
          <w:divBdr>
            <w:top w:val="none" w:sz="0" w:space="0" w:color="auto"/>
            <w:left w:val="none" w:sz="0" w:space="0" w:color="auto"/>
            <w:bottom w:val="none" w:sz="0" w:space="0" w:color="auto"/>
            <w:right w:val="none" w:sz="0" w:space="0" w:color="auto"/>
          </w:divBdr>
          <w:divsChild>
            <w:div w:id="13546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40061">
      <w:bodyDiv w:val="1"/>
      <w:marLeft w:val="0"/>
      <w:marRight w:val="0"/>
      <w:marTop w:val="0"/>
      <w:marBottom w:val="0"/>
      <w:divBdr>
        <w:top w:val="none" w:sz="0" w:space="0" w:color="auto"/>
        <w:left w:val="none" w:sz="0" w:space="0" w:color="auto"/>
        <w:bottom w:val="none" w:sz="0" w:space="0" w:color="auto"/>
        <w:right w:val="none" w:sz="0" w:space="0" w:color="auto"/>
      </w:divBdr>
      <w:divsChild>
        <w:div w:id="1765763110">
          <w:marLeft w:val="0"/>
          <w:marRight w:val="0"/>
          <w:marTop w:val="0"/>
          <w:marBottom w:val="0"/>
          <w:divBdr>
            <w:top w:val="none" w:sz="0" w:space="0" w:color="auto"/>
            <w:left w:val="none" w:sz="0" w:space="0" w:color="auto"/>
            <w:bottom w:val="none" w:sz="0" w:space="0" w:color="auto"/>
            <w:right w:val="none" w:sz="0" w:space="0" w:color="auto"/>
          </w:divBdr>
          <w:divsChild>
            <w:div w:id="15901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28470">
      <w:bodyDiv w:val="1"/>
      <w:marLeft w:val="0"/>
      <w:marRight w:val="0"/>
      <w:marTop w:val="0"/>
      <w:marBottom w:val="0"/>
      <w:divBdr>
        <w:top w:val="none" w:sz="0" w:space="0" w:color="auto"/>
        <w:left w:val="none" w:sz="0" w:space="0" w:color="auto"/>
        <w:bottom w:val="none" w:sz="0" w:space="0" w:color="auto"/>
        <w:right w:val="none" w:sz="0" w:space="0" w:color="auto"/>
      </w:divBdr>
      <w:divsChild>
        <w:div w:id="1442070313">
          <w:marLeft w:val="0"/>
          <w:marRight w:val="0"/>
          <w:marTop w:val="0"/>
          <w:marBottom w:val="0"/>
          <w:divBdr>
            <w:top w:val="none" w:sz="0" w:space="0" w:color="auto"/>
            <w:left w:val="none" w:sz="0" w:space="0" w:color="auto"/>
            <w:bottom w:val="none" w:sz="0" w:space="0" w:color="auto"/>
            <w:right w:val="none" w:sz="0" w:space="0" w:color="auto"/>
          </w:divBdr>
          <w:divsChild>
            <w:div w:id="14628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78565">
      <w:bodyDiv w:val="1"/>
      <w:marLeft w:val="0"/>
      <w:marRight w:val="0"/>
      <w:marTop w:val="0"/>
      <w:marBottom w:val="0"/>
      <w:divBdr>
        <w:top w:val="none" w:sz="0" w:space="0" w:color="auto"/>
        <w:left w:val="none" w:sz="0" w:space="0" w:color="auto"/>
        <w:bottom w:val="none" w:sz="0" w:space="0" w:color="auto"/>
        <w:right w:val="none" w:sz="0" w:space="0" w:color="auto"/>
      </w:divBdr>
    </w:div>
    <w:div w:id="663973301">
      <w:bodyDiv w:val="1"/>
      <w:marLeft w:val="0"/>
      <w:marRight w:val="0"/>
      <w:marTop w:val="0"/>
      <w:marBottom w:val="0"/>
      <w:divBdr>
        <w:top w:val="none" w:sz="0" w:space="0" w:color="auto"/>
        <w:left w:val="none" w:sz="0" w:space="0" w:color="auto"/>
        <w:bottom w:val="none" w:sz="0" w:space="0" w:color="auto"/>
        <w:right w:val="none" w:sz="0" w:space="0" w:color="auto"/>
      </w:divBdr>
      <w:divsChild>
        <w:div w:id="1787963436">
          <w:marLeft w:val="0"/>
          <w:marRight w:val="0"/>
          <w:marTop w:val="0"/>
          <w:marBottom w:val="0"/>
          <w:divBdr>
            <w:top w:val="none" w:sz="0" w:space="0" w:color="auto"/>
            <w:left w:val="none" w:sz="0" w:space="0" w:color="auto"/>
            <w:bottom w:val="none" w:sz="0" w:space="0" w:color="auto"/>
            <w:right w:val="none" w:sz="0" w:space="0" w:color="auto"/>
          </w:divBdr>
          <w:divsChild>
            <w:div w:id="42789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052">
      <w:bodyDiv w:val="1"/>
      <w:marLeft w:val="0"/>
      <w:marRight w:val="0"/>
      <w:marTop w:val="0"/>
      <w:marBottom w:val="0"/>
      <w:divBdr>
        <w:top w:val="none" w:sz="0" w:space="0" w:color="auto"/>
        <w:left w:val="none" w:sz="0" w:space="0" w:color="auto"/>
        <w:bottom w:val="none" w:sz="0" w:space="0" w:color="auto"/>
        <w:right w:val="none" w:sz="0" w:space="0" w:color="auto"/>
      </w:divBdr>
      <w:divsChild>
        <w:div w:id="693307947">
          <w:marLeft w:val="0"/>
          <w:marRight w:val="0"/>
          <w:marTop w:val="0"/>
          <w:marBottom w:val="0"/>
          <w:divBdr>
            <w:top w:val="none" w:sz="0" w:space="0" w:color="auto"/>
            <w:left w:val="none" w:sz="0" w:space="0" w:color="auto"/>
            <w:bottom w:val="none" w:sz="0" w:space="0" w:color="auto"/>
            <w:right w:val="none" w:sz="0" w:space="0" w:color="auto"/>
          </w:divBdr>
          <w:divsChild>
            <w:div w:id="1688874196">
              <w:marLeft w:val="0"/>
              <w:marRight w:val="0"/>
              <w:marTop w:val="0"/>
              <w:marBottom w:val="0"/>
              <w:divBdr>
                <w:top w:val="none" w:sz="0" w:space="0" w:color="auto"/>
                <w:left w:val="none" w:sz="0" w:space="0" w:color="auto"/>
                <w:bottom w:val="none" w:sz="0" w:space="0" w:color="auto"/>
                <w:right w:val="none" w:sz="0" w:space="0" w:color="auto"/>
              </w:divBdr>
            </w:div>
            <w:div w:id="1226530572">
              <w:marLeft w:val="0"/>
              <w:marRight w:val="0"/>
              <w:marTop w:val="0"/>
              <w:marBottom w:val="0"/>
              <w:divBdr>
                <w:top w:val="none" w:sz="0" w:space="0" w:color="auto"/>
                <w:left w:val="none" w:sz="0" w:space="0" w:color="auto"/>
                <w:bottom w:val="none" w:sz="0" w:space="0" w:color="auto"/>
                <w:right w:val="none" w:sz="0" w:space="0" w:color="auto"/>
              </w:divBdr>
            </w:div>
            <w:div w:id="1811707431">
              <w:marLeft w:val="0"/>
              <w:marRight w:val="0"/>
              <w:marTop w:val="0"/>
              <w:marBottom w:val="0"/>
              <w:divBdr>
                <w:top w:val="none" w:sz="0" w:space="0" w:color="auto"/>
                <w:left w:val="none" w:sz="0" w:space="0" w:color="auto"/>
                <w:bottom w:val="none" w:sz="0" w:space="0" w:color="auto"/>
                <w:right w:val="none" w:sz="0" w:space="0" w:color="auto"/>
              </w:divBdr>
            </w:div>
            <w:div w:id="1357653799">
              <w:marLeft w:val="0"/>
              <w:marRight w:val="0"/>
              <w:marTop w:val="0"/>
              <w:marBottom w:val="0"/>
              <w:divBdr>
                <w:top w:val="none" w:sz="0" w:space="0" w:color="auto"/>
                <w:left w:val="none" w:sz="0" w:space="0" w:color="auto"/>
                <w:bottom w:val="none" w:sz="0" w:space="0" w:color="auto"/>
                <w:right w:val="none" w:sz="0" w:space="0" w:color="auto"/>
              </w:divBdr>
            </w:div>
            <w:div w:id="135413273">
              <w:marLeft w:val="0"/>
              <w:marRight w:val="0"/>
              <w:marTop w:val="0"/>
              <w:marBottom w:val="0"/>
              <w:divBdr>
                <w:top w:val="none" w:sz="0" w:space="0" w:color="auto"/>
                <w:left w:val="none" w:sz="0" w:space="0" w:color="auto"/>
                <w:bottom w:val="none" w:sz="0" w:space="0" w:color="auto"/>
                <w:right w:val="none" w:sz="0" w:space="0" w:color="auto"/>
              </w:divBdr>
            </w:div>
            <w:div w:id="1450973054">
              <w:marLeft w:val="0"/>
              <w:marRight w:val="0"/>
              <w:marTop w:val="0"/>
              <w:marBottom w:val="0"/>
              <w:divBdr>
                <w:top w:val="none" w:sz="0" w:space="0" w:color="auto"/>
                <w:left w:val="none" w:sz="0" w:space="0" w:color="auto"/>
                <w:bottom w:val="none" w:sz="0" w:space="0" w:color="auto"/>
                <w:right w:val="none" w:sz="0" w:space="0" w:color="auto"/>
              </w:divBdr>
            </w:div>
            <w:div w:id="1366523497">
              <w:marLeft w:val="0"/>
              <w:marRight w:val="0"/>
              <w:marTop w:val="0"/>
              <w:marBottom w:val="0"/>
              <w:divBdr>
                <w:top w:val="none" w:sz="0" w:space="0" w:color="auto"/>
                <w:left w:val="none" w:sz="0" w:space="0" w:color="auto"/>
                <w:bottom w:val="none" w:sz="0" w:space="0" w:color="auto"/>
                <w:right w:val="none" w:sz="0" w:space="0" w:color="auto"/>
              </w:divBdr>
            </w:div>
            <w:div w:id="764304692">
              <w:marLeft w:val="0"/>
              <w:marRight w:val="0"/>
              <w:marTop w:val="0"/>
              <w:marBottom w:val="0"/>
              <w:divBdr>
                <w:top w:val="none" w:sz="0" w:space="0" w:color="auto"/>
                <w:left w:val="none" w:sz="0" w:space="0" w:color="auto"/>
                <w:bottom w:val="none" w:sz="0" w:space="0" w:color="auto"/>
                <w:right w:val="none" w:sz="0" w:space="0" w:color="auto"/>
              </w:divBdr>
            </w:div>
            <w:div w:id="793520489">
              <w:marLeft w:val="0"/>
              <w:marRight w:val="0"/>
              <w:marTop w:val="0"/>
              <w:marBottom w:val="0"/>
              <w:divBdr>
                <w:top w:val="none" w:sz="0" w:space="0" w:color="auto"/>
                <w:left w:val="none" w:sz="0" w:space="0" w:color="auto"/>
                <w:bottom w:val="none" w:sz="0" w:space="0" w:color="auto"/>
                <w:right w:val="none" w:sz="0" w:space="0" w:color="auto"/>
              </w:divBdr>
            </w:div>
            <w:div w:id="754933934">
              <w:marLeft w:val="0"/>
              <w:marRight w:val="0"/>
              <w:marTop w:val="0"/>
              <w:marBottom w:val="0"/>
              <w:divBdr>
                <w:top w:val="none" w:sz="0" w:space="0" w:color="auto"/>
                <w:left w:val="none" w:sz="0" w:space="0" w:color="auto"/>
                <w:bottom w:val="none" w:sz="0" w:space="0" w:color="auto"/>
                <w:right w:val="none" w:sz="0" w:space="0" w:color="auto"/>
              </w:divBdr>
            </w:div>
            <w:div w:id="548883875">
              <w:marLeft w:val="0"/>
              <w:marRight w:val="0"/>
              <w:marTop w:val="0"/>
              <w:marBottom w:val="0"/>
              <w:divBdr>
                <w:top w:val="none" w:sz="0" w:space="0" w:color="auto"/>
                <w:left w:val="none" w:sz="0" w:space="0" w:color="auto"/>
                <w:bottom w:val="none" w:sz="0" w:space="0" w:color="auto"/>
                <w:right w:val="none" w:sz="0" w:space="0" w:color="auto"/>
              </w:divBdr>
            </w:div>
            <w:div w:id="2118210791">
              <w:marLeft w:val="0"/>
              <w:marRight w:val="0"/>
              <w:marTop w:val="0"/>
              <w:marBottom w:val="0"/>
              <w:divBdr>
                <w:top w:val="none" w:sz="0" w:space="0" w:color="auto"/>
                <w:left w:val="none" w:sz="0" w:space="0" w:color="auto"/>
                <w:bottom w:val="none" w:sz="0" w:space="0" w:color="auto"/>
                <w:right w:val="none" w:sz="0" w:space="0" w:color="auto"/>
              </w:divBdr>
            </w:div>
            <w:div w:id="1209492019">
              <w:marLeft w:val="0"/>
              <w:marRight w:val="0"/>
              <w:marTop w:val="0"/>
              <w:marBottom w:val="0"/>
              <w:divBdr>
                <w:top w:val="none" w:sz="0" w:space="0" w:color="auto"/>
                <w:left w:val="none" w:sz="0" w:space="0" w:color="auto"/>
                <w:bottom w:val="none" w:sz="0" w:space="0" w:color="auto"/>
                <w:right w:val="none" w:sz="0" w:space="0" w:color="auto"/>
              </w:divBdr>
            </w:div>
            <w:div w:id="1946183614">
              <w:marLeft w:val="0"/>
              <w:marRight w:val="0"/>
              <w:marTop w:val="0"/>
              <w:marBottom w:val="0"/>
              <w:divBdr>
                <w:top w:val="none" w:sz="0" w:space="0" w:color="auto"/>
                <w:left w:val="none" w:sz="0" w:space="0" w:color="auto"/>
                <w:bottom w:val="none" w:sz="0" w:space="0" w:color="auto"/>
                <w:right w:val="none" w:sz="0" w:space="0" w:color="auto"/>
              </w:divBdr>
            </w:div>
            <w:div w:id="2067411820">
              <w:marLeft w:val="0"/>
              <w:marRight w:val="0"/>
              <w:marTop w:val="0"/>
              <w:marBottom w:val="0"/>
              <w:divBdr>
                <w:top w:val="none" w:sz="0" w:space="0" w:color="auto"/>
                <w:left w:val="none" w:sz="0" w:space="0" w:color="auto"/>
                <w:bottom w:val="none" w:sz="0" w:space="0" w:color="auto"/>
                <w:right w:val="none" w:sz="0" w:space="0" w:color="auto"/>
              </w:divBdr>
            </w:div>
            <w:div w:id="1161123655">
              <w:marLeft w:val="0"/>
              <w:marRight w:val="0"/>
              <w:marTop w:val="0"/>
              <w:marBottom w:val="0"/>
              <w:divBdr>
                <w:top w:val="none" w:sz="0" w:space="0" w:color="auto"/>
                <w:left w:val="none" w:sz="0" w:space="0" w:color="auto"/>
                <w:bottom w:val="none" w:sz="0" w:space="0" w:color="auto"/>
                <w:right w:val="none" w:sz="0" w:space="0" w:color="auto"/>
              </w:divBdr>
            </w:div>
            <w:div w:id="1367099382">
              <w:marLeft w:val="0"/>
              <w:marRight w:val="0"/>
              <w:marTop w:val="0"/>
              <w:marBottom w:val="0"/>
              <w:divBdr>
                <w:top w:val="none" w:sz="0" w:space="0" w:color="auto"/>
                <w:left w:val="none" w:sz="0" w:space="0" w:color="auto"/>
                <w:bottom w:val="none" w:sz="0" w:space="0" w:color="auto"/>
                <w:right w:val="none" w:sz="0" w:space="0" w:color="auto"/>
              </w:divBdr>
            </w:div>
            <w:div w:id="1172456666">
              <w:marLeft w:val="0"/>
              <w:marRight w:val="0"/>
              <w:marTop w:val="0"/>
              <w:marBottom w:val="0"/>
              <w:divBdr>
                <w:top w:val="none" w:sz="0" w:space="0" w:color="auto"/>
                <w:left w:val="none" w:sz="0" w:space="0" w:color="auto"/>
                <w:bottom w:val="none" w:sz="0" w:space="0" w:color="auto"/>
                <w:right w:val="none" w:sz="0" w:space="0" w:color="auto"/>
              </w:divBdr>
            </w:div>
            <w:div w:id="140852120">
              <w:marLeft w:val="0"/>
              <w:marRight w:val="0"/>
              <w:marTop w:val="0"/>
              <w:marBottom w:val="0"/>
              <w:divBdr>
                <w:top w:val="none" w:sz="0" w:space="0" w:color="auto"/>
                <w:left w:val="none" w:sz="0" w:space="0" w:color="auto"/>
                <w:bottom w:val="none" w:sz="0" w:space="0" w:color="auto"/>
                <w:right w:val="none" w:sz="0" w:space="0" w:color="auto"/>
              </w:divBdr>
            </w:div>
            <w:div w:id="1572354172">
              <w:marLeft w:val="0"/>
              <w:marRight w:val="0"/>
              <w:marTop w:val="0"/>
              <w:marBottom w:val="0"/>
              <w:divBdr>
                <w:top w:val="none" w:sz="0" w:space="0" w:color="auto"/>
                <w:left w:val="none" w:sz="0" w:space="0" w:color="auto"/>
                <w:bottom w:val="none" w:sz="0" w:space="0" w:color="auto"/>
                <w:right w:val="none" w:sz="0" w:space="0" w:color="auto"/>
              </w:divBdr>
            </w:div>
            <w:div w:id="81068545">
              <w:marLeft w:val="0"/>
              <w:marRight w:val="0"/>
              <w:marTop w:val="0"/>
              <w:marBottom w:val="0"/>
              <w:divBdr>
                <w:top w:val="none" w:sz="0" w:space="0" w:color="auto"/>
                <w:left w:val="none" w:sz="0" w:space="0" w:color="auto"/>
                <w:bottom w:val="none" w:sz="0" w:space="0" w:color="auto"/>
                <w:right w:val="none" w:sz="0" w:space="0" w:color="auto"/>
              </w:divBdr>
            </w:div>
            <w:div w:id="2041006840">
              <w:marLeft w:val="0"/>
              <w:marRight w:val="0"/>
              <w:marTop w:val="0"/>
              <w:marBottom w:val="0"/>
              <w:divBdr>
                <w:top w:val="none" w:sz="0" w:space="0" w:color="auto"/>
                <w:left w:val="none" w:sz="0" w:space="0" w:color="auto"/>
                <w:bottom w:val="none" w:sz="0" w:space="0" w:color="auto"/>
                <w:right w:val="none" w:sz="0" w:space="0" w:color="auto"/>
              </w:divBdr>
            </w:div>
            <w:div w:id="776407967">
              <w:marLeft w:val="0"/>
              <w:marRight w:val="0"/>
              <w:marTop w:val="0"/>
              <w:marBottom w:val="0"/>
              <w:divBdr>
                <w:top w:val="none" w:sz="0" w:space="0" w:color="auto"/>
                <w:left w:val="none" w:sz="0" w:space="0" w:color="auto"/>
                <w:bottom w:val="none" w:sz="0" w:space="0" w:color="auto"/>
                <w:right w:val="none" w:sz="0" w:space="0" w:color="auto"/>
              </w:divBdr>
            </w:div>
            <w:div w:id="1630357352">
              <w:marLeft w:val="0"/>
              <w:marRight w:val="0"/>
              <w:marTop w:val="0"/>
              <w:marBottom w:val="0"/>
              <w:divBdr>
                <w:top w:val="none" w:sz="0" w:space="0" w:color="auto"/>
                <w:left w:val="none" w:sz="0" w:space="0" w:color="auto"/>
                <w:bottom w:val="none" w:sz="0" w:space="0" w:color="auto"/>
                <w:right w:val="none" w:sz="0" w:space="0" w:color="auto"/>
              </w:divBdr>
            </w:div>
            <w:div w:id="253632869">
              <w:marLeft w:val="0"/>
              <w:marRight w:val="0"/>
              <w:marTop w:val="0"/>
              <w:marBottom w:val="0"/>
              <w:divBdr>
                <w:top w:val="none" w:sz="0" w:space="0" w:color="auto"/>
                <w:left w:val="none" w:sz="0" w:space="0" w:color="auto"/>
                <w:bottom w:val="none" w:sz="0" w:space="0" w:color="auto"/>
                <w:right w:val="none" w:sz="0" w:space="0" w:color="auto"/>
              </w:divBdr>
            </w:div>
            <w:div w:id="795104786">
              <w:marLeft w:val="0"/>
              <w:marRight w:val="0"/>
              <w:marTop w:val="0"/>
              <w:marBottom w:val="0"/>
              <w:divBdr>
                <w:top w:val="none" w:sz="0" w:space="0" w:color="auto"/>
                <w:left w:val="none" w:sz="0" w:space="0" w:color="auto"/>
                <w:bottom w:val="none" w:sz="0" w:space="0" w:color="auto"/>
                <w:right w:val="none" w:sz="0" w:space="0" w:color="auto"/>
              </w:divBdr>
            </w:div>
            <w:div w:id="445151813">
              <w:marLeft w:val="0"/>
              <w:marRight w:val="0"/>
              <w:marTop w:val="0"/>
              <w:marBottom w:val="0"/>
              <w:divBdr>
                <w:top w:val="none" w:sz="0" w:space="0" w:color="auto"/>
                <w:left w:val="none" w:sz="0" w:space="0" w:color="auto"/>
                <w:bottom w:val="none" w:sz="0" w:space="0" w:color="auto"/>
                <w:right w:val="none" w:sz="0" w:space="0" w:color="auto"/>
              </w:divBdr>
            </w:div>
            <w:div w:id="1721512214">
              <w:marLeft w:val="0"/>
              <w:marRight w:val="0"/>
              <w:marTop w:val="0"/>
              <w:marBottom w:val="0"/>
              <w:divBdr>
                <w:top w:val="none" w:sz="0" w:space="0" w:color="auto"/>
                <w:left w:val="none" w:sz="0" w:space="0" w:color="auto"/>
                <w:bottom w:val="none" w:sz="0" w:space="0" w:color="auto"/>
                <w:right w:val="none" w:sz="0" w:space="0" w:color="auto"/>
              </w:divBdr>
            </w:div>
            <w:div w:id="746657281">
              <w:marLeft w:val="0"/>
              <w:marRight w:val="0"/>
              <w:marTop w:val="0"/>
              <w:marBottom w:val="0"/>
              <w:divBdr>
                <w:top w:val="none" w:sz="0" w:space="0" w:color="auto"/>
                <w:left w:val="none" w:sz="0" w:space="0" w:color="auto"/>
                <w:bottom w:val="none" w:sz="0" w:space="0" w:color="auto"/>
                <w:right w:val="none" w:sz="0" w:space="0" w:color="auto"/>
              </w:divBdr>
            </w:div>
            <w:div w:id="751927294">
              <w:marLeft w:val="0"/>
              <w:marRight w:val="0"/>
              <w:marTop w:val="0"/>
              <w:marBottom w:val="0"/>
              <w:divBdr>
                <w:top w:val="none" w:sz="0" w:space="0" w:color="auto"/>
                <w:left w:val="none" w:sz="0" w:space="0" w:color="auto"/>
                <w:bottom w:val="none" w:sz="0" w:space="0" w:color="auto"/>
                <w:right w:val="none" w:sz="0" w:space="0" w:color="auto"/>
              </w:divBdr>
            </w:div>
            <w:div w:id="1581787921">
              <w:marLeft w:val="0"/>
              <w:marRight w:val="0"/>
              <w:marTop w:val="0"/>
              <w:marBottom w:val="0"/>
              <w:divBdr>
                <w:top w:val="none" w:sz="0" w:space="0" w:color="auto"/>
                <w:left w:val="none" w:sz="0" w:space="0" w:color="auto"/>
                <w:bottom w:val="none" w:sz="0" w:space="0" w:color="auto"/>
                <w:right w:val="none" w:sz="0" w:space="0" w:color="auto"/>
              </w:divBdr>
            </w:div>
            <w:div w:id="929895513">
              <w:marLeft w:val="0"/>
              <w:marRight w:val="0"/>
              <w:marTop w:val="0"/>
              <w:marBottom w:val="0"/>
              <w:divBdr>
                <w:top w:val="none" w:sz="0" w:space="0" w:color="auto"/>
                <w:left w:val="none" w:sz="0" w:space="0" w:color="auto"/>
                <w:bottom w:val="none" w:sz="0" w:space="0" w:color="auto"/>
                <w:right w:val="none" w:sz="0" w:space="0" w:color="auto"/>
              </w:divBdr>
            </w:div>
            <w:div w:id="382753628">
              <w:marLeft w:val="0"/>
              <w:marRight w:val="0"/>
              <w:marTop w:val="0"/>
              <w:marBottom w:val="0"/>
              <w:divBdr>
                <w:top w:val="none" w:sz="0" w:space="0" w:color="auto"/>
                <w:left w:val="none" w:sz="0" w:space="0" w:color="auto"/>
                <w:bottom w:val="none" w:sz="0" w:space="0" w:color="auto"/>
                <w:right w:val="none" w:sz="0" w:space="0" w:color="auto"/>
              </w:divBdr>
            </w:div>
            <w:div w:id="178395885">
              <w:marLeft w:val="0"/>
              <w:marRight w:val="0"/>
              <w:marTop w:val="0"/>
              <w:marBottom w:val="0"/>
              <w:divBdr>
                <w:top w:val="none" w:sz="0" w:space="0" w:color="auto"/>
                <w:left w:val="none" w:sz="0" w:space="0" w:color="auto"/>
                <w:bottom w:val="none" w:sz="0" w:space="0" w:color="auto"/>
                <w:right w:val="none" w:sz="0" w:space="0" w:color="auto"/>
              </w:divBdr>
            </w:div>
            <w:div w:id="1969118273">
              <w:marLeft w:val="0"/>
              <w:marRight w:val="0"/>
              <w:marTop w:val="0"/>
              <w:marBottom w:val="0"/>
              <w:divBdr>
                <w:top w:val="none" w:sz="0" w:space="0" w:color="auto"/>
                <w:left w:val="none" w:sz="0" w:space="0" w:color="auto"/>
                <w:bottom w:val="none" w:sz="0" w:space="0" w:color="auto"/>
                <w:right w:val="none" w:sz="0" w:space="0" w:color="auto"/>
              </w:divBdr>
            </w:div>
            <w:div w:id="1071194163">
              <w:marLeft w:val="0"/>
              <w:marRight w:val="0"/>
              <w:marTop w:val="0"/>
              <w:marBottom w:val="0"/>
              <w:divBdr>
                <w:top w:val="none" w:sz="0" w:space="0" w:color="auto"/>
                <w:left w:val="none" w:sz="0" w:space="0" w:color="auto"/>
                <w:bottom w:val="none" w:sz="0" w:space="0" w:color="auto"/>
                <w:right w:val="none" w:sz="0" w:space="0" w:color="auto"/>
              </w:divBdr>
            </w:div>
            <w:div w:id="1568804530">
              <w:marLeft w:val="0"/>
              <w:marRight w:val="0"/>
              <w:marTop w:val="0"/>
              <w:marBottom w:val="0"/>
              <w:divBdr>
                <w:top w:val="none" w:sz="0" w:space="0" w:color="auto"/>
                <w:left w:val="none" w:sz="0" w:space="0" w:color="auto"/>
                <w:bottom w:val="none" w:sz="0" w:space="0" w:color="auto"/>
                <w:right w:val="none" w:sz="0" w:space="0" w:color="auto"/>
              </w:divBdr>
            </w:div>
            <w:div w:id="1254977115">
              <w:marLeft w:val="0"/>
              <w:marRight w:val="0"/>
              <w:marTop w:val="0"/>
              <w:marBottom w:val="0"/>
              <w:divBdr>
                <w:top w:val="none" w:sz="0" w:space="0" w:color="auto"/>
                <w:left w:val="none" w:sz="0" w:space="0" w:color="auto"/>
                <w:bottom w:val="none" w:sz="0" w:space="0" w:color="auto"/>
                <w:right w:val="none" w:sz="0" w:space="0" w:color="auto"/>
              </w:divBdr>
            </w:div>
            <w:div w:id="1083530263">
              <w:marLeft w:val="0"/>
              <w:marRight w:val="0"/>
              <w:marTop w:val="0"/>
              <w:marBottom w:val="0"/>
              <w:divBdr>
                <w:top w:val="none" w:sz="0" w:space="0" w:color="auto"/>
                <w:left w:val="none" w:sz="0" w:space="0" w:color="auto"/>
                <w:bottom w:val="none" w:sz="0" w:space="0" w:color="auto"/>
                <w:right w:val="none" w:sz="0" w:space="0" w:color="auto"/>
              </w:divBdr>
            </w:div>
            <w:div w:id="43529832">
              <w:marLeft w:val="0"/>
              <w:marRight w:val="0"/>
              <w:marTop w:val="0"/>
              <w:marBottom w:val="0"/>
              <w:divBdr>
                <w:top w:val="none" w:sz="0" w:space="0" w:color="auto"/>
                <w:left w:val="none" w:sz="0" w:space="0" w:color="auto"/>
                <w:bottom w:val="none" w:sz="0" w:space="0" w:color="auto"/>
                <w:right w:val="none" w:sz="0" w:space="0" w:color="auto"/>
              </w:divBdr>
            </w:div>
            <w:div w:id="1175151548">
              <w:marLeft w:val="0"/>
              <w:marRight w:val="0"/>
              <w:marTop w:val="0"/>
              <w:marBottom w:val="0"/>
              <w:divBdr>
                <w:top w:val="none" w:sz="0" w:space="0" w:color="auto"/>
                <w:left w:val="none" w:sz="0" w:space="0" w:color="auto"/>
                <w:bottom w:val="none" w:sz="0" w:space="0" w:color="auto"/>
                <w:right w:val="none" w:sz="0" w:space="0" w:color="auto"/>
              </w:divBdr>
            </w:div>
            <w:div w:id="1333486283">
              <w:marLeft w:val="0"/>
              <w:marRight w:val="0"/>
              <w:marTop w:val="0"/>
              <w:marBottom w:val="0"/>
              <w:divBdr>
                <w:top w:val="none" w:sz="0" w:space="0" w:color="auto"/>
                <w:left w:val="none" w:sz="0" w:space="0" w:color="auto"/>
                <w:bottom w:val="none" w:sz="0" w:space="0" w:color="auto"/>
                <w:right w:val="none" w:sz="0" w:space="0" w:color="auto"/>
              </w:divBdr>
            </w:div>
            <w:div w:id="669335391">
              <w:marLeft w:val="0"/>
              <w:marRight w:val="0"/>
              <w:marTop w:val="0"/>
              <w:marBottom w:val="0"/>
              <w:divBdr>
                <w:top w:val="none" w:sz="0" w:space="0" w:color="auto"/>
                <w:left w:val="none" w:sz="0" w:space="0" w:color="auto"/>
                <w:bottom w:val="none" w:sz="0" w:space="0" w:color="auto"/>
                <w:right w:val="none" w:sz="0" w:space="0" w:color="auto"/>
              </w:divBdr>
            </w:div>
            <w:div w:id="933585406">
              <w:marLeft w:val="0"/>
              <w:marRight w:val="0"/>
              <w:marTop w:val="0"/>
              <w:marBottom w:val="0"/>
              <w:divBdr>
                <w:top w:val="none" w:sz="0" w:space="0" w:color="auto"/>
                <w:left w:val="none" w:sz="0" w:space="0" w:color="auto"/>
                <w:bottom w:val="none" w:sz="0" w:space="0" w:color="auto"/>
                <w:right w:val="none" w:sz="0" w:space="0" w:color="auto"/>
              </w:divBdr>
            </w:div>
            <w:div w:id="1828401975">
              <w:marLeft w:val="0"/>
              <w:marRight w:val="0"/>
              <w:marTop w:val="0"/>
              <w:marBottom w:val="0"/>
              <w:divBdr>
                <w:top w:val="none" w:sz="0" w:space="0" w:color="auto"/>
                <w:left w:val="none" w:sz="0" w:space="0" w:color="auto"/>
                <w:bottom w:val="none" w:sz="0" w:space="0" w:color="auto"/>
                <w:right w:val="none" w:sz="0" w:space="0" w:color="auto"/>
              </w:divBdr>
            </w:div>
            <w:div w:id="1703018891">
              <w:marLeft w:val="0"/>
              <w:marRight w:val="0"/>
              <w:marTop w:val="0"/>
              <w:marBottom w:val="0"/>
              <w:divBdr>
                <w:top w:val="none" w:sz="0" w:space="0" w:color="auto"/>
                <w:left w:val="none" w:sz="0" w:space="0" w:color="auto"/>
                <w:bottom w:val="none" w:sz="0" w:space="0" w:color="auto"/>
                <w:right w:val="none" w:sz="0" w:space="0" w:color="auto"/>
              </w:divBdr>
            </w:div>
            <w:div w:id="1056397975">
              <w:marLeft w:val="0"/>
              <w:marRight w:val="0"/>
              <w:marTop w:val="0"/>
              <w:marBottom w:val="0"/>
              <w:divBdr>
                <w:top w:val="none" w:sz="0" w:space="0" w:color="auto"/>
                <w:left w:val="none" w:sz="0" w:space="0" w:color="auto"/>
                <w:bottom w:val="none" w:sz="0" w:space="0" w:color="auto"/>
                <w:right w:val="none" w:sz="0" w:space="0" w:color="auto"/>
              </w:divBdr>
            </w:div>
            <w:div w:id="1668632811">
              <w:marLeft w:val="0"/>
              <w:marRight w:val="0"/>
              <w:marTop w:val="0"/>
              <w:marBottom w:val="0"/>
              <w:divBdr>
                <w:top w:val="none" w:sz="0" w:space="0" w:color="auto"/>
                <w:left w:val="none" w:sz="0" w:space="0" w:color="auto"/>
                <w:bottom w:val="none" w:sz="0" w:space="0" w:color="auto"/>
                <w:right w:val="none" w:sz="0" w:space="0" w:color="auto"/>
              </w:divBdr>
            </w:div>
            <w:div w:id="1702389322">
              <w:marLeft w:val="0"/>
              <w:marRight w:val="0"/>
              <w:marTop w:val="0"/>
              <w:marBottom w:val="0"/>
              <w:divBdr>
                <w:top w:val="none" w:sz="0" w:space="0" w:color="auto"/>
                <w:left w:val="none" w:sz="0" w:space="0" w:color="auto"/>
                <w:bottom w:val="none" w:sz="0" w:space="0" w:color="auto"/>
                <w:right w:val="none" w:sz="0" w:space="0" w:color="auto"/>
              </w:divBdr>
            </w:div>
            <w:div w:id="1447652611">
              <w:marLeft w:val="0"/>
              <w:marRight w:val="0"/>
              <w:marTop w:val="0"/>
              <w:marBottom w:val="0"/>
              <w:divBdr>
                <w:top w:val="none" w:sz="0" w:space="0" w:color="auto"/>
                <w:left w:val="none" w:sz="0" w:space="0" w:color="auto"/>
                <w:bottom w:val="none" w:sz="0" w:space="0" w:color="auto"/>
                <w:right w:val="none" w:sz="0" w:space="0" w:color="auto"/>
              </w:divBdr>
            </w:div>
            <w:div w:id="816337934">
              <w:marLeft w:val="0"/>
              <w:marRight w:val="0"/>
              <w:marTop w:val="0"/>
              <w:marBottom w:val="0"/>
              <w:divBdr>
                <w:top w:val="none" w:sz="0" w:space="0" w:color="auto"/>
                <w:left w:val="none" w:sz="0" w:space="0" w:color="auto"/>
                <w:bottom w:val="none" w:sz="0" w:space="0" w:color="auto"/>
                <w:right w:val="none" w:sz="0" w:space="0" w:color="auto"/>
              </w:divBdr>
            </w:div>
            <w:div w:id="913049706">
              <w:marLeft w:val="0"/>
              <w:marRight w:val="0"/>
              <w:marTop w:val="0"/>
              <w:marBottom w:val="0"/>
              <w:divBdr>
                <w:top w:val="none" w:sz="0" w:space="0" w:color="auto"/>
                <w:left w:val="none" w:sz="0" w:space="0" w:color="auto"/>
                <w:bottom w:val="none" w:sz="0" w:space="0" w:color="auto"/>
                <w:right w:val="none" w:sz="0" w:space="0" w:color="auto"/>
              </w:divBdr>
            </w:div>
            <w:div w:id="1384864853">
              <w:marLeft w:val="0"/>
              <w:marRight w:val="0"/>
              <w:marTop w:val="0"/>
              <w:marBottom w:val="0"/>
              <w:divBdr>
                <w:top w:val="none" w:sz="0" w:space="0" w:color="auto"/>
                <w:left w:val="none" w:sz="0" w:space="0" w:color="auto"/>
                <w:bottom w:val="none" w:sz="0" w:space="0" w:color="auto"/>
                <w:right w:val="none" w:sz="0" w:space="0" w:color="auto"/>
              </w:divBdr>
            </w:div>
            <w:div w:id="1505167470">
              <w:marLeft w:val="0"/>
              <w:marRight w:val="0"/>
              <w:marTop w:val="0"/>
              <w:marBottom w:val="0"/>
              <w:divBdr>
                <w:top w:val="none" w:sz="0" w:space="0" w:color="auto"/>
                <w:left w:val="none" w:sz="0" w:space="0" w:color="auto"/>
                <w:bottom w:val="none" w:sz="0" w:space="0" w:color="auto"/>
                <w:right w:val="none" w:sz="0" w:space="0" w:color="auto"/>
              </w:divBdr>
            </w:div>
            <w:div w:id="2058118725">
              <w:marLeft w:val="0"/>
              <w:marRight w:val="0"/>
              <w:marTop w:val="0"/>
              <w:marBottom w:val="0"/>
              <w:divBdr>
                <w:top w:val="none" w:sz="0" w:space="0" w:color="auto"/>
                <w:left w:val="none" w:sz="0" w:space="0" w:color="auto"/>
                <w:bottom w:val="none" w:sz="0" w:space="0" w:color="auto"/>
                <w:right w:val="none" w:sz="0" w:space="0" w:color="auto"/>
              </w:divBdr>
            </w:div>
            <w:div w:id="507795775">
              <w:marLeft w:val="0"/>
              <w:marRight w:val="0"/>
              <w:marTop w:val="0"/>
              <w:marBottom w:val="0"/>
              <w:divBdr>
                <w:top w:val="none" w:sz="0" w:space="0" w:color="auto"/>
                <w:left w:val="none" w:sz="0" w:space="0" w:color="auto"/>
                <w:bottom w:val="none" w:sz="0" w:space="0" w:color="auto"/>
                <w:right w:val="none" w:sz="0" w:space="0" w:color="auto"/>
              </w:divBdr>
            </w:div>
            <w:div w:id="1693342840">
              <w:marLeft w:val="0"/>
              <w:marRight w:val="0"/>
              <w:marTop w:val="0"/>
              <w:marBottom w:val="0"/>
              <w:divBdr>
                <w:top w:val="none" w:sz="0" w:space="0" w:color="auto"/>
                <w:left w:val="none" w:sz="0" w:space="0" w:color="auto"/>
                <w:bottom w:val="none" w:sz="0" w:space="0" w:color="auto"/>
                <w:right w:val="none" w:sz="0" w:space="0" w:color="auto"/>
              </w:divBdr>
            </w:div>
            <w:div w:id="2116631500">
              <w:marLeft w:val="0"/>
              <w:marRight w:val="0"/>
              <w:marTop w:val="0"/>
              <w:marBottom w:val="0"/>
              <w:divBdr>
                <w:top w:val="none" w:sz="0" w:space="0" w:color="auto"/>
                <w:left w:val="none" w:sz="0" w:space="0" w:color="auto"/>
                <w:bottom w:val="none" w:sz="0" w:space="0" w:color="auto"/>
                <w:right w:val="none" w:sz="0" w:space="0" w:color="auto"/>
              </w:divBdr>
            </w:div>
            <w:div w:id="236089122">
              <w:marLeft w:val="0"/>
              <w:marRight w:val="0"/>
              <w:marTop w:val="0"/>
              <w:marBottom w:val="0"/>
              <w:divBdr>
                <w:top w:val="none" w:sz="0" w:space="0" w:color="auto"/>
                <w:left w:val="none" w:sz="0" w:space="0" w:color="auto"/>
                <w:bottom w:val="none" w:sz="0" w:space="0" w:color="auto"/>
                <w:right w:val="none" w:sz="0" w:space="0" w:color="auto"/>
              </w:divBdr>
            </w:div>
            <w:div w:id="273832514">
              <w:marLeft w:val="0"/>
              <w:marRight w:val="0"/>
              <w:marTop w:val="0"/>
              <w:marBottom w:val="0"/>
              <w:divBdr>
                <w:top w:val="none" w:sz="0" w:space="0" w:color="auto"/>
                <w:left w:val="none" w:sz="0" w:space="0" w:color="auto"/>
                <w:bottom w:val="none" w:sz="0" w:space="0" w:color="auto"/>
                <w:right w:val="none" w:sz="0" w:space="0" w:color="auto"/>
              </w:divBdr>
            </w:div>
            <w:div w:id="743726616">
              <w:marLeft w:val="0"/>
              <w:marRight w:val="0"/>
              <w:marTop w:val="0"/>
              <w:marBottom w:val="0"/>
              <w:divBdr>
                <w:top w:val="none" w:sz="0" w:space="0" w:color="auto"/>
                <w:left w:val="none" w:sz="0" w:space="0" w:color="auto"/>
                <w:bottom w:val="none" w:sz="0" w:space="0" w:color="auto"/>
                <w:right w:val="none" w:sz="0" w:space="0" w:color="auto"/>
              </w:divBdr>
            </w:div>
            <w:div w:id="1619943446">
              <w:marLeft w:val="0"/>
              <w:marRight w:val="0"/>
              <w:marTop w:val="0"/>
              <w:marBottom w:val="0"/>
              <w:divBdr>
                <w:top w:val="none" w:sz="0" w:space="0" w:color="auto"/>
                <w:left w:val="none" w:sz="0" w:space="0" w:color="auto"/>
                <w:bottom w:val="none" w:sz="0" w:space="0" w:color="auto"/>
                <w:right w:val="none" w:sz="0" w:space="0" w:color="auto"/>
              </w:divBdr>
            </w:div>
            <w:div w:id="1422946205">
              <w:marLeft w:val="0"/>
              <w:marRight w:val="0"/>
              <w:marTop w:val="0"/>
              <w:marBottom w:val="0"/>
              <w:divBdr>
                <w:top w:val="none" w:sz="0" w:space="0" w:color="auto"/>
                <w:left w:val="none" w:sz="0" w:space="0" w:color="auto"/>
                <w:bottom w:val="none" w:sz="0" w:space="0" w:color="auto"/>
                <w:right w:val="none" w:sz="0" w:space="0" w:color="auto"/>
              </w:divBdr>
            </w:div>
            <w:div w:id="260725422">
              <w:marLeft w:val="0"/>
              <w:marRight w:val="0"/>
              <w:marTop w:val="0"/>
              <w:marBottom w:val="0"/>
              <w:divBdr>
                <w:top w:val="none" w:sz="0" w:space="0" w:color="auto"/>
                <w:left w:val="none" w:sz="0" w:space="0" w:color="auto"/>
                <w:bottom w:val="none" w:sz="0" w:space="0" w:color="auto"/>
                <w:right w:val="none" w:sz="0" w:space="0" w:color="auto"/>
              </w:divBdr>
            </w:div>
            <w:div w:id="1889147334">
              <w:marLeft w:val="0"/>
              <w:marRight w:val="0"/>
              <w:marTop w:val="0"/>
              <w:marBottom w:val="0"/>
              <w:divBdr>
                <w:top w:val="none" w:sz="0" w:space="0" w:color="auto"/>
                <w:left w:val="none" w:sz="0" w:space="0" w:color="auto"/>
                <w:bottom w:val="none" w:sz="0" w:space="0" w:color="auto"/>
                <w:right w:val="none" w:sz="0" w:space="0" w:color="auto"/>
              </w:divBdr>
            </w:div>
            <w:div w:id="1063720848">
              <w:marLeft w:val="0"/>
              <w:marRight w:val="0"/>
              <w:marTop w:val="0"/>
              <w:marBottom w:val="0"/>
              <w:divBdr>
                <w:top w:val="none" w:sz="0" w:space="0" w:color="auto"/>
                <w:left w:val="none" w:sz="0" w:space="0" w:color="auto"/>
                <w:bottom w:val="none" w:sz="0" w:space="0" w:color="auto"/>
                <w:right w:val="none" w:sz="0" w:space="0" w:color="auto"/>
              </w:divBdr>
            </w:div>
            <w:div w:id="77799310">
              <w:marLeft w:val="0"/>
              <w:marRight w:val="0"/>
              <w:marTop w:val="0"/>
              <w:marBottom w:val="0"/>
              <w:divBdr>
                <w:top w:val="none" w:sz="0" w:space="0" w:color="auto"/>
                <w:left w:val="none" w:sz="0" w:space="0" w:color="auto"/>
                <w:bottom w:val="none" w:sz="0" w:space="0" w:color="auto"/>
                <w:right w:val="none" w:sz="0" w:space="0" w:color="auto"/>
              </w:divBdr>
            </w:div>
            <w:div w:id="524826333">
              <w:marLeft w:val="0"/>
              <w:marRight w:val="0"/>
              <w:marTop w:val="0"/>
              <w:marBottom w:val="0"/>
              <w:divBdr>
                <w:top w:val="none" w:sz="0" w:space="0" w:color="auto"/>
                <w:left w:val="none" w:sz="0" w:space="0" w:color="auto"/>
                <w:bottom w:val="none" w:sz="0" w:space="0" w:color="auto"/>
                <w:right w:val="none" w:sz="0" w:space="0" w:color="auto"/>
              </w:divBdr>
            </w:div>
            <w:div w:id="1721241991">
              <w:marLeft w:val="0"/>
              <w:marRight w:val="0"/>
              <w:marTop w:val="0"/>
              <w:marBottom w:val="0"/>
              <w:divBdr>
                <w:top w:val="none" w:sz="0" w:space="0" w:color="auto"/>
                <w:left w:val="none" w:sz="0" w:space="0" w:color="auto"/>
                <w:bottom w:val="none" w:sz="0" w:space="0" w:color="auto"/>
                <w:right w:val="none" w:sz="0" w:space="0" w:color="auto"/>
              </w:divBdr>
            </w:div>
            <w:div w:id="1799641149">
              <w:marLeft w:val="0"/>
              <w:marRight w:val="0"/>
              <w:marTop w:val="0"/>
              <w:marBottom w:val="0"/>
              <w:divBdr>
                <w:top w:val="none" w:sz="0" w:space="0" w:color="auto"/>
                <w:left w:val="none" w:sz="0" w:space="0" w:color="auto"/>
                <w:bottom w:val="none" w:sz="0" w:space="0" w:color="auto"/>
                <w:right w:val="none" w:sz="0" w:space="0" w:color="auto"/>
              </w:divBdr>
            </w:div>
            <w:div w:id="854149692">
              <w:marLeft w:val="0"/>
              <w:marRight w:val="0"/>
              <w:marTop w:val="0"/>
              <w:marBottom w:val="0"/>
              <w:divBdr>
                <w:top w:val="none" w:sz="0" w:space="0" w:color="auto"/>
                <w:left w:val="none" w:sz="0" w:space="0" w:color="auto"/>
                <w:bottom w:val="none" w:sz="0" w:space="0" w:color="auto"/>
                <w:right w:val="none" w:sz="0" w:space="0" w:color="auto"/>
              </w:divBdr>
            </w:div>
            <w:div w:id="67776940">
              <w:marLeft w:val="0"/>
              <w:marRight w:val="0"/>
              <w:marTop w:val="0"/>
              <w:marBottom w:val="0"/>
              <w:divBdr>
                <w:top w:val="none" w:sz="0" w:space="0" w:color="auto"/>
                <w:left w:val="none" w:sz="0" w:space="0" w:color="auto"/>
                <w:bottom w:val="none" w:sz="0" w:space="0" w:color="auto"/>
                <w:right w:val="none" w:sz="0" w:space="0" w:color="auto"/>
              </w:divBdr>
            </w:div>
            <w:div w:id="794713971">
              <w:marLeft w:val="0"/>
              <w:marRight w:val="0"/>
              <w:marTop w:val="0"/>
              <w:marBottom w:val="0"/>
              <w:divBdr>
                <w:top w:val="none" w:sz="0" w:space="0" w:color="auto"/>
                <w:left w:val="none" w:sz="0" w:space="0" w:color="auto"/>
                <w:bottom w:val="none" w:sz="0" w:space="0" w:color="auto"/>
                <w:right w:val="none" w:sz="0" w:space="0" w:color="auto"/>
              </w:divBdr>
            </w:div>
            <w:div w:id="1346055600">
              <w:marLeft w:val="0"/>
              <w:marRight w:val="0"/>
              <w:marTop w:val="0"/>
              <w:marBottom w:val="0"/>
              <w:divBdr>
                <w:top w:val="none" w:sz="0" w:space="0" w:color="auto"/>
                <w:left w:val="none" w:sz="0" w:space="0" w:color="auto"/>
                <w:bottom w:val="none" w:sz="0" w:space="0" w:color="auto"/>
                <w:right w:val="none" w:sz="0" w:space="0" w:color="auto"/>
              </w:divBdr>
            </w:div>
            <w:div w:id="1531066941">
              <w:marLeft w:val="0"/>
              <w:marRight w:val="0"/>
              <w:marTop w:val="0"/>
              <w:marBottom w:val="0"/>
              <w:divBdr>
                <w:top w:val="none" w:sz="0" w:space="0" w:color="auto"/>
                <w:left w:val="none" w:sz="0" w:space="0" w:color="auto"/>
                <w:bottom w:val="none" w:sz="0" w:space="0" w:color="auto"/>
                <w:right w:val="none" w:sz="0" w:space="0" w:color="auto"/>
              </w:divBdr>
            </w:div>
            <w:div w:id="1392383399">
              <w:marLeft w:val="0"/>
              <w:marRight w:val="0"/>
              <w:marTop w:val="0"/>
              <w:marBottom w:val="0"/>
              <w:divBdr>
                <w:top w:val="none" w:sz="0" w:space="0" w:color="auto"/>
                <w:left w:val="none" w:sz="0" w:space="0" w:color="auto"/>
                <w:bottom w:val="none" w:sz="0" w:space="0" w:color="auto"/>
                <w:right w:val="none" w:sz="0" w:space="0" w:color="auto"/>
              </w:divBdr>
            </w:div>
            <w:div w:id="703948688">
              <w:marLeft w:val="0"/>
              <w:marRight w:val="0"/>
              <w:marTop w:val="0"/>
              <w:marBottom w:val="0"/>
              <w:divBdr>
                <w:top w:val="none" w:sz="0" w:space="0" w:color="auto"/>
                <w:left w:val="none" w:sz="0" w:space="0" w:color="auto"/>
                <w:bottom w:val="none" w:sz="0" w:space="0" w:color="auto"/>
                <w:right w:val="none" w:sz="0" w:space="0" w:color="auto"/>
              </w:divBdr>
            </w:div>
            <w:div w:id="773521641">
              <w:marLeft w:val="0"/>
              <w:marRight w:val="0"/>
              <w:marTop w:val="0"/>
              <w:marBottom w:val="0"/>
              <w:divBdr>
                <w:top w:val="none" w:sz="0" w:space="0" w:color="auto"/>
                <w:left w:val="none" w:sz="0" w:space="0" w:color="auto"/>
                <w:bottom w:val="none" w:sz="0" w:space="0" w:color="auto"/>
                <w:right w:val="none" w:sz="0" w:space="0" w:color="auto"/>
              </w:divBdr>
            </w:div>
            <w:div w:id="1960184754">
              <w:marLeft w:val="0"/>
              <w:marRight w:val="0"/>
              <w:marTop w:val="0"/>
              <w:marBottom w:val="0"/>
              <w:divBdr>
                <w:top w:val="none" w:sz="0" w:space="0" w:color="auto"/>
                <w:left w:val="none" w:sz="0" w:space="0" w:color="auto"/>
                <w:bottom w:val="none" w:sz="0" w:space="0" w:color="auto"/>
                <w:right w:val="none" w:sz="0" w:space="0" w:color="auto"/>
              </w:divBdr>
            </w:div>
            <w:div w:id="1095396213">
              <w:marLeft w:val="0"/>
              <w:marRight w:val="0"/>
              <w:marTop w:val="0"/>
              <w:marBottom w:val="0"/>
              <w:divBdr>
                <w:top w:val="none" w:sz="0" w:space="0" w:color="auto"/>
                <w:left w:val="none" w:sz="0" w:space="0" w:color="auto"/>
                <w:bottom w:val="none" w:sz="0" w:space="0" w:color="auto"/>
                <w:right w:val="none" w:sz="0" w:space="0" w:color="auto"/>
              </w:divBdr>
            </w:div>
            <w:div w:id="517160039">
              <w:marLeft w:val="0"/>
              <w:marRight w:val="0"/>
              <w:marTop w:val="0"/>
              <w:marBottom w:val="0"/>
              <w:divBdr>
                <w:top w:val="none" w:sz="0" w:space="0" w:color="auto"/>
                <w:left w:val="none" w:sz="0" w:space="0" w:color="auto"/>
                <w:bottom w:val="none" w:sz="0" w:space="0" w:color="auto"/>
                <w:right w:val="none" w:sz="0" w:space="0" w:color="auto"/>
              </w:divBdr>
            </w:div>
            <w:div w:id="1478911837">
              <w:marLeft w:val="0"/>
              <w:marRight w:val="0"/>
              <w:marTop w:val="0"/>
              <w:marBottom w:val="0"/>
              <w:divBdr>
                <w:top w:val="none" w:sz="0" w:space="0" w:color="auto"/>
                <w:left w:val="none" w:sz="0" w:space="0" w:color="auto"/>
                <w:bottom w:val="none" w:sz="0" w:space="0" w:color="auto"/>
                <w:right w:val="none" w:sz="0" w:space="0" w:color="auto"/>
              </w:divBdr>
            </w:div>
            <w:div w:id="316810309">
              <w:marLeft w:val="0"/>
              <w:marRight w:val="0"/>
              <w:marTop w:val="0"/>
              <w:marBottom w:val="0"/>
              <w:divBdr>
                <w:top w:val="none" w:sz="0" w:space="0" w:color="auto"/>
                <w:left w:val="none" w:sz="0" w:space="0" w:color="auto"/>
                <w:bottom w:val="none" w:sz="0" w:space="0" w:color="auto"/>
                <w:right w:val="none" w:sz="0" w:space="0" w:color="auto"/>
              </w:divBdr>
            </w:div>
            <w:div w:id="261382199">
              <w:marLeft w:val="0"/>
              <w:marRight w:val="0"/>
              <w:marTop w:val="0"/>
              <w:marBottom w:val="0"/>
              <w:divBdr>
                <w:top w:val="none" w:sz="0" w:space="0" w:color="auto"/>
                <w:left w:val="none" w:sz="0" w:space="0" w:color="auto"/>
                <w:bottom w:val="none" w:sz="0" w:space="0" w:color="auto"/>
                <w:right w:val="none" w:sz="0" w:space="0" w:color="auto"/>
              </w:divBdr>
            </w:div>
            <w:div w:id="950093224">
              <w:marLeft w:val="0"/>
              <w:marRight w:val="0"/>
              <w:marTop w:val="0"/>
              <w:marBottom w:val="0"/>
              <w:divBdr>
                <w:top w:val="none" w:sz="0" w:space="0" w:color="auto"/>
                <w:left w:val="none" w:sz="0" w:space="0" w:color="auto"/>
                <w:bottom w:val="none" w:sz="0" w:space="0" w:color="auto"/>
                <w:right w:val="none" w:sz="0" w:space="0" w:color="auto"/>
              </w:divBdr>
            </w:div>
            <w:div w:id="1662192953">
              <w:marLeft w:val="0"/>
              <w:marRight w:val="0"/>
              <w:marTop w:val="0"/>
              <w:marBottom w:val="0"/>
              <w:divBdr>
                <w:top w:val="none" w:sz="0" w:space="0" w:color="auto"/>
                <w:left w:val="none" w:sz="0" w:space="0" w:color="auto"/>
                <w:bottom w:val="none" w:sz="0" w:space="0" w:color="auto"/>
                <w:right w:val="none" w:sz="0" w:space="0" w:color="auto"/>
              </w:divBdr>
            </w:div>
            <w:div w:id="1493250518">
              <w:marLeft w:val="0"/>
              <w:marRight w:val="0"/>
              <w:marTop w:val="0"/>
              <w:marBottom w:val="0"/>
              <w:divBdr>
                <w:top w:val="none" w:sz="0" w:space="0" w:color="auto"/>
                <w:left w:val="none" w:sz="0" w:space="0" w:color="auto"/>
                <w:bottom w:val="none" w:sz="0" w:space="0" w:color="auto"/>
                <w:right w:val="none" w:sz="0" w:space="0" w:color="auto"/>
              </w:divBdr>
            </w:div>
            <w:div w:id="1654136714">
              <w:marLeft w:val="0"/>
              <w:marRight w:val="0"/>
              <w:marTop w:val="0"/>
              <w:marBottom w:val="0"/>
              <w:divBdr>
                <w:top w:val="none" w:sz="0" w:space="0" w:color="auto"/>
                <w:left w:val="none" w:sz="0" w:space="0" w:color="auto"/>
                <w:bottom w:val="none" w:sz="0" w:space="0" w:color="auto"/>
                <w:right w:val="none" w:sz="0" w:space="0" w:color="auto"/>
              </w:divBdr>
            </w:div>
            <w:div w:id="260533647">
              <w:marLeft w:val="0"/>
              <w:marRight w:val="0"/>
              <w:marTop w:val="0"/>
              <w:marBottom w:val="0"/>
              <w:divBdr>
                <w:top w:val="none" w:sz="0" w:space="0" w:color="auto"/>
                <w:left w:val="none" w:sz="0" w:space="0" w:color="auto"/>
                <w:bottom w:val="none" w:sz="0" w:space="0" w:color="auto"/>
                <w:right w:val="none" w:sz="0" w:space="0" w:color="auto"/>
              </w:divBdr>
            </w:div>
            <w:div w:id="985663787">
              <w:marLeft w:val="0"/>
              <w:marRight w:val="0"/>
              <w:marTop w:val="0"/>
              <w:marBottom w:val="0"/>
              <w:divBdr>
                <w:top w:val="none" w:sz="0" w:space="0" w:color="auto"/>
                <w:left w:val="none" w:sz="0" w:space="0" w:color="auto"/>
                <w:bottom w:val="none" w:sz="0" w:space="0" w:color="auto"/>
                <w:right w:val="none" w:sz="0" w:space="0" w:color="auto"/>
              </w:divBdr>
            </w:div>
            <w:div w:id="1096830124">
              <w:marLeft w:val="0"/>
              <w:marRight w:val="0"/>
              <w:marTop w:val="0"/>
              <w:marBottom w:val="0"/>
              <w:divBdr>
                <w:top w:val="none" w:sz="0" w:space="0" w:color="auto"/>
                <w:left w:val="none" w:sz="0" w:space="0" w:color="auto"/>
                <w:bottom w:val="none" w:sz="0" w:space="0" w:color="auto"/>
                <w:right w:val="none" w:sz="0" w:space="0" w:color="auto"/>
              </w:divBdr>
            </w:div>
            <w:div w:id="2010979659">
              <w:marLeft w:val="0"/>
              <w:marRight w:val="0"/>
              <w:marTop w:val="0"/>
              <w:marBottom w:val="0"/>
              <w:divBdr>
                <w:top w:val="none" w:sz="0" w:space="0" w:color="auto"/>
                <w:left w:val="none" w:sz="0" w:space="0" w:color="auto"/>
                <w:bottom w:val="none" w:sz="0" w:space="0" w:color="auto"/>
                <w:right w:val="none" w:sz="0" w:space="0" w:color="auto"/>
              </w:divBdr>
            </w:div>
            <w:div w:id="1175655152">
              <w:marLeft w:val="0"/>
              <w:marRight w:val="0"/>
              <w:marTop w:val="0"/>
              <w:marBottom w:val="0"/>
              <w:divBdr>
                <w:top w:val="none" w:sz="0" w:space="0" w:color="auto"/>
                <w:left w:val="none" w:sz="0" w:space="0" w:color="auto"/>
                <w:bottom w:val="none" w:sz="0" w:space="0" w:color="auto"/>
                <w:right w:val="none" w:sz="0" w:space="0" w:color="auto"/>
              </w:divBdr>
            </w:div>
            <w:div w:id="390347054">
              <w:marLeft w:val="0"/>
              <w:marRight w:val="0"/>
              <w:marTop w:val="0"/>
              <w:marBottom w:val="0"/>
              <w:divBdr>
                <w:top w:val="none" w:sz="0" w:space="0" w:color="auto"/>
                <w:left w:val="none" w:sz="0" w:space="0" w:color="auto"/>
                <w:bottom w:val="none" w:sz="0" w:space="0" w:color="auto"/>
                <w:right w:val="none" w:sz="0" w:space="0" w:color="auto"/>
              </w:divBdr>
            </w:div>
            <w:div w:id="708801032">
              <w:marLeft w:val="0"/>
              <w:marRight w:val="0"/>
              <w:marTop w:val="0"/>
              <w:marBottom w:val="0"/>
              <w:divBdr>
                <w:top w:val="none" w:sz="0" w:space="0" w:color="auto"/>
                <w:left w:val="none" w:sz="0" w:space="0" w:color="auto"/>
                <w:bottom w:val="none" w:sz="0" w:space="0" w:color="auto"/>
                <w:right w:val="none" w:sz="0" w:space="0" w:color="auto"/>
              </w:divBdr>
            </w:div>
            <w:div w:id="1497571939">
              <w:marLeft w:val="0"/>
              <w:marRight w:val="0"/>
              <w:marTop w:val="0"/>
              <w:marBottom w:val="0"/>
              <w:divBdr>
                <w:top w:val="none" w:sz="0" w:space="0" w:color="auto"/>
                <w:left w:val="none" w:sz="0" w:space="0" w:color="auto"/>
                <w:bottom w:val="none" w:sz="0" w:space="0" w:color="auto"/>
                <w:right w:val="none" w:sz="0" w:space="0" w:color="auto"/>
              </w:divBdr>
            </w:div>
            <w:div w:id="1404990661">
              <w:marLeft w:val="0"/>
              <w:marRight w:val="0"/>
              <w:marTop w:val="0"/>
              <w:marBottom w:val="0"/>
              <w:divBdr>
                <w:top w:val="none" w:sz="0" w:space="0" w:color="auto"/>
                <w:left w:val="none" w:sz="0" w:space="0" w:color="auto"/>
                <w:bottom w:val="none" w:sz="0" w:space="0" w:color="auto"/>
                <w:right w:val="none" w:sz="0" w:space="0" w:color="auto"/>
              </w:divBdr>
            </w:div>
            <w:div w:id="1484855431">
              <w:marLeft w:val="0"/>
              <w:marRight w:val="0"/>
              <w:marTop w:val="0"/>
              <w:marBottom w:val="0"/>
              <w:divBdr>
                <w:top w:val="none" w:sz="0" w:space="0" w:color="auto"/>
                <w:left w:val="none" w:sz="0" w:space="0" w:color="auto"/>
                <w:bottom w:val="none" w:sz="0" w:space="0" w:color="auto"/>
                <w:right w:val="none" w:sz="0" w:space="0" w:color="auto"/>
              </w:divBdr>
            </w:div>
            <w:div w:id="2067991539">
              <w:marLeft w:val="0"/>
              <w:marRight w:val="0"/>
              <w:marTop w:val="0"/>
              <w:marBottom w:val="0"/>
              <w:divBdr>
                <w:top w:val="none" w:sz="0" w:space="0" w:color="auto"/>
                <w:left w:val="none" w:sz="0" w:space="0" w:color="auto"/>
                <w:bottom w:val="none" w:sz="0" w:space="0" w:color="auto"/>
                <w:right w:val="none" w:sz="0" w:space="0" w:color="auto"/>
              </w:divBdr>
            </w:div>
            <w:div w:id="2066643277">
              <w:marLeft w:val="0"/>
              <w:marRight w:val="0"/>
              <w:marTop w:val="0"/>
              <w:marBottom w:val="0"/>
              <w:divBdr>
                <w:top w:val="none" w:sz="0" w:space="0" w:color="auto"/>
                <w:left w:val="none" w:sz="0" w:space="0" w:color="auto"/>
                <w:bottom w:val="none" w:sz="0" w:space="0" w:color="auto"/>
                <w:right w:val="none" w:sz="0" w:space="0" w:color="auto"/>
              </w:divBdr>
            </w:div>
            <w:div w:id="945188974">
              <w:marLeft w:val="0"/>
              <w:marRight w:val="0"/>
              <w:marTop w:val="0"/>
              <w:marBottom w:val="0"/>
              <w:divBdr>
                <w:top w:val="none" w:sz="0" w:space="0" w:color="auto"/>
                <w:left w:val="none" w:sz="0" w:space="0" w:color="auto"/>
                <w:bottom w:val="none" w:sz="0" w:space="0" w:color="auto"/>
                <w:right w:val="none" w:sz="0" w:space="0" w:color="auto"/>
              </w:divBdr>
            </w:div>
            <w:div w:id="1650552350">
              <w:marLeft w:val="0"/>
              <w:marRight w:val="0"/>
              <w:marTop w:val="0"/>
              <w:marBottom w:val="0"/>
              <w:divBdr>
                <w:top w:val="none" w:sz="0" w:space="0" w:color="auto"/>
                <w:left w:val="none" w:sz="0" w:space="0" w:color="auto"/>
                <w:bottom w:val="none" w:sz="0" w:space="0" w:color="auto"/>
                <w:right w:val="none" w:sz="0" w:space="0" w:color="auto"/>
              </w:divBdr>
            </w:div>
            <w:div w:id="437070050">
              <w:marLeft w:val="0"/>
              <w:marRight w:val="0"/>
              <w:marTop w:val="0"/>
              <w:marBottom w:val="0"/>
              <w:divBdr>
                <w:top w:val="none" w:sz="0" w:space="0" w:color="auto"/>
                <w:left w:val="none" w:sz="0" w:space="0" w:color="auto"/>
                <w:bottom w:val="none" w:sz="0" w:space="0" w:color="auto"/>
                <w:right w:val="none" w:sz="0" w:space="0" w:color="auto"/>
              </w:divBdr>
            </w:div>
            <w:div w:id="2144231906">
              <w:marLeft w:val="0"/>
              <w:marRight w:val="0"/>
              <w:marTop w:val="0"/>
              <w:marBottom w:val="0"/>
              <w:divBdr>
                <w:top w:val="none" w:sz="0" w:space="0" w:color="auto"/>
                <w:left w:val="none" w:sz="0" w:space="0" w:color="auto"/>
                <w:bottom w:val="none" w:sz="0" w:space="0" w:color="auto"/>
                <w:right w:val="none" w:sz="0" w:space="0" w:color="auto"/>
              </w:divBdr>
            </w:div>
            <w:div w:id="974145994">
              <w:marLeft w:val="0"/>
              <w:marRight w:val="0"/>
              <w:marTop w:val="0"/>
              <w:marBottom w:val="0"/>
              <w:divBdr>
                <w:top w:val="none" w:sz="0" w:space="0" w:color="auto"/>
                <w:left w:val="none" w:sz="0" w:space="0" w:color="auto"/>
                <w:bottom w:val="none" w:sz="0" w:space="0" w:color="auto"/>
                <w:right w:val="none" w:sz="0" w:space="0" w:color="auto"/>
              </w:divBdr>
            </w:div>
            <w:div w:id="1811363409">
              <w:marLeft w:val="0"/>
              <w:marRight w:val="0"/>
              <w:marTop w:val="0"/>
              <w:marBottom w:val="0"/>
              <w:divBdr>
                <w:top w:val="none" w:sz="0" w:space="0" w:color="auto"/>
                <w:left w:val="none" w:sz="0" w:space="0" w:color="auto"/>
                <w:bottom w:val="none" w:sz="0" w:space="0" w:color="auto"/>
                <w:right w:val="none" w:sz="0" w:space="0" w:color="auto"/>
              </w:divBdr>
            </w:div>
            <w:div w:id="1361737341">
              <w:marLeft w:val="0"/>
              <w:marRight w:val="0"/>
              <w:marTop w:val="0"/>
              <w:marBottom w:val="0"/>
              <w:divBdr>
                <w:top w:val="none" w:sz="0" w:space="0" w:color="auto"/>
                <w:left w:val="none" w:sz="0" w:space="0" w:color="auto"/>
                <w:bottom w:val="none" w:sz="0" w:space="0" w:color="auto"/>
                <w:right w:val="none" w:sz="0" w:space="0" w:color="auto"/>
              </w:divBdr>
            </w:div>
            <w:div w:id="1209952724">
              <w:marLeft w:val="0"/>
              <w:marRight w:val="0"/>
              <w:marTop w:val="0"/>
              <w:marBottom w:val="0"/>
              <w:divBdr>
                <w:top w:val="none" w:sz="0" w:space="0" w:color="auto"/>
                <w:left w:val="none" w:sz="0" w:space="0" w:color="auto"/>
                <w:bottom w:val="none" w:sz="0" w:space="0" w:color="auto"/>
                <w:right w:val="none" w:sz="0" w:space="0" w:color="auto"/>
              </w:divBdr>
            </w:div>
            <w:div w:id="317000580">
              <w:marLeft w:val="0"/>
              <w:marRight w:val="0"/>
              <w:marTop w:val="0"/>
              <w:marBottom w:val="0"/>
              <w:divBdr>
                <w:top w:val="none" w:sz="0" w:space="0" w:color="auto"/>
                <w:left w:val="none" w:sz="0" w:space="0" w:color="auto"/>
                <w:bottom w:val="none" w:sz="0" w:space="0" w:color="auto"/>
                <w:right w:val="none" w:sz="0" w:space="0" w:color="auto"/>
              </w:divBdr>
            </w:div>
            <w:div w:id="1327199341">
              <w:marLeft w:val="0"/>
              <w:marRight w:val="0"/>
              <w:marTop w:val="0"/>
              <w:marBottom w:val="0"/>
              <w:divBdr>
                <w:top w:val="none" w:sz="0" w:space="0" w:color="auto"/>
                <w:left w:val="none" w:sz="0" w:space="0" w:color="auto"/>
                <w:bottom w:val="none" w:sz="0" w:space="0" w:color="auto"/>
                <w:right w:val="none" w:sz="0" w:space="0" w:color="auto"/>
              </w:divBdr>
            </w:div>
            <w:div w:id="608901371">
              <w:marLeft w:val="0"/>
              <w:marRight w:val="0"/>
              <w:marTop w:val="0"/>
              <w:marBottom w:val="0"/>
              <w:divBdr>
                <w:top w:val="none" w:sz="0" w:space="0" w:color="auto"/>
                <w:left w:val="none" w:sz="0" w:space="0" w:color="auto"/>
                <w:bottom w:val="none" w:sz="0" w:space="0" w:color="auto"/>
                <w:right w:val="none" w:sz="0" w:space="0" w:color="auto"/>
              </w:divBdr>
            </w:div>
            <w:div w:id="1475104537">
              <w:marLeft w:val="0"/>
              <w:marRight w:val="0"/>
              <w:marTop w:val="0"/>
              <w:marBottom w:val="0"/>
              <w:divBdr>
                <w:top w:val="none" w:sz="0" w:space="0" w:color="auto"/>
                <w:left w:val="none" w:sz="0" w:space="0" w:color="auto"/>
                <w:bottom w:val="none" w:sz="0" w:space="0" w:color="auto"/>
                <w:right w:val="none" w:sz="0" w:space="0" w:color="auto"/>
              </w:divBdr>
            </w:div>
            <w:div w:id="4216309">
              <w:marLeft w:val="0"/>
              <w:marRight w:val="0"/>
              <w:marTop w:val="0"/>
              <w:marBottom w:val="0"/>
              <w:divBdr>
                <w:top w:val="none" w:sz="0" w:space="0" w:color="auto"/>
                <w:left w:val="none" w:sz="0" w:space="0" w:color="auto"/>
                <w:bottom w:val="none" w:sz="0" w:space="0" w:color="auto"/>
                <w:right w:val="none" w:sz="0" w:space="0" w:color="auto"/>
              </w:divBdr>
            </w:div>
            <w:div w:id="995651067">
              <w:marLeft w:val="0"/>
              <w:marRight w:val="0"/>
              <w:marTop w:val="0"/>
              <w:marBottom w:val="0"/>
              <w:divBdr>
                <w:top w:val="none" w:sz="0" w:space="0" w:color="auto"/>
                <w:left w:val="none" w:sz="0" w:space="0" w:color="auto"/>
                <w:bottom w:val="none" w:sz="0" w:space="0" w:color="auto"/>
                <w:right w:val="none" w:sz="0" w:space="0" w:color="auto"/>
              </w:divBdr>
            </w:div>
            <w:div w:id="1616523524">
              <w:marLeft w:val="0"/>
              <w:marRight w:val="0"/>
              <w:marTop w:val="0"/>
              <w:marBottom w:val="0"/>
              <w:divBdr>
                <w:top w:val="none" w:sz="0" w:space="0" w:color="auto"/>
                <w:left w:val="none" w:sz="0" w:space="0" w:color="auto"/>
                <w:bottom w:val="none" w:sz="0" w:space="0" w:color="auto"/>
                <w:right w:val="none" w:sz="0" w:space="0" w:color="auto"/>
              </w:divBdr>
            </w:div>
            <w:div w:id="2049989838">
              <w:marLeft w:val="0"/>
              <w:marRight w:val="0"/>
              <w:marTop w:val="0"/>
              <w:marBottom w:val="0"/>
              <w:divBdr>
                <w:top w:val="none" w:sz="0" w:space="0" w:color="auto"/>
                <w:left w:val="none" w:sz="0" w:space="0" w:color="auto"/>
                <w:bottom w:val="none" w:sz="0" w:space="0" w:color="auto"/>
                <w:right w:val="none" w:sz="0" w:space="0" w:color="auto"/>
              </w:divBdr>
            </w:div>
            <w:div w:id="27418120">
              <w:marLeft w:val="0"/>
              <w:marRight w:val="0"/>
              <w:marTop w:val="0"/>
              <w:marBottom w:val="0"/>
              <w:divBdr>
                <w:top w:val="none" w:sz="0" w:space="0" w:color="auto"/>
                <w:left w:val="none" w:sz="0" w:space="0" w:color="auto"/>
                <w:bottom w:val="none" w:sz="0" w:space="0" w:color="auto"/>
                <w:right w:val="none" w:sz="0" w:space="0" w:color="auto"/>
              </w:divBdr>
            </w:div>
            <w:div w:id="2085444955">
              <w:marLeft w:val="0"/>
              <w:marRight w:val="0"/>
              <w:marTop w:val="0"/>
              <w:marBottom w:val="0"/>
              <w:divBdr>
                <w:top w:val="none" w:sz="0" w:space="0" w:color="auto"/>
                <w:left w:val="none" w:sz="0" w:space="0" w:color="auto"/>
                <w:bottom w:val="none" w:sz="0" w:space="0" w:color="auto"/>
                <w:right w:val="none" w:sz="0" w:space="0" w:color="auto"/>
              </w:divBdr>
            </w:div>
            <w:div w:id="400563216">
              <w:marLeft w:val="0"/>
              <w:marRight w:val="0"/>
              <w:marTop w:val="0"/>
              <w:marBottom w:val="0"/>
              <w:divBdr>
                <w:top w:val="none" w:sz="0" w:space="0" w:color="auto"/>
                <w:left w:val="none" w:sz="0" w:space="0" w:color="auto"/>
                <w:bottom w:val="none" w:sz="0" w:space="0" w:color="auto"/>
                <w:right w:val="none" w:sz="0" w:space="0" w:color="auto"/>
              </w:divBdr>
            </w:div>
            <w:div w:id="889418526">
              <w:marLeft w:val="0"/>
              <w:marRight w:val="0"/>
              <w:marTop w:val="0"/>
              <w:marBottom w:val="0"/>
              <w:divBdr>
                <w:top w:val="none" w:sz="0" w:space="0" w:color="auto"/>
                <w:left w:val="none" w:sz="0" w:space="0" w:color="auto"/>
                <w:bottom w:val="none" w:sz="0" w:space="0" w:color="auto"/>
                <w:right w:val="none" w:sz="0" w:space="0" w:color="auto"/>
              </w:divBdr>
            </w:div>
            <w:div w:id="5448831">
              <w:marLeft w:val="0"/>
              <w:marRight w:val="0"/>
              <w:marTop w:val="0"/>
              <w:marBottom w:val="0"/>
              <w:divBdr>
                <w:top w:val="none" w:sz="0" w:space="0" w:color="auto"/>
                <w:left w:val="none" w:sz="0" w:space="0" w:color="auto"/>
                <w:bottom w:val="none" w:sz="0" w:space="0" w:color="auto"/>
                <w:right w:val="none" w:sz="0" w:space="0" w:color="auto"/>
              </w:divBdr>
            </w:div>
            <w:div w:id="1106578963">
              <w:marLeft w:val="0"/>
              <w:marRight w:val="0"/>
              <w:marTop w:val="0"/>
              <w:marBottom w:val="0"/>
              <w:divBdr>
                <w:top w:val="none" w:sz="0" w:space="0" w:color="auto"/>
                <w:left w:val="none" w:sz="0" w:space="0" w:color="auto"/>
                <w:bottom w:val="none" w:sz="0" w:space="0" w:color="auto"/>
                <w:right w:val="none" w:sz="0" w:space="0" w:color="auto"/>
              </w:divBdr>
            </w:div>
            <w:div w:id="57241417">
              <w:marLeft w:val="0"/>
              <w:marRight w:val="0"/>
              <w:marTop w:val="0"/>
              <w:marBottom w:val="0"/>
              <w:divBdr>
                <w:top w:val="none" w:sz="0" w:space="0" w:color="auto"/>
                <w:left w:val="none" w:sz="0" w:space="0" w:color="auto"/>
                <w:bottom w:val="none" w:sz="0" w:space="0" w:color="auto"/>
                <w:right w:val="none" w:sz="0" w:space="0" w:color="auto"/>
              </w:divBdr>
            </w:div>
            <w:div w:id="1896116402">
              <w:marLeft w:val="0"/>
              <w:marRight w:val="0"/>
              <w:marTop w:val="0"/>
              <w:marBottom w:val="0"/>
              <w:divBdr>
                <w:top w:val="none" w:sz="0" w:space="0" w:color="auto"/>
                <w:left w:val="none" w:sz="0" w:space="0" w:color="auto"/>
                <w:bottom w:val="none" w:sz="0" w:space="0" w:color="auto"/>
                <w:right w:val="none" w:sz="0" w:space="0" w:color="auto"/>
              </w:divBdr>
            </w:div>
            <w:div w:id="1986158402">
              <w:marLeft w:val="0"/>
              <w:marRight w:val="0"/>
              <w:marTop w:val="0"/>
              <w:marBottom w:val="0"/>
              <w:divBdr>
                <w:top w:val="none" w:sz="0" w:space="0" w:color="auto"/>
                <w:left w:val="none" w:sz="0" w:space="0" w:color="auto"/>
                <w:bottom w:val="none" w:sz="0" w:space="0" w:color="auto"/>
                <w:right w:val="none" w:sz="0" w:space="0" w:color="auto"/>
              </w:divBdr>
            </w:div>
            <w:div w:id="497817557">
              <w:marLeft w:val="0"/>
              <w:marRight w:val="0"/>
              <w:marTop w:val="0"/>
              <w:marBottom w:val="0"/>
              <w:divBdr>
                <w:top w:val="none" w:sz="0" w:space="0" w:color="auto"/>
                <w:left w:val="none" w:sz="0" w:space="0" w:color="auto"/>
                <w:bottom w:val="none" w:sz="0" w:space="0" w:color="auto"/>
                <w:right w:val="none" w:sz="0" w:space="0" w:color="auto"/>
              </w:divBdr>
            </w:div>
            <w:div w:id="1445419916">
              <w:marLeft w:val="0"/>
              <w:marRight w:val="0"/>
              <w:marTop w:val="0"/>
              <w:marBottom w:val="0"/>
              <w:divBdr>
                <w:top w:val="none" w:sz="0" w:space="0" w:color="auto"/>
                <w:left w:val="none" w:sz="0" w:space="0" w:color="auto"/>
                <w:bottom w:val="none" w:sz="0" w:space="0" w:color="auto"/>
                <w:right w:val="none" w:sz="0" w:space="0" w:color="auto"/>
              </w:divBdr>
            </w:div>
            <w:div w:id="881097913">
              <w:marLeft w:val="0"/>
              <w:marRight w:val="0"/>
              <w:marTop w:val="0"/>
              <w:marBottom w:val="0"/>
              <w:divBdr>
                <w:top w:val="none" w:sz="0" w:space="0" w:color="auto"/>
                <w:left w:val="none" w:sz="0" w:space="0" w:color="auto"/>
                <w:bottom w:val="none" w:sz="0" w:space="0" w:color="auto"/>
                <w:right w:val="none" w:sz="0" w:space="0" w:color="auto"/>
              </w:divBdr>
            </w:div>
            <w:div w:id="1836723336">
              <w:marLeft w:val="0"/>
              <w:marRight w:val="0"/>
              <w:marTop w:val="0"/>
              <w:marBottom w:val="0"/>
              <w:divBdr>
                <w:top w:val="none" w:sz="0" w:space="0" w:color="auto"/>
                <w:left w:val="none" w:sz="0" w:space="0" w:color="auto"/>
                <w:bottom w:val="none" w:sz="0" w:space="0" w:color="auto"/>
                <w:right w:val="none" w:sz="0" w:space="0" w:color="auto"/>
              </w:divBdr>
            </w:div>
            <w:div w:id="1974677489">
              <w:marLeft w:val="0"/>
              <w:marRight w:val="0"/>
              <w:marTop w:val="0"/>
              <w:marBottom w:val="0"/>
              <w:divBdr>
                <w:top w:val="none" w:sz="0" w:space="0" w:color="auto"/>
                <w:left w:val="none" w:sz="0" w:space="0" w:color="auto"/>
                <w:bottom w:val="none" w:sz="0" w:space="0" w:color="auto"/>
                <w:right w:val="none" w:sz="0" w:space="0" w:color="auto"/>
              </w:divBdr>
            </w:div>
            <w:div w:id="944850082">
              <w:marLeft w:val="0"/>
              <w:marRight w:val="0"/>
              <w:marTop w:val="0"/>
              <w:marBottom w:val="0"/>
              <w:divBdr>
                <w:top w:val="none" w:sz="0" w:space="0" w:color="auto"/>
                <w:left w:val="none" w:sz="0" w:space="0" w:color="auto"/>
                <w:bottom w:val="none" w:sz="0" w:space="0" w:color="auto"/>
                <w:right w:val="none" w:sz="0" w:space="0" w:color="auto"/>
              </w:divBdr>
            </w:div>
            <w:div w:id="222757381">
              <w:marLeft w:val="0"/>
              <w:marRight w:val="0"/>
              <w:marTop w:val="0"/>
              <w:marBottom w:val="0"/>
              <w:divBdr>
                <w:top w:val="none" w:sz="0" w:space="0" w:color="auto"/>
                <w:left w:val="none" w:sz="0" w:space="0" w:color="auto"/>
                <w:bottom w:val="none" w:sz="0" w:space="0" w:color="auto"/>
                <w:right w:val="none" w:sz="0" w:space="0" w:color="auto"/>
              </w:divBdr>
            </w:div>
            <w:div w:id="287442019">
              <w:marLeft w:val="0"/>
              <w:marRight w:val="0"/>
              <w:marTop w:val="0"/>
              <w:marBottom w:val="0"/>
              <w:divBdr>
                <w:top w:val="none" w:sz="0" w:space="0" w:color="auto"/>
                <w:left w:val="none" w:sz="0" w:space="0" w:color="auto"/>
                <w:bottom w:val="none" w:sz="0" w:space="0" w:color="auto"/>
                <w:right w:val="none" w:sz="0" w:space="0" w:color="auto"/>
              </w:divBdr>
            </w:div>
            <w:div w:id="1402211413">
              <w:marLeft w:val="0"/>
              <w:marRight w:val="0"/>
              <w:marTop w:val="0"/>
              <w:marBottom w:val="0"/>
              <w:divBdr>
                <w:top w:val="none" w:sz="0" w:space="0" w:color="auto"/>
                <w:left w:val="none" w:sz="0" w:space="0" w:color="auto"/>
                <w:bottom w:val="none" w:sz="0" w:space="0" w:color="auto"/>
                <w:right w:val="none" w:sz="0" w:space="0" w:color="auto"/>
              </w:divBdr>
            </w:div>
            <w:div w:id="902135534">
              <w:marLeft w:val="0"/>
              <w:marRight w:val="0"/>
              <w:marTop w:val="0"/>
              <w:marBottom w:val="0"/>
              <w:divBdr>
                <w:top w:val="none" w:sz="0" w:space="0" w:color="auto"/>
                <w:left w:val="none" w:sz="0" w:space="0" w:color="auto"/>
                <w:bottom w:val="none" w:sz="0" w:space="0" w:color="auto"/>
                <w:right w:val="none" w:sz="0" w:space="0" w:color="auto"/>
              </w:divBdr>
            </w:div>
            <w:div w:id="820732296">
              <w:marLeft w:val="0"/>
              <w:marRight w:val="0"/>
              <w:marTop w:val="0"/>
              <w:marBottom w:val="0"/>
              <w:divBdr>
                <w:top w:val="none" w:sz="0" w:space="0" w:color="auto"/>
                <w:left w:val="none" w:sz="0" w:space="0" w:color="auto"/>
                <w:bottom w:val="none" w:sz="0" w:space="0" w:color="auto"/>
                <w:right w:val="none" w:sz="0" w:space="0" w:color="auto"/>
              </w:divBdr>
            </w:div>
            <w:div w:id="1258060298">
              <w:marLeft w:val="0"/>
              <w:marRight w:val="0"/>
              <w:marTop w:val="0"/>
              <w:marBottom w:val="0"/>
              <w:divBdr>
                <w:top w:val="none" w:sz="0" w:space="0" w:color="auto"/>
                <w:left w:val="none" w:sz="0" w:space="0" w:color="auto"/>
                <w:bottom w:val="none" w:sz="0" w:space="0" w:color="auto"/>
                <w:right w:val="none" w:sz="0" w:space="0" w:color="auto"/>
              </w:divBdr>
            </w:div>
            <w:div w:id="70153593">
              <w:marLeft w:val="0"/>
              <w:marRight w:val="0"/>
              <w:marTop w:val="0"/>
              <w:marBottom w:val="0"/>
              <w:divBdr>
                <w:top w:val="none" w:sz="0" w:space="0" w:color="auto"/>
                <w:left w:val="none" w:sz="0" w:space="0" w:color="auto"/>
                <w:bottom w:val="none" w:sz="0" w:space="0" w:color="auto"/>
                <w:right w:val="none" w:sz="0" w:space="0" w:color="auto"/>
              </w:divBdr>
            </w:div>
            <w:div w:id="1393649738">
              <w:marLeft w:val="0"/>
              <w:marRight w:val="0"/>
              <w:marTop w:val="0"/>
              <w:marBottom w:val="0"/>
              <w:divBdr>
                <w:top w:val="none" w:sz="0" w:space="0" w:color="auto"/>
                <w:left w:val="none" w:sz="0" w:space="0" w:color="auto"/>
                <w:bottom w:val="none" w:sz="0" w:space="0" w:color="auto"/>
                <w:right w:val="none" w:sz="0" w:space="0" w:color="auto"/>
              </w:divBdr>
            </w:div>
            <w:div w:id="43069856">
              <w:marLeft w:val="0"/>
              <w:marRight w:val="0"/>
              <w:marTop w:val="0"/>
              <w:marBottom w:val="0"/>
              <w:divBdr>
                <w:top w:val="none" w:sz="0" w:space="0" w:color="auto"/>
                <w:left w:val="none" w:sz="0" w:space="0" w:color="auto"/>
                <w:bottom w:val="none" w:sz="0" w:space="0" w:color="auto"/>
                <w:right w:val="none" w:sz="0" w:space="0" w:color="auto"/>
              </w:divBdr>
            </w:div>
            <w:div w:id="1494640036">
              <w:marLeft w:val="0"/>
              <w:marRight w:val="0"/>
              <w:marTop w:val="0"/>
              <w:marBottom w:val="0"/>
              <w:divBdr>
                <w:top w:val="none" w:sz="0" w:space="0" w:color="auto"/>
                <w:left w:val="none" w:sz="0" w:space="0" w:color="auto"/>
                <w:bottom w:val="none" w:sz="0" w:space="0" w:color="auto"/>
                <w:right w:val="none" w:sz="0" w:space="0" w:color="auto"/>
              </w:divBdr>
            </w:div>
            <w:div w:id="1667006401">
              <w:marLeft w:val="0"/>
              <w:marRight w:val="0"/>
              <w:marTop w:val="0"/>
              <w:marBottom w:val="0"/>
              <w:divBdr>
                <w:top w:val="none" w:sz="0" w:space="0" w:color="auto"/>
                <w:left w:val="none" w:sz="0" w:space="0" w:color="auto"/>
                <w:bottom w:val="none" w:sz="0" w:space="0" w:color="auto"/>
                <w:right w:val="none" w:sz="0" w:space="0" w:color="auto"/>
              </w:divBdr>
            </w:div>
            <w:div w:id="967978101">
              <w:marLeft w:val="0"/>
              <w:marRight w:val="0"/>
              <w:marTop w:val="0"/>
              <w:marBottom w:val="0"/>
              <w:divBdr>
                <w:top w:val="none" w:sz="0" w:space="0" w:color="auto"/>
                <w:left w:val="none" w:sz="0" w:space="0" w:color="auto"/>
                <w:bottom w:val="none" w:sz="0" w:space="0" w:color="auto"/>
                <w:right w:val="none" w:sz="0" w:space="0" w:color="auto"/>
              </w:divBdr>
            </w:div>
            <w:div w:id="148328219">
              <w:marLeft w:val="0"/>
              <w:marRight w:val="0"/>
              <w:marTop w:val="0"/>
              <w:marBottom w:val="0"/>
              <w:divBdr>
                <w:top w:val="none" w:sz="0" w:space="0" w:color="auto"/>
                <w:left w:val="none" w:sz="0" w:space="0" w:color="auto"/>
                <w:bottom w:val="none" w:sz="0" w:space="0" w:color="auto"/>
                <w:right w:val="none" w:sz="0" w:space="0" w:color="auto"/>
              </w:divBdr>
            </w:div>
            <w:div w:id="1509491124">
              <w:marLeft w:val="0"/>
              <w:marRight w:val="0"/>
              <w:marTop w:val="0"/>
              <w:marBottom w:val="0"/>
              <w:divBdr>
                <w:top w:val="none" w:sz="0" w:space="0" w:color="auto"/>
                <w:left w:val="none" w:sz="0" w:space="0" w:color="auto"/>
                <w:bottom w:val="none" w:sz="0" w:space="0" w:color="auto"/>
                <w:right w:val="none" w:sz="0" w:space="0" w:color="auto"/>
              </w:divBdr>
            </w:div>
            <w:div w:id="19037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42274">
      <w:bodyDiv w:val="1"/>
      <w:marLeft w:val="0"/>
      <w:marRight w:val="0"/>
      <w:marTop w:val="0"/>
      <w:marBottom w:val="0"/>
      <w:divBdr>
        <w:top w:val="none" w:sz="0" w:space="0" w:color="auto"/>
        <w:left w:val="none" w:sz="0" w:space="0" w:color="auto"/>
        <w:bottom w:val="none" w:sz="0" w:space="0" w:color="auto"/>
        <w:right w:val="none" w:sz="0" w:space="0" w:color="auto"/>
      </w:divBdr>
      <w:divsChild>
        <w:div w:id="133109432">
          <w:marLeft w:val="0"/>
          <w:marRight w:val="0"/>
          <w:marTop w:val="0"/>
          <w:marBottom w:val="0"/>
          <w:divBdr>
            <w:top w:val="none" w:sz="0" w:space="0" w:color="auto"/>
            <w:left w:val="none" w:sz="0" w:space="0" w:color="auto"/>
            <w:bottom w:val="none" w:sz="0" w:space="0" w:color="auto"/>
            <w:right w:val="none" w:sz="0" w:space="0" w:color="auto"/>
          </w:divBdr>
          <w:divsChild>
            <w:div w:id="18752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5842">
      <w:bodyDiv w:val="1"/>
      <w:marLeft w:val="0"/>
      <w:marRight w:val="0"/>
      <w:marTop w:val="0"/>
      <w:marBottom w:val="0"/>
      <w:divBdr>
        <w:top w:val="none" w:sz="0" w:space="0" w:color="auto"/>
        <w:left w:val="none" w:sz="0" w:space="0" w:color="auto"/>
        <w:bottom w:val="none" w:sz="0" w:space="0" w:color="auto"/>
        <w:right w:val="none" w:sz="0" w:space="0" w:color="auto"/>
      </w:divBdr>
      <w:divsChild>
        <w:div w:id="236673395">
          <w:marLeft w:val="0"/>
          <w:marRight w:val="0"/>
          <w:marTop w:val="0"/>
          <w:marBottom w:val="0"/>
          <w:divBdr>
            <w:top w:val="none" w:sz="0" w:space="0" w:color="auto"/>
            <w:left w:val="none" w:sz="0" w:space="0" w:color="auto"/>
            <w:bottom w:val="none" w:sz="0" w:space="0" w:color="auto"/>
            <w:right w:val="none" w:sz="0" w:space="0" w:color="auto"/>
          </w:divBdr>
          <w:divsChild>
            <w:div w:id="6830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6837">
      <w:bodyDiv w:val="1"/>
      <w:marLeft w:val="0"/>
      <w:marRight w:val="0"/>
      <w:marTop w:val="0"/>
      <w:marBottom w:val="0"/>
      <w:divBdr>
        <w:top w:val="none" w:sz="0" w:space="0" w:color="auto"/>
        <w:left w:val="none" w:sz="0" w:space="0" w:color="auto"/>
        <w:bottom w:val="none" w:sz="0" w:space="0" w:color="auto"/>
        <w:right w:val="none" w:sz="0" w:space="0" w:color="auto"/>
      </w:divBdr>
      <w:divsChild>
        <w:div w:id="335891212">
          <w:marLeft w:val="0"/>
          <w:marRight w:val="0"/>
          <w:marTop w:val="0"/>
          <w:marBottom w:val="0"/>
          <w:divBdr>
            <w:top w:val="none" w:sz="0" w:space="0" w:color="auto"/>
            <w:left w:val="none" w:sz="0" w:space="0" w:color="auto"/>
            <w:bottom w:val="none" w:sz="0" w:space="0" w:color="auto"/>
            <w:right w:val="none" w:sz="0" w:space="0" w:color="auto"/>
          </w:divBdr>
          <w:divsChild>
            <w:div w:id="2776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11278">
      <w:bodyDiv w:val="1"/>
      <w:marLeft w:val="0"/>
      <w:marRight w:val="0"/>
      <w:marTop w:val="0"/>
      <w:marBottom w:val="0"/>
      <w:divBdr>
        <w:top w:val="none" w:sz="0" w:space="0" w:color="auto"/>
        <w:left w:val="none" w:sz="0" w:space="0" w:color="auto"/>
        <w:bottom w:val="none" w:sz="0" w:space="0" w:color="auto"/>
        <w:right w:val="none" w:sz="0" w:space="0" w:color="auto"/>
      </w:divBdr>
    </w:div>
    <w:div w:id="728770928">
      <w:bodyDiv w:val="1"/>
      <w:marLeft w:val="0"/>
      <w:marRight w:val="0"/>
      <w:marTop w:val="0"/>
      <w:marBottom w:val="0"/>
      <w:divBdr>
        <w:top w:val="none" w:sz="0" w:space="0" w:color="auto"/>
        <w:left w:val="none" w:sz="0" w:space="0" w:color="auto"/>
        <w:bottom w:val="none" w:sz="0" w:space="0" w:color="auto"/>
        <w:right w:val="none" w:sz="0" w:space="0" w:color="auto"/>
      </w:divBdr>
      <w:divsChild>
        <w:div w:id="1010060198">
          <w:marLeft w:val="0"/>
          <w:marRight w:val="0"/>
          <w:marTop w:val="0"/>
          <w:marBottom w:val="0"/>
          <w:divBdr>
            <w:top w:val="none" w:sz="0" w:space="0" w:color="auto"/>
            <w:left w:val="none" w:sz="0" w:space="0" w:color="auto"/>
            <w:bottom w:val="none" w:sz="0" w:space="0" w:color="auto"/>
            <w:right w:val="none" w:sz="0" w:space="0" w:color="auto"/>
          </w:divBdr>
          <w:divsChild>
            <w:div w:id="8186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7169">
      <w:bodyDiv w:val="1"/>
      <w:marLeft w:val="0"/>
      <w:marRight w:val="0"/>
      <w:marTop w:val="0"/>
      <w:marBottom w:val="0"/>
      <w:divBdr>
        <w:top w:val="none" w:sz="0" w:space="0" w:color="auto"/>
        <w:left w:val="none" w:sz="0" w:space="0" w:color="auto"/>
        <w:bottom w:val="none" w:sz="0" w:space="0" w:color="auto"/>
        <w:right w:val="none" w:sz="0" w:space="0" w:color="auto"/>
      </w:divBdr>
      <w:divsChild>
        <w:div w:id="1887788426">
          <w:marLeft w:val="0"/>
          <w:marRight w:val="0"/>
          <w:marTop w:val="0"/>
          <w:marBottom w:val="0"/>
          <w:divBdr>
            <w:top w:val="none" w:sz="0" w:space="0" w:color="auto"/>
            <w:left w:val="none" w:sz="0" w:space="0" w:color="auto"/>
            <w:bottom w:val="none" w:sz="0" w:space="0" w:color="auto"/>
            <w:right w:val="none" w:sz="0" w:space="0" w:color="auto"/>
          </w:divBdr>
          <w:divsChild>
            <w:div w:id="1513105576">
              <w:marLeft w:val="0"/>
              <w:marRight w:val="0"/>
              <w:marTop w:val="0"/>
              <w:marBottom w:val="0"/>
              <w:divBdr>
                <w:top w:val="none" w:sz="0" w:space="0" w:color="auto"/>
                <w:left w:val="none" w:sz="0" w:space="0" w:color="auto"/>
                <w:bottom w:val="none" w:sz="0" w:space="0" w:color="auto"/>
                <w:right w:val="none" w:sz="0" w:space="0" w:color="auto"/>
              </w:divBdr>
            </w:div>
            <w:div w:id="1103653554">
              <w:marLeft w:val="0"/>
              <w:marRight w:val="0"/>
              <w:marTop w:val="0"/>
              <w:marBottom w:val="0"/>
              <w:divBdr>
                <w:top w:val="none" w:sz="0" w:space="0" w:color="auto"/>
                <w:left w:val="none" w:sz="0" w:space="0" w:color="auto"/>
                <w:bottom w:val="none" w:sz="0" w:space="0" w:color="auto"/>
                <w:right w:val="none" w:sz="0" w:space="0" w:color="auto"/>
              </w:divBdr>
            </w:div>
            <w:div w:id="1476600005">
              <w:marLeft w:val="0"/>
              <w:marRight w:val="0"/>
              <w:marTop w:val="0"/>
              <w:marBottom w:val="0"/>
              <w:divBdr>
                <w:top w:val="none" w:sz="0" w:space="0" w:color="auto"/>
                <w:left w:val="none" w:sz="0" w:space="0" w:color="auto"/>
                <w:bottom w:val="none" w:sz="0" w:space="0" w:color="auto"/>
                <w:right w:val="none" w:sz="0" w:space="0" w:color="auto"/>
              </w:divBdr>
            </w:div>
            <w:div w:id="776413948">
              <w:marLeft w:val="0"/>
              <w:marRight w:val="0"/>
              <w:marTop w:val="0"/>
              <w:marBottom w:val="0"/>
              <w:divBdr>
                <w:top w:val="none" w:sz="0" w:space="0" w:color="auto"/>
                <w:left w:val="none" w:sz="0" w:space="0" w:color="auto"/>
                <w:bottom w:val="none" w:sz="0" w:space="0" w:color="auto"/>
                <w:right w:val="none" w:sz="0" w:space="0" w:color="auto"/>
              </w:divBdr>
            </w:div>
            <w:div w:id="1004237811">
              <w:marLeft w:val="0"/>
              <w:marRight w:val="0"/>
              <w:marTop w:val="0"/>
              <w:marBottom w:val="0"/>
              <w:divBdr>
                <w:top w:val="none" w:sz="0" w:space="0" w:color="auto"/>
                <w:left w:val="none" w:sz="0" w:space="0" w:color="auto"/>
                <w:bottom w:val="none" w:sz="0" w:space="0" w:color="auto"/>
                <w:right w:val="none" w:sz="0" w:space="0" w:color="auto"/>
              </w:divBdr>
            </w:div>
            <w:div w:id="1787457457">
              <w:marLeft w:val="0"/>
              <w:marRight w:val="0"/>
              <w:marTop w:val="0"/>
              <w:marBottom w:val="0"/>
              <w:divBdr>
                <w:top w:val="none" w:sz="0" w:space="0" w:color="auto"/>
                <w:left w:val="none" w:sz="0" w:space="0" w:color="auto"/>
                <w:bottom w:val="none" w:sz="0" w:space="0" w:color="auto"/>
                <w:right w:val="none" w:sz="0" w:space="0" w:color="auto"/>
              </w:divBdr>
            </w:div>
            <w:div w:id="205410399">
              <w:marLeft w:val="0"/>
              <w:marRight w:val="0"/>
              <w:marTop w:val="0"/>
              <w:marBottom w:val="0"/>
              <w:divBdr>
                <w:top w:val="none" w:sz="0" w:space="0" w:color="auto"/>
                <w:left w:val="none" w:sz="0" w:space="0" w:color="auto"/>
                <w:bottom w:val="none" w:sz="0" w:space="0" w:color="auto"/>
                <w:right w:val="none" w:sz="0" w:space="0" w:color="auto"/>
              </w:divBdr>
            </w:div>
            <w:div w:id="1985427329">
              <w:marLeft w:val="0"/>
              <w:marRight w:val="0"/>
              <w:marTop w:val="0"/>
              <w:marBottom w:val="0"/>
              <w:divBdr>
                <w:top w:val="none" w:sz="0" w:space="0" w:color="auto"/>
                <w:left w:val="none" w:sz="0" w:space="0" w:color="auto"/>
                <w:bottom w:val="none" w:sz="0" w:space="0" w:color="auto"/>
                <w:right w:val="none" w:sz="0" w:space="0" w:color="auto"/>
              </w:divBdr>
            </w:div>
            <w:div w:id="1742169326">
              <w:marLeft w:val="0"/>
              <w:marRight w:val="0"/>
              <w:marTop w:val="0"/>
              <w:marBottom w:val="0"/>
              <w:divBdr>
                <w:top w:val="none" w:sz="0" w:space="0" w:color="auto"/>
                <w:left w:val="none" w:sz="0" w:space="0" w:color="auto"/>
                <w:bottom w:val="none" w:sz="0" w:space="0" w:color="auto"/>
                <w:right w:val="none" w:sz="0" w:space="0" w:color="auto"/>
              </w:divBdr>
            </w:div>
            <w:div w:id="413015829">
              <w:marLeft w:val="0"/>
              <w:marRight w:val="0"/>
              <w:marTop w:val="0"/>
              <w:marBottom w:val="0"/>
              <w:divBdr>
                <w:top w:val="none" w:sz="0" w:space="0" w:color="auto"/>
                <w:left w:val="none" w:sz="0" w:space="0" w:color="auto"/>
                <w:bottom w:val="none" w:sz="0" w:space="0" w:color="auto"/>
                <w:right w:val="none" w:sz="0" w:space="0" w:color="auto"/>
              </w:divBdr>
            </w:div>
            <w:div w:id="53743687">
              <w:marLeft w:val="0"/>
              <w:marRight w:val="0"/>
              <w:marTop w:val="0"/>
              <w:marBottom w:val="0"/>
              <w:divBdr>
                <w:top w:val="none" w:sz="0" w:space="0" w:color="auto"/>
                <w:left w:val="none" w:sz="0" w:space="0" w:color="auto"/>
                <w:bottom w:val="none" w:sz="0" w:space="0" w:color="auto"/>
                <w:right w:val="none" w:sz="0" w:space="0" w:color="auto"/>
              </w:divBdr>
            </w:div>
            <w:div w:id="2116095743">
              <w:marLeft w:val="0"/>
              <w:marRight w:val="0"/>
              <w:marTop w:val="0"/>
              <w:marBottom w:val="0"/>
              <w:divBdr>
                <w:top w:val="none" w:sz="0" w:space="0" w:color="auto"/>
                <w:left w:val="none" w:sz="0" w:space="0" w:color="auto"/>
                <w:bottom w:val="none" w:sz="0" w:space="0" w:color="auto"/>
                <w:right w:val="none" w:sz="0" w:space="0" w:color="auto"/>
              </w:divBdr>
            </w:div>
            <w:div w:id="144299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77607">
      <w:bodyDiv w:val="1"/>
      <w:marLeft w:val="0"/>
      <w:marRight w:val="0"/>
      <w:marTop w:val="0"/>
      <w:marBottom w:val="0"/>
      <w:divBdr>
        <w:top w:val="none" w:sz="0" w:space="0" w:color="auto"/>
        <w:left w:val="none" w:sz="0" w:space="0" w:color="auto"/>
        <w:bottom w:val="none" w:sz="0" w:space="0" w:color="auto"/>
        <w:right w:val="none" w:sz="0" w:space="0" w:color="auto"/>
      </w:divBdr>
      <w:divsChild>
        <w:div w:id="1845850728">
          <w:marLeft w:val="0"/>
          <w:marRight w:val="0"/>
          <w:marTop w:val="0"/>
          <w:marBottom w:val="0"/>
          <w:divBdr>
            <w:top w:val="none" w:sz="0" w:space="0" w:color="auto"/>
            <w:left w:val="none" w:sz="0" w:space="0" w:color="auto"/>
            <w:bottom w:val="none" w:sz="0" w:space="0" w:color="auto"/>
            <w:right w:val="none" w:sz="0" w:space="0" w:color="auto"/>
          </w:divBdr>
          <w:divsChild>
            <w:div w:id="181872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14156">
      <w:bodyDiv w:val="1"/>
      <w:marLeft w:val="0"/>
      <w:marRight w:val="0"/>
      <w:marTop w:val="0"/>
      <w:marBottom w:val="0"/>
      <w:divBdr>
        <w:top w:val="none" w:sz="0" w:space="0" w:color="auto"/>
        <w:left w:val="none" w:sz="0" w:space="0" w:color="auto"/>
        <w:bottom w:val="none" w:sz="0" w:space="0" w:color="auto"/>
        <w:right w:val="none" w:sz="0" w:space="0" w:color="auto"/>
      </w:divBdr>
      <w:divsChild>
        <w:div w:id="1037970840">
          <w:marLeft w:val="0"/>
          <w:marRight w:val="0"/>
          <w:marTop w:val="0"/>
          <w:marBottom w:val="0"/>
          <w:divBdr>
            <w:top w:val="none" w:sz="0" w:space="0" w:color="auto"/>
            <w:left w:val="none" w:sz="0" w:space="0" w:color="auto"/>
            <w:bottom w:val="none" w:sz="0" w:space="0" w:color="auto"/>
            <w:right w:val="none" w:sz="0" w:space="0" w:color="auto"/>
          </w:divBdr>
          <w:divsChild>
            <w:div w:id="1574853164">
              <w:marLeft w:val="0"/>
              <w:marRight w:val="0"/>
              <w:marTop w:val="0"/>
              <w:marBottom w:val="0"/>
              <w:divBdr>
                <w:top w:val="none" w:sz="0" w:space="0" w:color="auto"/>
                <w:left w:val="none" w:sz="0" w:space="0" w:color="auto"/>
                <w:bottom w:val="none" w:sz="0" w:space="0" w:color="auto"/>
                <w:right w:val="none" w:sz="0" w:space="0" w:color="auto"/>
              </w:divBdr>
            </w:div>
            <w:div w:id="1956329949">
              <w:marLeft w:val="0"/>
              <w:marRight w:val="0"/>
              <w:marTop w:val="0"/>
              <w:marBottom w:val="0"/>
              <w:divBdr>
                <w:top w:val="none" w:sz="0" w:space="0" w:color="auto"/>
                <w:left w:val="none" w:sz="0" w:space="0" w:color="auto"/>
                <w:bottom w:val="none" w:sz="0" w:space="0" w:color="auto"/>
                <w:right w:val="none" w:sz="0" w:space="0" w:color="auto"/>
              </w:divBdr>
            </w:div>
            <w:div w:id="1862936090">
              <w:marLeft w:val="0"/>
              <w:marRight w:val="0"/>
              <w:marTop w:val="0"/>
              <w:marBottom w:val="0"/>
              <w:divBdr>
                <w:top w:val="none" w:sz="0" w:space="0" w:color="auto"/>
                <w:left w:val="none" w:sz="0" w:space="0" w:color="auto"/>
                <w:bottom w:val="none" w:sz="0" w:space="0" w:color="auto"/>
                <w:right w:val="none" w:sz="0" w:space="0" w:color="auto"/>
              </w:divBdr>
            </w:div>
            <w:div w:id="1410498332">
              <w:marLeft w:val="0"/>
              <w:marRight w:val="0"/>
              <w:marTop w:val="0"/>
              <w:marBottom w:val="0"/>
              <w:divBdr>
                <w:top w:val="none" w:sz="0" w:space="0" w:color="auto"/>
                <w:left w:val="none" w:sz="0" w:space="0" w:color="auto"/>
                <w:bottom w:val="none" w:sz="0" w:space="0" w:color="auto"/>
                <w:right w:val="none" w:sz="0" w:space="0" w:color="auto"/>
              </w:divBdr>
            </w:div>
            <w:div w:id="1927497390">
              <w:marLeft w:val="0"/>
              <w:marRight w:val="0"/>
              <w:marTop w:val="0"/>
              <w:marBottom w:val="0"/>
              <w:divBdr>
                <w:top w:val="none" w:sz="0" w:space="0" w:color="auto"/>
                <w:left w:val="none" w:sz="0" w:space="0" w:color="auto"/>
                <w:bottom w:val="none" w:sz="0" w:space="0" w:color="auto"/>
                <w:right w:val="none" w:sz="0" w:space="0" w:color="auto"/>
              </w:divBdr>
            </w:div>
            <w:div w:id="462891011">
              <w:marLeft w:val="0"/>
              <w:marRight w:val="0"/>
              <w:marTop w:val="0"/>
              <w:marBottom w:val="0"/>
              <w:divBdr>
                <w:top w:val="none" w:sz="0" w:space="0" w:color="auto"/>
                <w:left w:val="none" w:sz="0" w:space="0" w:color="auto"/>
                <w:bottom w:val="none" w:sz="0" w:space="0" w:color="auto"/>
                <w:right w:val="none" w:sz="0" w:space="0" w:color="auto"/>
              </w:divBdr>
            </w:div>
            <w:div w:id="1200392">
              <w:marLeft w:val="0"/>
              <w:marRight w:val="0"/>
              <w:marTop w:val="0"/>
              <w:marBottom w:val="0"/>
              <w:divBdr>
                <w:top w:val="none" w:sz="0" w:space="0" w:color="auto"/>
                <w:left w:val="none" w:sz="0" w:space="0" w:color="auto"/>
                <w:bottom w:val="none" w:sz="0" w:space="0" w:color="auto"/>
                <w:right w:val="none" w:sz="0" w:space="0" w:color="auto"/>
              </w:divBdr>
            </w:div>
            <w:div w:id="12024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7727">
      <w:bodyDiv w:val="1"/>
      <w:marLeft w:val="0"/>
      <w:marRight w:val="0"/>
      <w:marTop w:val="0"/>
      <w:marBottom w:val="0"/>
      <w:divBdr>
        <w:top w:val="none" w:sz="0" w:space="0" w:color="auto"/>
        <w:left w:val="none" w:sz="0" w:space="0" w:color="auto"/>
        <w:bottom w:val="none" w:sz="0" w:space="0" w:color="auto"/>
        <w:right w:val="none" w:sz="0" w:space="0" w:color="auto"/>
      </w:divBdr>
      <w:divsChild>
        <w:div w:id="338237758">
          <w:marLeft w:val="0"/>
          <w:marRight w:val="0"/>
          <w:marTop w:val="0"/>
          <w:marBottom w:val="0"/>
          <w:divBdr>
            <w:top w:val="none" w:sz="0" w:space="0" w:color="auto"/>
            <w:left w:val="none" w:sz="0" w:space="0" w:color="auto"/>
            <w:bottom w:val="none" w:sz="0" w:space="0" w:color="auto"/>
            <w:right w:val="none" w:sz="0" w:space="0" w:color="auto"/>
          </w:divBdr>
        </w:div>
        <w:div w:id="788207025">
          <w:marLeft w:val="0"/>
          <w:marRight w:val="0"/>
          <w:marTop w:val="0"/>
          <w:marBottom w:val="0"/>
          <w:divBdr>
            <w:top w:val="none" w:sz="0" w:space="0" w:color="auto"/>
            <w:left w:val="none" w:sz="0" w:space="0" w:color="auto"/>
            <w:bottom w:val="none" w:sz="0" w:space="0" w:color="auto"/>
            <w:right w:val="none" w:sz="0" w:space="0" w:color="auto"/>
          </w:divBdr>
        </w:div>
        <w:div w:id="1020358888">
          <w:marLeft w:val="0"/>
          <w:marRight w:val="0"/>
          <w:marTop w:val="0"/>
          <w:marBottom w:val="0"/>
          <w:divBdr>
            <w:top w:val="none" w:sz="0" w:space="0" w:color="auto"/>
            <w:left w:val="none" w:sz="0" w:space="0" w:color="auto"/>
            <w:bottom w:val="none" w:sz="0" w:space="0" w:color="auto"/>
            <w:right w:val="none" w:sz="0" w:space="0" w:color="auto"/>
          </w:divBdr>
        </w:div>
        <w:div w:id="1287540415">
          <w:marLeft w:val="0"/>
          <w:marRight w:val="0"/>
          <w:marTop w:val="0"/>
          <w:marBottom w:val="0"/>
          <w:divBdr>
            <w:top w:val="none" w:sz="0" w:space="0" w:color="auto"/>
            <w:left w:val="none" w:sz="0" w:space="0" w:color="auto"/>
            <w:bottom w:val="none" w:sz="0" w:space="0" w:color="auto"/>
            <w:right w:val="none" w:sz="0" w:space="0" w:color="auto"/>
          </w:divBdr>
        </w:div>
        <w:div w:id="1586106515">
          <w:marLeft w:val="0"/>
          <w:marRight w:val="0"/>
          <w:marTop w:val="0"/>
          <w:marBottom w:val="0"/>
          <w:divBdr>
            <w:top w:val="none" w:sz="0" w:space="0" w:color="auto"/>
            <w:left w:val="none" w:sz="0" w:space="0" w:color="auto"/>
            <w:bottom w:val="none" w:sz="0" w:space="0" w:color="auto"/>
            <w:right w:val="none" w:sz="0" w:space="0" w:color="auto"/>
          </w:divBdr>
        </w:div>
        <w:div w:id="1738896976">
          <w:marLeft w:val="0"/>
          <w:marRight w:val="0"/>
          <w:marTop w:val="0"/>
          <w:marBottom w:val="0"/>
          <w:divBdr>
            <w:top w:val="none" w:sz="0" w:space="0" w:color="auto"/>
            <w:left w:val="none" w:sz="0" w:space="0" w:color="auto"/>
            <w:bottom w:val="none" w:sz="0" w:space="0" w:color="auto"/>
            <w:right w:val="none" w:sz="0" w:space="0" w:color="auto"/>
          </w:divBdr>
        </w:div>
        <w:div w:id="1754668449">
          <w:marLeft w:val="0"/>
          <w:marRight w:val="0"/>
          <w:marTop w:val="0"/>
          <w:marBottom w:val="0"/>
          <w:divBdr>
            <w:top w:val="none" w:sz="0" w:space="0" w:color="auto"/>
            <w:left w:val="none" w:sz="0" w:space="0" w:color="auto"/>
            <w:bottom w:val="none" w:sz="0" w:space="0" w:color="auto"/>
            <w:right w:val="none" w:sz="0" w:space="0" w:color="auto"/>
          </w:divBdr>
        </w:div>
        <w:div w:id="2141144661">
          <w:marLeft w:val="0"/>
          <w:marRight w:val="0"/>
          <w:marTop w:val="0"/>
          <w:marBottom w:val="0"/>
          <w:divBdr>
            <w:top w:val="none" w:sz="0" w:space="0" w:color="auto"/>
            <w:left w:val="none" w:sz="0" w:space="0" w:color="auto"/>
            <w:bottom w:val="none" w:sz="0" w:space="0" w:color="auto"/>
            <w:right w:val="none" w:sz="0" w:space="0" w:color="auto"/>
          </w:divBdr>
        </w:div>
      </w:divsChild>
    </w:div>
    <w:div w:id="798455774">
      <w:bodyDiv w:val="1"/>
      <w:marLeft w:val="0"/>
      <w:marRight w:val="0"/>
      <w:marTop w:val="0"/>
      <w:marBottom w:val="0"/>
      <w:divBdr>
        <w:top w:val="none" w:sz="0" w:space="0" w:color="auto"/>
        <w:left w:val="none" w:sz="0" w:space="0" w:color="auto"/>
        <w:bottom w:val="none" w:sz="0" w:space="0" w:color="auto"/>
        <w:right w:val="none" w:sz="0" w:space="0" w:color="auto"/>
      </w:divBdr>
      <w:divsChild>
        <w:div w:id="148713006">
          <w:marLeft w:val="0"/>
          <w:marRight w:val="0"/>
          <w:marTop w:val="0"/>
          <w:marBottom w:val="0"/>
          <w:divBdr>
            <w:top w:val="none" w:sz="0" w:space="0" w:color="auto"/>
            <w:left w:val="none" w:sz="0" w:space="0" w:color="auto"/>
            <w:bottom w:val="none" w:sz="0" w:space="0" w:color="auto"/>
            <w:right w:val="none" w:sz="0" w:space="0" w:color="auto"/>
          </w:divBdr>
          <w:divsChild>
            <w:div w:id="1151168217">
              <w:marLeft w:val="0"/>
              <w:marRight w:val="0"/>
              <w:marTop w:val="0"/>
              <w:marBottom w:val="0"/>
              <w:divBdr>
                <w:top w:val="none" w:sz="0" w:space="0" w:color="auto"/>
                <w:left w:val="none" w:sz="0" w:space="0" w:color="auto"/>
                <w:bottom w:val="none" w:sz="0" w:space="0" w:color="auto"/>
                <w:right w:val="none" w:sz="0" w:space="0" w:color="auto"/>
              </w:divBdr>
            </w:div>
            <w:div w:id="797600394">
              <w:marLeft w:val="0"/>
              <w:marRight w:val="0"/>
              <w:marTop w:val="0"/>
              <w:marBottom w:val="0"/>
              <w:divBdr>
                <w:top w:val="none" w:sz="0" w:space="0" w:color="auto"/>
                <w:left w:val="none" w:sz="0" w:space="0" w:color="auto"/>
                <w:bottom w:val="none" w:sz="0" w:space="0" w:color="auto"/>
                <w:right w:val="none" w:sz="0" w:space="0" w:color="auto"/>
              </w:divBdr>
            </w:div>
            <w:div w:id="1425616487">
              <w:marLeft w:val="0"/>
              <w:marRight w:val="0"/>
              <w:marTop w:val="0"/>
              <w:marBottom w:val="0"/>
              <w:divBdr>
                <w:top w:val="none" w:sz="0" w:space="0" w:color="auto"/>
                <w:left w:val="none" w:sz="0" w:space="0" w:color="auto"/>
                <w:bottom w:val="none" w:sz="0" w:space="0" w:color="auto"/>
                <w:right w:val="none" w:sz="0" w:space="0" w:color="auto"/>
              </w:divBdr>
            </w:div>
            <w:div w:id="800929042">
              <w:marLeft w:val="0"/>
              <w:marRight w:val="0"/>
              <w:marTop w:val="0"/>
              <w:marBottom w:val="0"/>
              <w:divBdr>
                <w:top w:val="none" w:sz="0" w:space="0" w:color="auto"/>
                <w:left w:val="none" w:sz="0" w:space="0" w:color="auto"/>
                <w:bottom w:val="none" w:sz="0" w:space="0" w:color="auto"/>
                <w:right w:val="none" w:sz="0" w:space="0" w:color="auto"/>
              </w:divBdr>
            </w:div>
            <w:div w:id="2115586777">
              <w:marLeft w:val="0"/>
              <w:marRight w:val="0"/>
              <w:marTop w:val="0"/>
              <w:marBottom w:val="0"/>
              <w:divBdr>
                <w:top w:val="none" w:sz="0" w:space="0" w:color="auto"/>
                <w:left w:val="none" w:sz="0" w:space="0" w:color="auto"/>
                <w:bottom w:val="none" w:sz="0" w:space="0" w:color="auto"/>
                <w:right w:val="none" w:sz="0" w:space="0" w:color="auto"/>
              </w:divBdr>
            </w:div>
            <w:div w:id="332955408">
              <w:marLeft w:val="0"/>
              <w:marRight w:val="0"/>
              <w:marTop w:val="0"/>
              <w:marBottom w:val="0"/>
              <w:divBdr>
                <w:top w:val="none" w:sz="0" w:space="0" w:color="auto"/>
                <w:left w:val="none" w:sz="0" w:space="0" w:color="auto"/>
                <w:bottom w:val="none" w:sz="0" w:space="0" w:color="auto"/>
                <w:right w:val="none" w:sz="0" w:space="0" w:color="auto"/>
              </w:divBdr>
            </w:div>
            <w:div w:id="8347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0449">
      <w:bodyDiv w:val="1"/>
      <w:marLeft w:val="0"/>
      <w:marRight w:val="0"/>
      <w:marTop w:val="0"/>
      <w:marBottom w:val="0"/>
      <w:divBdr>
        <w:top w:val="none" w:sz="0" w:space="0" w:color="auto"/>
        <w:left w:val="none" w:sz="0" w:space="0" w:color="auto"/>
        <w:bottom w:val="none" w:sz="0" w:space="0" w:color="auto"/>
        <w:right w:val="none" w:sz="0" w:space="0" w:color="auto"/>
      </w:divBdr>
      <w:divsChild>
        <w:div w:id="1159660972">
          <w:marLeft w:val="0"/>
          <w:marRight w:val="0"/>
          <w:marTop w:val="0"/>
          <w:marBottom w:val="0"/>
          <w:divBdr>
            <w:top w:val="none" w:sz="0" w:space="0" w:color="auto"/>
            <w:left w:val="none" w:sz="0" w:space="0" w:color="auto"/>
            <w:bottom w:val="none" w:sz="0" w:space="0" w:color="auto"/>
            <w:right w:val="none" w:sz="0" w:space="0" w:color="auto"/>
          </w:divBdr>
          <w:divsChild>
            <w:div w:id="5592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5864">
      <w:bodyDiv w:val="1"/>
      <w:marLeft w:val="0"/>
      <w:marRight w:val="0"/>
      <w:marTop w:val="0"/>
      <w:marBottom w:val="0"/>
      <w:divBdr>
        <w:top w:val="none" w:sz="0" w:space="0" w:color="auto"/>
        <w:left w:val="none" w:sz="0" w:space="0" w:color="auto"/>
        <w:bottom w:val="none" w:sz="0" w:space="0" w:color="auto"/>
        <w:right w:val="none" w:sz="0" w:space="0" w:color="auto"/>
      </w:divBdr>
      <w:divsChild>
        <w:div w:id="851606531">
          <w:marLeft w:val="0"/>
          <w:marRight w:val="0"/>
          <w:marTop w:val="0"/>
          <w:marBottom w:val="0"/>
          <w:divBdr>
            <w:top w:val="none" w:sz="0" w:space="0" w:color="auto"/>
            <w:left w:val="none" w:sz="0" w:space="0" w:color="auto"/>
            <w:bottom w:val="none" w:sz="0" w:space="0" w:color="auto"/>
            <w:right w:val="none" w:sz="0" w:space="0" w:color="auto"/>
          </w:divBdr>
          <w:divsChild>
            <w:div w:id="943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2658">
      <w:bodyDiv w:val="1"/>
      <w:marLeft w:val="0"/>
      <w:marRight w:val="0"/>
      <w:marTop w:val="0"/>
      <w:marBottom w:val="0"/>
      <w:divBdr>
        <w:top w:val="none" w:sz="0" w:space="0" w:color="auto"/>
        <w:left w:val="none" w:sz="0" w:space="0" w:color="auto"/>
        <w:bottom w:val="none" w:sz="0" w:space="0" w:color="auto"/>
        <w:right w:val="none" w:sz="0" w:space="0" w:color="auto"/>
      </w:divBdr>
    </w:div>
    <w:div w:id="834535721">
      <w:bodyDiv w:val="1"/>
      <w:marLeft w:val="0"/>
      <w:marRight w:val="0"/>
      <w:marTop w:val="0"/>
      <w:marBottom w:val="0"/>
      <w:divBdr>
        <w:top w:val="none" w:sz="0" w:space="0" w:color="auto"/>
        <w:left w:val="none" w:sz="0" w:space="0" w:color="auto"/>
        <w:bottom w:val="none" w:sz="0" w:space="0" w:color="auto"/>
        <w:right w:val="none" w:sz="0" w:space="0" w:color="auto"/>
      </w:divBdr>
      <w:divsChild>
        <w:div w:id="1525821064">
          <w:marLeft w:val="0"/>
          <w:marRight w:val="0"/>
          <w:marTop w:val="0"/>
          <w:marBottom w:val="0"/>
          <w:divBdr>
            <w:top w:val="none" w:sz="0" w:space="0" w:color="auto"/>
            <w:left w:val="none" w:sz="0" w:space="0" w:color="auto"/>
            <w:bottom w:val="none" w:sz="0" w:space="0" w:color="auto"/>
            <w:right w:val="none" w:sz="0" w:space="0" w:color="auto"/>
          </w:divBdr>
          <w:divsChild>
            <w:div w:id="20054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80572">
      <w:bodyDiv w:val="1"/>
      <w:marLeft w:val="0"/>
      <w:marRight w:val="0"/>
      <w:marTop w:val="0"/>
      <w:marBottom w:val="0"/>
      <w:divBdr>
        <w:top w:val="none" w:sz="0" w:space="0" w:color="auto"/>
        <w:left w:val="none" w:sz="0" w:space="0" w:color="auto"/>
        <w:bottom w:val="none" w:sz="0" w:space="0" w:color="auto"/>
        <w:right w:val="none" w:sz="0" w:space="0" w:color="auto"/>
      </w:divBdr>
      <w:divsChild>
        <w:div w:id="265162674">
          <w:marLeft w:val="0"/>
          <w:marRight w:val="0"/>
          <w:marTop w:val="0"/>
          <w:marBottom w:val="0"/>
          <w:divBdr>
            <w:top w:val="none" w:sz="0" w:space="0" w:color="auto"/>
            <w:left w:val="none" w:sz="0" w:space="0" w:color="auto"/>
            <w:bottom w:val="none" w:sz="0" w:space="0" w:color="auto"/>
            <w:right w:val="none" w:sz="0" w:space="0" w:color="auto"/>
          </w:divBdr>
          <w:divsChild>
            <w:div w:id="4417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3626">
      <w:bodyDiv w:val="1"/>
      <w:marLeft w:val="0"/>
      <w:marRight w:val="0"/>
      <w:marTop w:val="0"/>
      <w:marBottom w:val="0"/>
      <w:divBdr>
        <w:top w:val="none" w:sz="0" w:space="0" w:color="auto"/>
        <w:left w:val="none" w:sz="0" w:space="0" w:color="auto"/>
        <w:bottom w:val="none" w:sz="0" w:space="0" w:color="auto"/>
        <w:right w:val="none" w:sz="0" w:space="0" w:color="auto"/>
      </w:divBdr>
      <w:divsChild>
        <w:div w:id="1676223018">
          <w:marLeft w:val="0"/>
          <w:marRight w:val="0"/>
          <w:marTop w:val="0"/>
          <w:marBottom w:val="0"/>
          <w:divBdr>
            <w:top w:val="none" w:sz="0" w:space="0" w:color="auto"/>
            <w:left w:val="none" w:sz="0" w:space="0" w:color="auto"/>
            <w:bottom w:val="none" w:sz="0" w:space="0" w:color="auto"/>
            <w:right w:val="none" w:sz="0" w:space="0" w:color="auto"/>
          </w:divBdr>
          <w:divsChild>
            <w:div w:id="16253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37174">
      <w:bodyDiv w:val="1"/>
      <w:marLeft w:val="0"/>
      <w:marRight w:val="0"/>
      <w:marTop w:val="0"/>
      <w:marBottom w:val="0"/>
      <w:divBdr>
        <w:top w:val="none" w:sz="0" w:space="0" w:color="auto"/>
        <w:left w:val="none" w:sz="0" w:space="0" w:color="auto"/>
        <w:bottom w:val="none" w:sz="0" w:space="0" w:color="auto"/>
        <w:right w:val="none" w:sz="0" w:space="0" w:color="auto"/>
      </w:divBdr>
      <w:divsChild>
        <w:div w:id="256911801">
          <w:marLeft w:val="0"/>
          <w:marRight w:val="0"/>
          <w:marTop w:val="0"/>
          <w:marBottom w:val="0"/>
          <w:divBdr>
            <w:top w:val="none" w:sz="0" w:space="0" w:color="auto"/>
            <w:left w:val="none" w:sz="0" w:space="0" w:color="auto"/>
            <w:bottom w:val="none" w:sz="0" w:space="0" w:color="auto"/>
            <w:right w:val="none" w:sz="0" w:space="0" w:color="auto"/>
          </w:divBdr>
          <w:divsChild>
            <w:div w:id="11202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60009">
      <w:bodyDiv w:val="1"/>
      <w:marLeft w:val="0"/>
      <w:marRight w:val="0"/>
      <w:marTop w:val="0"/>
      <w:marBottom w:val="0"/>
      <w:divBdr>
        <w:top w:val="none" w:sz="0" w:space="0" w:color="auto"/>
        <w:left w:val="none" w:sz="0" w:space="0" w:color="auto"/>
        <w:bottom w:val="none" w:sz="0" w:space="0" w:color="auto"/>
        <w:right w:val="none" w:sz="0" w:space="0" w:color="auto"/>
      </w:divBdr>
      <w:divsChild>
        <w:div w:id="407967777">
          <w:marLeft w:val="0"/>
          <w:marRight w:val="0"/>
          <w:marTop w:val="0"/>
          <w:marBottom w:val="0"/>
          <w:divBdr>
            <w:top w:val="none" w:sz="0" w:space="0" w:color="auto"/>
            <w:left w:val="none" w:sz="0" w:space="0" w:color="auto"/>
            <w:bottom w:val="none" w:sz="0" w:space="0" w:color="auto"/>
            <w:right w:val="none" w:sz="0" w:space="0" w:color="auto"/>
          </w:divBdr>
          <w:divsChild>
            <w:div w:id="17017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1903">
      <w:bodyDiv w:val="1"/>
      <w:marLeft w:val="0"/>
      <w:marRight w:val="0"/>
      <w:marTop w:val="0"/>
      <w:marBottom w:val="0"/>
      <w:divBdr>
        <w:top w:val="none" w:sz="0" w:space="0" w:color="auto"/>
        <w:left w:val="none" w:sz="0" w:space="0" w:color="auto"/>
        <w:bottom w:val="none" w:sz="0" w:space="0" w:color="auto"/>
        <w:right w:val="none" w:sz="0" w:space="0" w:color="auto"/>
      </w:divBdr>
      <w:divsChild>
        <w:div w:id="1999184409">
          <w:marLeft w:val="0"/>
          <w:marRight w:val="0"/>
          <w:marTop w:val="0"/>
          <w:marBottom w:val="0"/>
          <w:divBdr>
            <w:top w:val="none" w:sz="0" w:space="0" w:color="auto"/>
            <w:left w:val="none" w:sz="0" w:space="0" w:color="auto"/>
            <w:bottom w:val="none" w:sz="0" w:space="0" w:color="auto"/>
            <w:right w:val="none" w:sz="0" w:space="0" w:color="auto"/>
          </w:divBdr>
          <w:divsChild>
            <w:div w:id="12718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2261">
      <w:bodyDiv w:val="1"/>
      <w:marLeft w:val="0"/>
      <w:marRight w:val="0"/>
      <w:marTop w:val="0"/>
      <w:marBottom w:val="0"/>
      <w:divBdr>
        <w:top w:val="none" w:sz="0" w:space="0" w:color="auto"/>
        <w:left w:val="none" w:sz="0" w:space="0" w:color="auto"/>
        <w:bottom w:val="none" w:sz="0" w:space="0" w:color="auto"/>
        <w:right w:val="none" w:sz="0" w:space="0" w:color="auto"/>
      </w:divBdr>
      <w:divsChild>
        <w:div w:id="1938363238">
          <w:marLeft w:val="0"/>
          <w:marRight w:val="0"/>
          <w:marTop w:val="0"/>
          <w:marBottom w:val="0"/>
          <w:divBdr>
            <w:top w:val="none" w:sz="0" w:space="0" w:color="auto"/>
            <w:left w:val="none" w:sz="0" w:space="0" w:color="auto"/>
            <w:bottom w:val="none" w:sz="0" w:space="0" w:color="auto"/>
            <w:right w:val="none" w:sz="0" w:space="0" w:color="auto"/>
          </w:divBdr>
          <w:divsChild>
            <w:div w:id="1459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8352">
      <w:bodyDiv w:val="1"/>
      <w:marLeft w:val="0"/>
      <w:marRight w:val="0"/>
      <w:marTop w:val="0"/>
      <w:marBottom w:val="0"/>
      <w:divBdr>
        <w:top w:val="none" w:sz="0" w:space="0" w:color="auto"/>
        <w:left w:val="none" w:sz="0" w:space="0" w:color="auto"/>
        <w:bottom w:val="none" w:sz="0" w:space="0" w:color="auto"/>
        <w:right w:val="none" w:sz="0" w:space="0" w:color="auto"/>
      </w:divBdr>
      <w:divsChild>
        <w:div w:id="428046386">
          <w:marLeft w:val="0"/>
          <w:marRight w:val="0"/>
          <w:marTop w:val="0"/>
          <w:marBottom w:val="0"/>
          <w:divBdr>
            <w:top w:val="none" w:sz="0" w:space="0" w:color="auto"/>
            <w:left w:val="none" w:sz="0" w:space="0" w:color="auto"/>
            <w:bottom w:val="none" w:sz="0" w:space="0" w:color="auto"/>
            <w:right w:val="none" w:sz="0" w:space="0" w:color="auto"/>
          </w:divBdr>
          <w:divsChild>
            <w:div w:id="6144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8739">
      <w:bodyDiv w:val="1"/>
      <w:marLeft w:val="0"/>
      <w:marRight w:val="0"/>
      <w:marTop w:val="0"/>
      <w:marBottom w:val="0"/>
      <w:divBdr>
        <w:top w:val="none" w:sz="0" w:space="0" w:color="auto"/>
        <w:left w:val="none" w:sz="0" w:space="0" w:color="auto"/>
        <w:bottom w:val="none" w:sz="0" w:space="0" w:color="auto"/>
        <w:right w:val="none" w:sz="0" w:space="0" w:color="auto"/>
      </w:divBdr>
      <w:divsChild>
        <w:div w:id="40831612">
          <w:marLeft w:val="0"/>
          <w:marRight w:val="0"/>
          <w:marTop w:val="0"/>
          <w:marBottom w:val="0"/>
          <w:divBdr>
            <w:top w:val="none" w:sz="0" w:space="0" w:color="auto"/>
            <w:left w:val="none" w:sz="0" w:space="0" w:color="auto"/>
            <w:bottom w:val="none" w:sz="0" w:space="0" w:color="auto"/>
            <w:right w:val="none" w:sz="0" w:space="0" w:color="auto"/>
          </w:divBdr>
          <w:divsChild>
            <w:div w:id="1506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6282">
      <w:bodyDiv w:val="1"/>
      <w:marLeft w:val="0"/>
      <w:marRight w:val="0"/>
      <w:marTop w:val="0"/>
      <w:marBottom w:val="0"/>
      <w:divBdr>
        <w:top w:val="none" w:sz="0" w:space="0" w:color="auto"/>
        <w:left w:val="none" w:sz="0" w:space="0" w:color="auto"/>
        <w:bottom w:val="none" w:sz="0" w:space="0" w:color="auto"/>
        <w:right w:val="none" w:sz="0" w:space="0" w:color="auto"/>
      </w:divBdr>
    </w:div>
    <w:div w:id="1012075601">
      <w:bodyDiv w:val="1"/>
      <w:marLeft w:val="0"/>
      <w:marRight w:val="0"/>
      <w:marTop w:val="0"/>
      <w:marBottom w:val="0"/>
      <w:divBdr>
        <w:top w:val="none" w:sz="0" w:space="0" w:color="auto"/>
        <w:left w:val="none" w:sz="0" w:space="0" w:color="auto"/>
        <w:bottom w:val="none" w:sz="0" w:space="0" w:color="auto"/>
        <w:right w:val="none" w:sz="0" w:space="0" w:color="auto"/>
      </w:divBdr>
      <w:divsChild>
        <w:div w:id="383796027">
          <w:marLeft w:val="0"/>
          <w:marRight w:val="0"/>
          <w:marTop w:val="0"/>
          <w:marBottom w:val="0"/>
          <w:divBdr>
            <w:top w:val="none" w:sz="0" w:space="0" w:color="auto"/>
            <w:left w:val="none" w:sz="0" w:space="0" w:color="auto"/>
            <w:bottom w:val="none" w:sz="0" w:space="0" w:color="auto"/>
            <w:right w:val="none" w:sz="0" w:space="0" w:color="auto"/>
          </w:divBdr>
          <w:divsChild>
            <w:div w:id="170421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03644">
      <w:bodyDiv w:val="1"/>
      <w:marLeft w:val="0"/>
      <w:marRight w:val="0"/>
      <w:marTop w:val="0"/>
      <w:marBottom w:val="0"/>
      <w:divBdr>
        <w:top w:val="none" w:sz="0" w:space="0" w:color="auto"/>
        <w:left w:val="none" w:sz="0" w:space="0" w:color="auto"/>
        <w:bottom w:val="none" w:sz="0" w:space="0" w:color="auto"/>
        <w:right w:val="none" w:sz="0" w:space="0" w:color="auto"/>
      </w:divBdr>
      <w:divsChild>
        <w:div w:id="497497780">
          <w:marLeft w:val="0"/>
          <w:marRight w:val="0"/>
          <w:marTop w:val="0"/>
          <w:marBottom w:val="0"/>
          <w:divBdr>
            <w:top w:val="none" w:sz="0" w:space="0" w:color="auto"/>
            <w:left w:val="none" w:sz="0" w:space="0" w:color="auto"/>
            <w:bottom w:val="none" w:sz="0" w:space="0" w:color="auto"/>
            <w:right w:val="none" w:sz="0" w:space="0" w:color="auto"/>
          </w:divBdr>
          <w:divsChild>
            <w:div w:id="10931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2918">
      <w:bodyDiv w:val="1"/>
      <w:marLeft w:val="0"/>
      <w:marRight w:val="0"/>
      <w:marTop w:val="0"/>
      <w:marBottom w:val="0"/>
      <w:divBdr>
        <w:top w:val="none" w:sz="0" w:space="0" w:color="auto"/>
        <w:left w:val="none" w:sz="0" w:space="0" w:color="auto"/>
        <w:bottom w:val="none" w:sz="0" w:space="0" w:color="auto"/>
        <w:right w:val="none" w:sz="0" w:space="0" w:color="auto"/>
      </w:divBdr>
      <w:divsChild>
        <w:div w:id="1086921525">
          <w:marLeft w:val="0"/>
          <w:marRight w:val="0"/>
          <w:marTop w:val="0"/>
          <w:marBottom w:val="0"/>
          <w:divBdr>
            <w:top w:val="none" w:sz="0" w:space="0" w:color="auto"/>
            <w:left w:val="none" w:sz="0" w:space="0" w:color="auto"/>
            <w:bottom w:val="none" w:sz="0" w:space="0" w:color="auto"/>
            <w:right w:val="none" w:sz="0" w:space="0" w:color="auto"/>
          </w:divBdr>
          <w:divsChild>
            <w:div w:id="200404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4875">
      <w:bodyDiv w:val="1"/>
      <w:marLeft w:val="0"/>
      <w:marRight w:val="0"/>
      <w:marTop w:val="0"/>
      <w:marBottom w:val="0"/>
      <w:divBdr>
        <w:top w:val="none" w:sz="0" w:space="0" w:color="auto"/>
        <w:left w:val="none" w:sz="0" w:space="0" w:color="auto"/>
        <w:bottom w:val="none" w:sz="0" w:space="0" w:color="auto"/>
        <w:right w:val="none" w:sz="0" w:space="0" w:color="auto"/>
      </w:divBdr>
      <w:divsChild>
        <w:div w:id="566108921">
          <w:marLeft w:val="0"/>
          <w:marRight w:val="0"/>
          <w:marTop w:val="0"/>
          <w:marBottom w:val="0"/>
          <w:divBdr>
            <w:top w:val="none" w:sz="0" w:space="0" w:color="auto"/>
            <w:left w:val="none" w:sz="0" w:space="0" w:color="auto"/>
            <w:bottom w:val="none" w:sz="0" w:space="0" w:color="auto"/>
            <w:right w:val="none" w:sz="0" w:space="0" w:color="auto"/>
          </w:divBdr>
        </w:div>
        <w:div w:id="611715563">
          <w:marLeft w:val="0"/>
          <w:marRight w:val="0"/>
          <w:marTop w:val="0"/>
          <w:marBottom w:val="0"/>
          <w:divBdr>
            <w:top w:val="none" w:sz="0" w:space="0" w:color="auto"/>
            <w:left w:val="none" w:sz="0" w:space="0" w:color="auto"/>
            <w:bottom w:val="none" w:sz="0" w:space="0" w:color="auto"/>
            <w:right w:val="none" w:sz="0" w:space="0" w:color="auto"/>
          </w:divBdr>
        </w:div>
        <w:div w:id="754059179">
          <w:marLeft w:val="0"/>
          <w:marRight w:val="0"/>
          <w:marTop w:val="0"/>
          <w:marBottom w:val="0"/>
          <w:divBdr>
            <w:top w:val="none" w:sz="0" w:space="0" w:color="auto"/>
            <w:left w:val="none" w:sz="0" w:space="0" w:color="auto"/>
            <w:bottom w:val="none" w:sz="0" w:space="0" w:color="auto"/>
            <w:right w:val="none" w:sz="0" w:space="0" w:color="auto"/>
          </w:divBdr>
        </w:div>
        <w:div w:id="776218879">
          <w:marLeft w:val="0"/>
          <w:marRight w:val="0"/>
          <w:marTop w:val="0"/>
          <w:marBottom w:val="0"/>
          <w:divBdr>
            <w:top w:val="none" w:sz="0" w:space="0" w:color="auto"/>
            <w:left w:val="none" w:sz="0" w:space="0" w:color="auto"/>
            <w:bottom w:val="none" w:sz="0" w:space="0" w:color="auto"/>
            <w:right w:val="none" w:sz="0" w:space="0" w:color="auto"/>
          </w:divBdr>
        </w:div>
        <w:div w:id="814222881">
          <w:marLeft w:val="0"/>
          <w:marRight w:val="0"/>
          <w:marTop w:val="0"/>
          <w:marBottom w:val="0"/>
          <w:divBdr>
            <w:top w:val="none" w:sz="0" w:space="0" w:color="auto"/>
            <w:left w:val="none" w:sz="0" w:space="0" w:color="auto"/>
            <w:bottom w:val="none" w:sz="0" w:space="0" w:color="auto"/>
            <w:right w:val="none" w:sz="0" w:space="0" w:color="auto"/>
          </w:divBdr>
        </w:div>
        <w:div w:id="838614348">
          <w:marLeft w:val="0"/>
          <w:marRight w:val="0"/>
          <w:marTop w:val="0"/>
          <w:marBottom w:val="0"/>
          <w:divBdr>
            <w:top w:val="none" w:sz="0" w:space="0" w:color="auto"/>
            <w:left w:val="none" w:sz="0" w:space="0" w:color="auto"/>
            <w:bottom w:val="none" w:sz="0" w:space="0" w:color="auto"/>
            <w:right w:val="none" w:sz="0" w:space="0" w:color="auto"/>
          </w:divBdr>
        </w:div>
        <w:div w:id="958341545">
          <w:marLeft w:val="0"/>
          <w:marRight w:val="0"/>
          <w:marTop w:val="0"/>
          <w:marBottom w:val="0"/>
          <w:divBdr>
            <w:top w:val="none" w:sz="0" w:space="0" w:color="auto"/>
            <w:left w:val="none" w:sz="0" w:space="0" w:color="auto"/>
            <w:bottom w:val="none" w:sz="0" w:space="0" w:color="auto"/>
            <w:right w:val="none" w:sz="0" w:space="0" w:color="auto"/>
          </w:divBdr>
        </w:div>
        <w:div w:id="965430662">
          <w:marLeft w:val="0"/>
          <w:marRight w:val="0"/>
          <w:marTop w:val="0"/>
          <w:marBottom w:val="0"/>
          <w:divBdr>
            <w:top w:val="none" w:sz="0" w:space="0" w:color="auto"/>
            <w:left w:val="none" w:sz="0" w:space="0" w:color="auto"/>
            <w:bottom w:val="none" w:sz="0" w:space="0" w:color="auto"/>
            <w:right w:val="none" w:sz="0" w:space="0" w:color="auto"/>
          </w:divBdr>
        </w:div>
        <w:div w:id="996031328">
          <w:marLeft w:val="0"/>
          <w:marRight w:val="0"/>
          <w:marTop w:val="0"/>
          <w:marBottom w:val="0"/>
          <w:divBdr>
            <w:top w:val="none" w:sz="0" w:space="0" w:color="auto"/>
            <w:left w:val="none" w:sz="0" w:space="0" w:color="auto"/>
            <w:bottom w:val="none" w:sz="0" w:space="0" w:color="auto"/>
            <w:right w:val="none" w:sz="0" w:space="0" w:color="auto"/>
          </w:divBdr>
        </w:div>
        <w:div w:id="1304312370">
          <w:marLeft w:val="0"/>
          <w:marRight w:val="0"/>
          <w:marTop w:val="0"/>
          <w:marBottom w:val="0"/>
          <w:divBdr>
            <w:top w:val="none" w:sz="0" w:space="0" w:color="auto"/>
            <w:left w:val="none" w:sz="0" w:space="0" w:color="auto"/>
            <w:bottom w:val="none" w:sz="0" w:space="0" w:color="auto"/>
            <w:right w:val="none" w:sz="0" w:space="0" w:color="auto"/>
          </w:divBdr>
        </w:div>
        <w:div w:id="1852836305">
          <w:marLeft w:val="0"/>
          <w:marRight w:val="0"/>
          <w:marTop w:val="0"/>
          <w:marBottom w:val="0"/>
          <w:divBdr>
            <w:top w:val="none" w:sz="0" w:space="0" w:color="auto"/>
            <w:left w:val="none" w:sz="0" w:space="0" w:color="auto"/>
            <w:bottom w:val="none" w:sz="0" w:space="0" w:color="auto"/>
            <w:right w:val="none" w:sz="0" w:space="0" w:color="auto"/>
          </w:divBdr>
        </w:div>
        <w:div w:id="2040691709">
          <w:marLeft w:val="0"/>
          <w:marRight w:val="0"/>
          <w:marTop w:val="0"/>
          <w:marBottom w:val="0"/>
          <w:divBdr>
            <w:top w:val="none" w:sz="0" w:space="0" w:color="auto"/>
            <w:left w:val="none" w:sz="0" w:space="0" w:color="auto"/>
            <w:bottom w:val="none" w:sz="0" w:space="0" w:color="auto"/>
            <w:right w:val="none" w:sz="0" w:space="0" w:color="auto"/>
          </w:divBdr>
        </w:div>
        <w:div w:id="2095470823">
          <w:marLeft w:val="0"/>
          <w:marRight w:val="0"/>
          <w:marTop w:val="0"/>
          <w:marBottom w:val="0"/>
          <w:divBdr>
            <w:top w:val="none" w:sz="0" w:space="0" w:color="auto"/>
            <w:left w:val="none" w:sz="0" w:space="0" w:color="auto"/>
            <w:bottom w:val="none" w:sz="0" w:space="0" w:color="auto"/>
            <w:right w:val="none" w:sz="0" w:space="0" w:color="auto"/>
          </w:divBdr>
        </w:div>
        <w:div w:id="2108184330">
          <w:marLeft w:val="0"/>
          <w:marRight w:val="0"/>
          <w:marTop w:val="0"/>
          <w:marBottom w:val="0"/>
          <w:divBdr>
            <w:top w:val="none" w:sz="0" w:space="0" w:color="auto"/>
            <w:left w:val="none" w:sz="0" w:space="0" w:color="auto"/>
            <w:bottom w:val="none" w:sz="0" w:space="0" w:color="auto"/>
            <w:right w:val="none" w:sz="0" w:space="0" w:color="auto"/>
          </w:divBdr>
        </w:div>
      </w:divsChild>
    </w:div>
    <w:div w:id="1071006976">
      <w:bodyDiv w:val="1"/>
      <w:marLeft w:val="0"/>
      <w:marRight w:val="0"/>
      <w:marTop w:val="0"/>
      <w:marBottom w:val="0"/>
      <w:divBdr>
        <w:top w:val="none" w:sz="0" w:space="0" w:color="auto"/>
        <w:left w:val="none" w:sz="0" w:space="0" w:color="auto"/>
        <w:bottom w:val="none" w:sz="0" w:space="0" w:color="auto"/>
        <w:right w:val="none" w:sz="0" w:space="0" w:color="auto"/>
      </w:divBdr>
    </w:div>
    <w:div w:id="1091925150">
      <w:bodyDiv w:val="1"/>
      <w:marLeft w:val="0"/>
      <w:marRight w:val="0"/>
      <w:marTop w:val="0"/>
      <w:marBottom w:val="0"/>
      <w:divBdr>
        <w:top w:val="none" w:sz="0" w:space="0" w:color="auto"/>
        <w:left w:val="none" w:sz="0" w:space="0" w:color="auto"/>
        <w:bottom w:val="none" w:sz="0" w:space="0" w:color="auto"/>
        <w:right w:val="none" w:sz="0" w:space="0" w:color="auto"/>
      </w:divBdr>
      <w:divsChild>
        <w:div w:id="2141260018">
          <w:marLeft w:val="0"/>
          <w:marRight w:val="0"/>
          <w:marTop w:val="0"/>
          <w:marBottom w:val="0"/>
          <w:divBdr>
            <w:top w:val="none" w:sz="0" w:space="0" w:color="auto"/>
            <w:left w:val="none" w:sz="0" w:space="0" w:color="auto"/>
            <w:bottom w:val="none" w:sz="0" w:space="0" w:color="auto"/>
            <w:right w:val="none" w:sz="0" w:space="0" w:color="auto"/>
          </w:divBdr>
          <w:divsChild>
            <w:div w:id="21216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4350">
      <w:bodyDiv w:val="1"/>
      <w:marLeft w:val="0"/>
      <w:marRight w:val="0"/>
      <w:marTop w:val="0"/>
      <w:marBottom w:val="0"/>
      <w:divBdr>
        <w:top w:val="none" w:sz="0" w:space="0" w:color="auto"/>
        <w:left w:val="none" w:sz="0" w:space="0" w:color="auto"/>
        <w:bottom w:val="none" w:sz="0" w:space="0" w:color="auto"/>
        <w:right w:val="none" w:sz="0" w:space="0" w:color="auto"/>
      </w:divBdr>
      <w:divsChild>
        <w:div w:id="1139424112">
          <w:marLeft w:val="0"/>
          <w:marRight w:val="0"/>
          <w:marTop w:val="0"/>
          <w:marBottom w:val="0"/>
          <w:divBdr>
            <w:top w:val="none" w:sz="0" w:space="0" w:color="auto"/>
            <w:left w:val="none" w:sz="0" w:space="0" w:color="auto"/>
            <w:bottom w:val="none" w:sz="0" w:space="0" w:color="auto"/>
            <w:right w:val="none" w:sz="0" w:space="0" w:color="auto"/>
          </w:divBdr>
          <w:divsChild>
            <w:div w:id="181490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27281">
      <w:bodyDiv w:val="1"/>
      <w:marLeft w:val="0"/>
      <w:marRight w:val="0"/>
      <w:marTop w:val="0"/>
      <w:marBottom w:val="0"/>
      <w:divBdr>
        <w:top w:val="none" w:sz="0" w:space="0" w:color="auto"/>
        <w:left w:val="none" w:sz="0" w:space="0" w:color="auto"/>
        <w:bottom w:val="none" w:sz="0" w:space="0" w:color="auto"/>
        <w:right w:val="none" w:sz="0" w:space="0" w:color="auto"/>
      </w:divBdr>
      <w:divsChild>
        <w:div w:id="1773940641">
          <w:marLeft w:val="0"/>
          <w:marRight w:val="0"/>
          <w:marTop w:val="0"/>
          <w:marBottom w:val="0"/>
          <w:divBdr>
            <w:top w:val="none" w:sz="0" w:space="0" w:color="auto"/>
            <w:left w:val="none" w:sz="0" w:space="0" w:color="auto"/>
            <w:bottom w:val="none" w:sz="0" w:space="0" w:color="auto"/>
            <w:right w:val="none" w:sz="0" w:space="0" w:color="auto"/>
          </w:divBdr>
          <w:divsChild>
            <w:div w:id="12594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83658">
      <w:bodyDiv w:val="1"/>
      <w:marLeft w:val="0"/>
      <w:marRight w:val="0"/>
      <w:marTop w:val="0"/>
      <w:marBottom w:val="0"/>
      <w:divBdr>
        <w:top w:val="none" w:sz="0" w:space="0" w:color="auto"/>
        <w:left w:val="none" w:sz="0" w:space="0" w:color="auto"/>
        <w:bottom w:val="none" w:sz="0" w:space="0" w:color="auto"/>
        <w:right w:val="none" w:sz="0" w:space="0" w:color="auto"/>
      </w:divBdr>
      <w:divsChild>
        <w:div w:id="132716161">
          <w:marLeft w:val="0"/>
          <w:marRight w:val="0"/>
          <w:marTop w:val="0"/>
          <w:marBottom w:val="0"/>
          <w:divBdr>
            <w:top w:val="none" w:sz="0" w:space="0" w:color="auto"/>
            <w:left w:val="none" w:sz="0" w:space="0" w:color="auto"/>
            <w:bottom w:val="none" w:sz="0" w:space="0" w:color="auto"/>
            <w:right w:val="none" w:sz="0" w:space="0" w:color="auto"/>
          </w:divBdr>
        </w:div>
        <w:div w:id="247739107">
          <w:marLeft w:val="0"/>
          <w:marRight w:val="0"/>
          <w:marTop w:val="0"/>
          <w:marBottom w:val="0"/>
          <w:divBdr>
            <w:top w:val="none" w:sz="0" w:space="0" w:color="auto"/>
            <w:left w:val="none" w:sz="0" w:space="0" w:color="auto"/>
            <w:bottom w:val="none" w:sz="0" w:space="0" w:color="auto"/>
            <w:right w:val="none" w:sz="0" w:space="0" w:color="auto"/>
          </w:divBdr>
        </w:div>
        <w:div w:id="312104968">
          <w:marLeft w:val="0"/>
          <w:marRight w:val="0"/>
          <w:marTop w:val="0"/>
          <w:marBottom w:val="0"/>
          <w:divBdr>
            <w:top w:val="none" w:sz="0" w:space="0" w:color="auto"/>
            <w:left w:val="none" w:sz="0" w:space="0" w:color="auto"/>
            <w:bottom w:val="none" w:sz="0" w:space="0" w:color="auto"/>
            <w:right w:val="none" w:sz="0" w:space="0" w:color="auto"/>
          </w:divBdr>
        </w:div>
        <w:div w:id="315112958">
          <w:marLeft w:val="0"/>
          <w:marRight w:val="0"/>
          <w:marTop w:val="0"/>
          <w:marBottom w:val="0"/>
          <w:divBdr>
            <w:top w:val="none" w:sz="0" w:space="0" w:color="auto"/>
            <w:left w:val="none" w:sz="0" w:space="0" w:color="auto"/>
            <w:bottom w:val="none" w:sz="0" w:space="0" w:color="auto"/>
            <w:right w:val="none" w:sz="0" w:space="0" w:color="auto"/>
          </w:divBdr>
        </w:div>
        <w:div w:id="498428308">
          <w:marLeft w:val="0"/>
          <w:marRight w:val="0"/>
          <w:marTop w:val="0"/>
          <w:marBottom w:val="0"/>
          <w:divBdr>
            <w:top w:val="none" w:sz="0" w:space="0" w:color="auto"/>
            <w:left w:val="none" w:sz="0" w:space="0" w:color="auto"/>
            <w:bottom w:val="none" w:sz="0" w:space="0" w:color="auto"/>
            <w:right w:val="none" w:sz="0" w:space="0" w:color="auto"/>
          </w:divBdr>
        </w:div>
        <w:div w:id="572543930">
          <w:marLeft w:val="0"/>
          <w:marRight w:val="0"/>
          <w:marTop w:val="0"/>
          <w:marBottom w:val="0"/>
          <w:divBdr>
            <w:top w:val="none" w:sz="0" w:space="0" w:color="auto"/>
            <w:left w:val="none" w:sz="0" w:space="0" w:color="auto"/>
            <w:bottom w:val="none" w:sz="0" w:space="0" w:color="auto"/>
            <w:right w:val="none" w:sz="0" w:space="0" w:color="auto"/>
          </w:divBdr>
        </w:div>
        <w:div w:id="705059974">
          <w:marLeft w:val="0"/>
          <w:marRight w:val="0"/>
          <w:marTop w:val="0"/>
          <w:marBottom w:val="0"/>
          <w:divBdr>
            <w:top w:val="none" w:sz="0" w:space="0" w:color="auto"/>
            <w:left w:val="none" w:sz="0" w:space="0" w:color="auto"/>
            <w:bottom w:val="none" w:sz="0" w:space="0" w:color="auto"/>
            <w:right w:val="none" w:sz="0" w:space="0" w:color="auto"/>
          </w:divBdr>
        </w:div>
        <w:div w:id="785929379">
          <w:marLeft w:val="0"/>
          <w:marRight w:val="0"/>
          <w:marTop w:val="0"/>
          <w:marBottom w:val="0"/>
          <w:divBdr>
            <w:top w:val="none" w:sz="0" w:space="0" w:color="auto"/>
            <w:left w:val="none" w:sz="0" w:space="0" w:color="auto"/>
            <w:bottom w:val="none" w:sz="0" w:space="0" w:color="auto"/>
            <w:right w:val="none" w:sz="0" w:space="0" w:color="auto"/>
          </w:divBdr>
        </w:div>
        <w:div w:id="794371920">
          <w:marLeft w:val="0"/>
          <w:marRight w:val="0"/>
          <w:marTop w:val="0"/>
          <w:marBottom w:val="0"/>
          <w:divBdr>
            <w:top w:val="none" w:sz="0" w:space="0" w:color="auto"/>
            <w:left w:val="none" w:sz="0" w:space="0" w:color="auto"/>
            <w:bottom w:val="none" w:sz="0" w:space="0" w:color="auto"/>
            <w:right w:val="none" w:sz="0" w:space="0" w:color="auto"/>
          </w:divBdr>
        </w:div>
        <w:div w:id="819003863">
          <w:marLeft w:val="0"/>
          <w:marRight w:val="0"/>
          <w:marTop w:val="0"/>
          <w:marBottom w:val="0"/>
          <w:divBdr>
            <w:top w:val="none" w:sz="0" w:space="0" w:color="auto"/>
            <w:left w:val="none" w:sz="0" w:space="0" w:color="auto"/>
            <w:bottom w:val="none" w:sz="0" w:space="0" w:color="auto"/>
            <w:right w:val="none" w:sz="0" w:space="0" w:color="auto"/>
          </w:divBdr>
        </w:div>
        <w:div w:id="944386120">
          <w:marLeft w:val="0"/>
          <w:marRight w:val="0"/>
          <w:marTop w:val="0"/>
          <w:marBottom w:val="0"/>
          <w:divBdr>
            <w:top w:val="none" w:sz="0" w:space="0" w:color="auto"/>
            <w:left w:val="none" w:sz="0" w:space="0" w:color="auto"/>
            <w:bottom w:val="none" w:sz="0" w:space="0" w:color="auto"/>
            <w:right w:val="none" w:sz="0" w:space="0" w:color="auto"/>
          </w:divBdr>
        </w:div>
        <w:div w:id="1026709812">
          <w:marLeft w:val="0"/>
          <w:marRight w:val="0"/>
          <w:marTop w:val="0"/>
          <w:marBottom w:val="0"/>
          <w:divBdr>
            <w:top w:val="none" w:sz="0" w:space="0" w:color="auto"/>
            <w:left w:val="none" w:sz="0" w:space="0" w:color="auto"/>
            <w:bottom w:val="none" w:sz="0" w:space="0" w:color="auto"/>
            <w:right w:val="none" w:sz="0" w:space="0" w:color="auto"/>
          </w:divBdr>
        </w:div>
        <w:div w:id="1063720767">
          <w:marLeft w:val="0"/>
          <w:marRight w:val="0"/>
          <w:marTop w:val="0"/>
          <w:marBottom w:val="0"/>
          <w:divBdr>
            <w:top w:val="none" w:sz="0" w:space="0" w:color="auto"/>
            <w:left w:val="none" w:sz="0" w:space="0" w:color="auto"/>
            <w:bottom w:val="none" w:sz="0" w:space="0" w:color="auto"/>
            <w:right w:val="none" w:sz="0" w:space="0" w:color="auto"/>
          </w:divBdr>
        </w:div>
        <w:div w:id="1090854209">
          <w:marLeft w:val="0"/>
          <w:marRight w:val="0"/>
          <w:marTop w:val="0"/>
          <w:marBottom w:val="0"/>
          <w:divBdr>
            <w:top w:val="none" w:sz="0" w:space="0" w:color="auto"/>
            <w:left w:val="none" w:sz="0" w:space="0" w:color="auto"/>
            <w:bottom w:val="none" w:sz="0" w:space="0" w:color="auto"/>
            <w:right w:val="none" w:sz="0" w:space="0" w:color="auto"/>
          </w:divBdr>
        </w:div>
        <w:div w:id="1110970010">
          <w:marLeft w:val="0"/>
          <w:marRight w:val="0"/>
          <w:marTop w:val="0"/>
          <w:marBottom w:val="0"/>
          <w:divBdr>
            <w:top w:val="none" w:sz="0" w:space="0" w:color="auto"/>
            <w:left w:val="none" w:sz="0" w:space="0" w:color="auto"/>
            <w:bottom w:val="none" w:sz="0" w:space="0" w:color="auto"/>
            <w:right w:val="none" w:sz="0" w:space="0" w:color="auto"/>
          </w:divBdr>
        </w:div>
        <w:div w:id="1160851318">
          <w:marLeft w:val="0"/>
          <w:marRight w:val="0"/>
          <w:marTop w:val="0"/>
          <w:marBottom w:val="0"/>
          <w:divBdr>
            <w:top w:val="none" w:sz="0" w:space="0" w:color="auto"/>
            <w:left w:val="none" w:sz="0" w:space="0" w:color="auto"/>
            <w:bottom w:val="none" w:sz="0" w:space="0" w:color="auto"/>
            <w:right w:val="none" w:sz="0" w:space="0" w:color="auto"/>
          </w:divBdr>
        </w:div>
        <w:div w:id="1181091508">
          <w:marLeft w:val="0"/>
          <w:marRight w:val="0"/>
          <w:marTop w:val="0"/>
          <w:marBottom w:val="0"/>
          <w:divBdr>
            <w:top w:val="none" w:sz="0" w:space="0" w:color="auto"/>
            <w:left w:val="none" w:sz="0" w:space="0" w:color="auto"/>
            <w:bottom w:val="none" w:sz="0" w:space="0" w:color="auto"/>
            <w:right w:val="none" w:sz="0" w:space="0" w:color="auto"/>
          </w:divBdr>
        </w:div>
        <w:div w:id="1336493234">
          <w:marLeft w:val="0"/>
          <w:marRight w:val="0"/>
          <w:marTop w:val="0"/>
          <w:marBottom w:val="0"/>
          <w:divBdr>
            <w:top w:val="none" w:sz="0" w:space="0" w:color="auto"/>
            <w:left w:val="none" w:sz="0" w:space="0" w:color="auto"/>
            <w:bottom w:val="none" w:sz="0" w:space="0" w:color="auto"/>
            <w:right w:val="none" w:sz="0" w:space="0" w:color="auto"/>
          </w:divBdr>
        </w:div>
        <w:div w:id="1347175591">
          <w:marLeft w:val="0"/>
          <w:marRight w:val="0"/>
          <w:marTop w:val="0"/>
          <w:marBottom w:val="0"/>
          <w:divBdr>
            <w:top w:val="none" w:sz="0" w:space="0" w:color="auto"/>
            <w:left w:val="none" w:sz="0" w:space="0" w:color="auto"/>
            <w:bottom w:val="none" w:sz="0" w:space="0" w:color="auto"/>
            <w:right w:val="none" w:sz="0" w:space="0" w:color="auto"/>
          </w:divBdr>
        </w:div>
        <w:div w:id="1353992320">
          <w:marLeft w:val="0"/>
          <w:marRight w:val="0"/>
          <w:marTop w:val="0"/>
          <w:marBottom w:val="0"/>
          <w:divBdr>
            <w:top w:val="none" w:sz="0" w:space="0" w:color="auto"/>
            <w:left w:val="none" w:sz="0" w:space="0" w:color="auto"/>
            <w:bottom w:val="none" w:sz="0" w:space="0" w:color="auto"/>
            <w:right w:val="none" w:sz="0" w:space="0" w:color="auto"/>
          </w:divBdr>
        </w:div>
        <w:div w:id="1426266939">
          <w:marLeft w:val="0"/>
          <w:marRight w:val="0"/>
          <w:marTop w:val="0"/>
          <w:marBottom w:val="0"/>
          <w:divBdr>
            <w:top w:val="none" w:sz="0" w:space="0" w:color="auto"/>
            <w:left w:val="none" w:sz="0" w:space="0" w:color="auto"/>
            <w:bottom w:val="none" w:sz="0" w:space="0" w:color="auto"/>
            <w:right w:val="none" w:sz="0" w:space="0" w:color="auto"/>
          </w:divBdr>
        </w:div>
        <w:div w:id="1426685086">
          <w:marLeft w:val="0"/>
          <w:marRight w:val="0"/>
          <w:marTop w:val="0"/>
          <w:marBottom w:val="0"/>
          <w:divBdr>
            <w:top w:val="none" w:sz="0" w:space="0" w:color="auto"/>
            <w:left w:val="none" w:sz="0" w:space="0" w:color="auto"/>
            <w:bottom w:val="none" w:sz="0" w:space="0" w:color="auto"/>
            <w:right w:val="none" w:sz="0" w:space="0" w:color="auto"/>
          </w:divBdr>
        </w:div>
        <w:div w:id="1434546280">
          <w:marLeft w:val="0"/>
          <w:marRight w:val="0"/>
          <w:marTop w:val="0"/>
          <w:marBottom w:val="0"/>
          <w:divBdr>
            <w:top w:val="none" w:sz="0" w:space="0" w:color="auto"/>
            <w:left w:val="none" w:sz="0" w:space="0" w:color="auto"/>
            <w:bottom w:val="none" w:sz="0" w:space="0" w:color="auto"/>
            <w:right w:val="none" w:sz="0" w:space="0" w:color="auto"/>
          </w:divBdr>
        </w:div>
        <w:div w:id="1587153336">
          <w:marLeft w:val="0"/>
          <w:marRight w:val="0"/>
          <w:marTop w:val="0"/>
          <w:marBottom w:val="0"/>
          <w:divBdr>
            <w:top w:val="none" w:sz="0" w:space="0" w:color="auto"/>
            <w:left w:val="none" w:sz="0" w:space="0" w:color="auto"/>
            <w:bottom w:val="none" w:sz="0" w:space="0" w:color="auto"/>
            <w:right w:val="none" w:sz="0" w:space="0" w:color="auto"/>
          </w:divBdr>
        </w:div>
        <w:div w:id="1637488383">
          <w:marLeft w:val="0"/>
          <w:marRight w:val="0"/>
          <w:marTop w:val="0"/>
          <w:marBottom w:val="0"/>
          <w:divBdr>
            <w:top w:val="none" w:sz="0" w:space="0" w:color="auto"/>
            <w:left w:val="none" w:sz="0" w:space="0" w:color="auto"/>
            <w:bottom w:val="none" w:sz="0" w:space="0" w:color="auto"/>
            <w:right w:val="none" w:sz="0" w:space="0" w:color="auto"/>
          </w:divBdr>
        </w:div>
        <w:div w:id="1715961493">
          <w:marLeft w:val="0"/>
          <w:marRight w:val="0"/>
          <w:marTop w:val="0"/>
          <w:marBottom w:val="0"/>
          <w:divBdr>
            <w:top w:val="none" w:sz="0" w:space="0" w:color="auto"/>
            <w:left w:val="none" w:sz="0" w:space="0" w:color="auto"/>
            <w:bottom w:val="none" w:sz="0" w:space="0" w:color="auto"/>
            <w:right w:val="none" w:sz="0" w:space="0" w:color="auto"/>
          </w:divBdr>
        </w:div>
        <w:div w:id="1756003421">
          <w:marLeft w:val="0"/>
          <w:marRight w:val="0"/>
          <w:marTop w:val="0"/>
          <w:marBottom w:val="0"/>
          <w:divBdr>
            <w:top w:val="none" w:sz="0" w:space="0" w:color="auto"/>
            <w:left w:val="none" w:sz="0" w:space="0" w:color="auto"/>
            <w:bottom w:val="none" w:sz="0" w:space="0" w:color="auto"/>
            <w:right w:val="none" w:sz="0" w:space="0" w:color="auto"/>
          </w:divBdr>
        </w:div>
        <w:div w:id="1819228294">
          <w:marLeft w:val="0"/>
          <w:marRight w:val="0"/>
          <w:marTop w:val="0"/>
          <w:marBottom w:val="0"/>
          <w:divBdr>
            <w:top w:val="none" w:sz="0" w:space="0" w:color="auto"/>
            <w:left w:val="none" w:sz="0" w:space="0" w:color="auto"/>
            <w:bottom w:val="none" w:sz="0" w:space="0" w:color="auto"/>
            <w:right w:val="none" w:sz="0" w:space="0" w:color="auto"/>
          </w:divBdr>
        </w:div>
        <w:div w:id="1969359628">
          <w:marLeft w:val="0"/>
          <w:marRight w:val="0"/>
          <w:marTop w:val="0"/>
          <w:marBottom w:val="0"/>
          <w:divBdr>
            <w:top w:val="none" w:sz="0" w:space="0" w:color="auto"/>
            <w:left w:val="none" w:sz="0" w:space="0" w:color="auto"/>
            <w:bottom w:val="none" w:sz="0" w:space="0" w:color="auto"/>
            <w:right w:val="none" w:sz="0" w:space="0" w:color="auto"/>
          </w:divBdr>
        </w:div>
        <w:div w:id="2004702589">
          <w:marLeft w:val="0"/>
          <w:marRight w:val="0"/>
          <w:marTop w:val="0"/>
          <w:marBottom w:val="0"/>
          <w:divBdr>
            <w:top w:val="none" w:sz="0" w:space="0" w:color="auto"/>
            <w:left w:val="none" w:sz="0" w:space="0" w:color="auto"/>
            <w:bottom w:val="none" w:sz="0" w:space="0" w:color="auto"/>
            <w:right w:val="none" w:sz="0" w:space="0" w:color="auto"/>
          </w:divBdr>
        </w:div>
        <w:div w:id="2066294967">
          <w:marLeft w:val="0"/>
          <w:marRight w:val="0"/>
          <w:marTop w:val="0"/>
          <w:marBottom w:val="0"/>
          <w:divBdr>
            <w:top w:val="none" w:sz="0" w:space="0" w:color="auto"/>
            <w:left w:val="none" w:sz="0" w:space="0" w:color="auto"/>
            <w:bottom w:val="none" w:sz="0" w:space="0" w:color="auto"/>
            <w:right w:val="none" w:sz="0" w:space="0" w:color="auto"/>
          </w:divBdr>
        </w:div>
        <w:div w:id="2074499571">
          <w:marLeft w:val="0"/>
          <w:marRight w:val="0"/>
          <w:marTop w:val="0"/>
          <w:marBottom w:val="0"/>
          <w:divBdr>
            <w:top w:val="none" w:sz="0" w:space="0" w:color="auto"/>
            <w:left w:val="none" w:sz="0" w:space="0" w:color="auto"/>
            <w:bottom w:val="none" w:sz="0" w:space="0" w:color="auto"/>
            <w:right w:val="none" w:sz="0" w:space="0" w:color="auto"/>
          </w:divBdr>
        </w:div>
        <w:div w:id="2141724645">
          <w:marLeft w:val="0"/>
          <w:marRight w:val="0"/>
          <w:marTop w:val="0"/>
          <w:marBottom w:val="0"/>
          <w:divBdr>
            <w:top w:val="none" w:sz="0" w:space="0" w:color="auto"/>
            <w:left w:val="none" w:sz="0" w:space="0" w:color="auto"/>
            <w:bottom w:val="none" w:sz="0" w:space="0" w:color="auto"/>
            <w:right w:val="none" w:sz="0" w:space="0" w:color="auto"/>
          </w:divBdr>
        </w:div>
      </w:divsChild>
    </w:div>
    <w:div w:id="1150170778">
      <w:bodyDiv w:val="1"/>
      <w:marLeft w:val="0"/>
      <w:marRight w:val="0"/>
      <w:marTop w:val="0"/>
      <w:marBottom w:val="0"/>
      <w:divBdr>
        <w:top w:val="none" w:sz="0" w:space="0" w:color="auto"/>
        <w:left w:val="none" w:sz="0" w:space="0" w:color="auto"/>
        <w:bottom w:val="none" w:sz="0" w:space="0" w:color="auto"/>
        <w:right w:val="none" w:sz="0" w:space="0" w:color="auto"/>
      </w:divBdr>
      <w:divsChild>
        <w:div w:id="556357466">
          <w:marLeft w:val="0"/>
          <w:marRight w:val="0"/>
          <w:marTop w:val="0"/>
          <w:marBottom w:val="0"/>
          <w:divBdr>
            <w:top w:val="none" w:sz="0" w:space="0" w:color="auto"/>
            <w:left w:val="none" w:sz="0" w:space="0" w:color="auto"/>
            <w:bottom w:val="none" w:sz="0" w:space="0" w:color="auto"/>
            <w:right w:val="none" w:sz="0" w:space="0" w:color="auto"/>
          </w:divBdr>
          <w:divsChild>
            <w:div w:id="11449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3974">
      <w:bodyDiv w:val="1"/>
      <w:marLeft w:val="0"/>
      <w:marRight w:val="0"/>
      <w:marTop w:val="0"/>
      <w:marBottom w:val="0"/>
      <w:divBdr>
        <w:top w:val="none" w:sz="0" w:space="0" w:color="auto"/>
        <w:left w:val="none" w:sz="0" w:space="0" w:color="auto"/>
        <w:bottom w:val="none" w:sz="0" w:space="0" w:color="auto"/>
        <w:right w:val="none" w:sz="0" w:space="0" w:color="auto"/>
      </w:divBdr>
    </w:div>
    <w:div w:id="1213233198">
      <w:bodyDiv w:val="1"/>
      <w:marLeft w:val="0"/>
      <w:marRight w:val="0"/>
      <w:marTop w:val="0"/>
      <w:marBottom w:val="0"/>
      <w:divBdr>
        <w:top w:val="none" w:sz="0" w:space="0" w:color="auto"/>
        <w:left w:val="none" w:sz="0" w:space="0" w:color="auto"/>
        <w:bottom w:val="none" w:sz="0" w:space="0" w:color="auto"/>
        <w:right w:val="none" w:sz="0" w:space="0" w:color="auto"/>
      </w:divBdr>
      <w:divsChild>
        <w:div w:id="761996679">
          <w:marLeft w:val="0"/>
          <w:marRight w:val="0"/>
          <w:marTop w:val="0"/>
          <w:marBottom w:val="0"/>
          <w:divBdr>
            <w:top w:val="none" w:sz="0" w:space="0" w:color="auto"/>
            <w:left w:val="none" w:sz="0" w:space="0" w:color="auto"/>
            <w:bottom w:val="none" w:sz="0" w:space="0" w:color="auto"/>
            <w:right w:val="none" w:sz="0" w:space="0" w:color="auto"/>
          </w:divBdr>
          <w:divsChild>
            <w:div w:id="211262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8709">
      <w:bodyDiv w:val="1"/>
      <w:marLeft w:val="0"/>
      <w:marRight w:val="0"/>
      <w:marTop w:val="0"/>
      <w:marBottom w:val="0"/>
      <w:divBdr>
        <w:top w:val="none" w:sz="0" w:space="0" w:color="auto"/>
        <w:left w:val="none" w:sz="0" w:space="0" w:color="auto"/>
        <w:bottom w:val="none" w:sz="0" w:space="0" w:color="auto"/>
        <w:right w:val="none" w:sz="0" w:space="0" w:color="auto"/>
      </w:divBdr>
      <w:divsChild>
        <w:div w:id="294485339">
          <w:marLeft w:val="0"/>
          <w:marRight w:val="0"/>
          <w:marTop w:val="0"/>
          <w:marBottom w:val="0"/>
          <w:divBdr>
            <w:top w:val="none" w:sz="0" w:space="0" w:color="auto"/>
            <w:left w:val="none" w:sz="0" w:space="0" w:color="auto"/>
            <w:bottom w:val="none" w:sz="0" w:space="0" w:color="auto"/>
            <w:right w:val="none" w:sz="0" w:space="0" w:color="auto"/>
          </w:divBdr>
          <w:divsChild>
            <w:div w:id="3235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615">
      <w:bodyDiv w:val="1"/>
      <w:marLeft w:val="0"/>
      <w:marRight w:val="0"/>
      <w:marTop w:val="0"/>
      <w:marBottom w:val="0"/>
      <w:divBdr>
        <w:top w:val="none" w:sz="0" w:space="0" w:color="auto"/>
        <w:left w:val="none" w:sz="0" w:space="0" w:color="auto"/>
        <w:bottom w:val="none" w:sz="0" w:space="0" w:color="auto"/>
        <w:right w:val="none" w:sz="0" w:space="0" w:color="auto"/>
      </w:divBdr>
      <w:divsChild>
        <w:div w:id="420952714">
          <w:marLeft w:val="0"/>
          <w:marRight w:val="0"/>
          <w:marTop w:val="0"/>
          <w:marBottom w:val="0"/>
          <w:divBdr>
            <w:top w:val="none" w:sz="0" w:space="0" w:color="auto"/>
            <w:left w:val="none" w:sz="0" w:space="0" w:color="auto"/>
            <w:bottom w:val="none" w:sz="0" w:space="0" w:color="auto"/>
            <w:right w:val="none" w:sz="0" w:space="0" w:color="auto"/>
          </w:divBdr>
          <w:divsChild>
            <w:div w:id="10813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88121">
      <w:bodyDiv w:val="1"/>
      <w:marLeft w:val="0"/>
      <w:marRight w:val="0"/>
      <w:marTop w:val="0"/>
      <w:marBottom w:val="0"/>
      <w:divBdr>
        <w:top w:val="none" w:sz="0" w:space="0" w:color="auto"/>
        <w:left w:val="none" w:sz="0" w:space="0" w:color="auto"/>
        <w:bottom w:val="none" w:sz="0" w:space="0" w:color="auto"/>
        <w:right w:val="none" w:sz="0" w:space="0" w:color="auto"/>
      </w:divBdr>
      <w:divsChild>
        <w:div w:id="464590388">
          <w:marLeft w:val="0"/>
          <w:marRight w:val="0"/>
          <w:marTop w:val="0"/>
          <w:marBottom w:val="0"/>
          <w:divBdr>
            <w:top w:val="none" w:sz="0" w:space="0" w:color="auto"/>
            <w:left w:val="none" w:sz="0" w:space="0" w:color="auto"/>
            <w:bottom w:val="none" w:sz="0" w:space="0" w:color="auto"/>
            <w:right w:val="none" w:sz="0" w:space="0" w:color="auto"/>
          </w:divBdr>
          <w:divsChild>
            <w:div w:id="30166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5537">
      <w:bodyDiv w:val="1"/>
      <w:marLeft w:val="0"/>
      <w:marRight w:val="0"/>
      <w:marTop w:val="0"/>
      <w:marBottom w:val="0"/>
      <w:divBdr>
        <w:top w:val="none" w:sz="0" w:space="0" w:color="auto"/>
        <w:left w:val="none" w:sz="0" w:space="0" w:color="auto"/>
        <w:bottom w:val="none" w:sz="0" w:space="0" w:color="auto"/>
        <w:right w:val="none" w:sz="0" w:space="0" w:color="auto"/>
      </w:divBdr>
      <w:divsChild>
        <w:div w:id="1574242610">
          <w:marLeft w:val="0"/>
          <w:marRight w:val="0"/>
          <w:marTop w:val="0"/>
          <w:marBottom w:val="0"/>
          <w:divBdr>
            <w:top w:val="none" w:sz="0" w:space="0" w:color="auto"/>
            <w:left w:val="none" w:sz="0" w:space="0" w:color="auto"/>
            <w:bottom w:val="none" w:sz="0" w:space="0" w:color="auto"/>
            <w:right w:val="none" w:sz="0" w:space="0" w:color="auto"/>
          </w:divBdr>
          <w:divsChild>
            <w:div w:id="17273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63059">
      <w:bodyDiv w:val="1"/>
      <w:marLeft w:val="0"/>
      <w:marRight w:val="0"/>
      <w:marTop w:val="0"/>
      <w:marBottom w:val="0"/>
      <w:divBdr>
        <w:top w:val="none" w:sz="0" w:space="0" w:color="auto"/>
        <w:left w:val="none" w:sz="0" w:space="0" w:color="auto"/>
        <w:bottom w:val="none" w:sz="0" w:space="0" w:color="auto"/>
        <w:right w:val="none" w:sz="0" w:space="0" w:color="auto"/>
      </w:divBdr>
      <w:divsChild>
        <w:div w:id="1562595365">
          <w:marLeft w:val="0"/>
          <w:marRight w:val="0"/>
          <w:marTop w:val="0"/>
          <w:marBottom w:val="0"/>
          <w:divBdr>
            <w:top w:val="none" w:sz="0" w:space="0" w:color="auto"/>
            <w:left w:val="none" w:sz="0" w:space="0" w:color="auto"/>
            <w:bottom w:val="none" w:sz="0" w:space="0" w:color="auto"/>
            <w:right w:val="none" w:sz="0" w:space="0" w:color="auto"/>
          </w:divBdr>
          <w:divsChild>
            <w:div w:id="17072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98328">
      <w:bodyDiv w:val="1"/>
      <w:marLeft w:val="0"/>
      <w:marRight w:val="0"/>
      <w:marTop w:val="0"/>
      <w:marBottom w:val="0"/>
      <w:divBdr>
        <w:top w:val="none" w:sz="0" w:space="0" w:color="auto"/>
        <w:left w:val="none" w:sz="0" w:space="0" w:color="auto"/>
        <w:bottom w:val="none" w:sz="0" w:space="0" w:color="auto"/>
        <w:right w:val="none" w:sz="0" w:space="0" w:color="auto"/>
      </w:divBdr>
      <w:divsChild>
        <w:div w:id="1426799719">
          <w:marLeft w:val="0"/>
          <w:marRight w:val="0"/>
          <w:marTop w:val="0"/>
          <w:marBottom w:val="0"/>
          <w:divBdr>
            <w:top w:val="none" w:sz="0" w:space="0" w:color="auto"/>
            <w:left w:val="none" w:sz="0" w:space="0" w:color="auto"/>
            <w:bottom w:val="none" w:sz="0" w:space="0" w:color="auto"/>
            <w:right w:val="none" w:sz="0" w:space="0" w:color="auto"/>
          </w:divBdr>
          <w:divsChild>
            <w:div w:id="11883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7578">
      <w:bodyDiv w:val="1"/>
      <w:marLeft w:val="0"/>
      <w:marRight w:val="0"/>
      <w:marTop w:val="0"/>
      <w:marBottom w:val="0"/>
      <w:divBdr>
        <w:top w:val="none" w:sz="0" w:space="0" w:color="auto"/>
        <w:left w:val="none" w:sz="0" w:space="0" w:color="auto"/>
        <w:bottom w:val="none" w:sz="0" w:space="0" w:color="auto"/>
        <w:right w:val="none" w:sz="0" w:space="0" w:color="auto"/>
      </w:divBdr>
    </w:div>
    <w:div w:id="1309629412">
      <w:bodyDiv w:val="1"/>
      <w:marLeft w:val="0"/>
      <w:marRight w:val="0"/>
      <w:marTop w:val="0"/>
      <w:marBottom w:val="0"/>
      <w:divBdr>
        <w:top w:val="none" w:sz="0" w:space="0" w:color="auto"/>
        <w:left w:val="none" w:sz="0" w:space="0" w:color="auto"/>
        <w:bottom w:val="none" w:sz="0" w:space="0" w:color="auto"/>
        <w:right w:val="none" w:sz="0" w:space="0" w:color="auto"/>
      </w:divBdr>
      <w:divsChild>
        <w:div w:id="120924168">
          <w:marLeft w:val="0"/>
          <w:marRight w:val="0"/>
          <w:marTop w:val="0"/>
          <w:marBottom w:val="0"/>
          <w:divBdr>
            <w:top w:val="none" w:sz="0" w:space="0" w:color="auto"/>
            <w:left w:val="none" w:sz="0" w:space="0" w:color="auto"/>
            <w:bottom w:val="none" w:sz="0" w:space="0" w:color="auto"/>
            <w:right w:val="none" w:sz="0" w:space="0" w:color="auto"/>
          </w:divBdr>
          <w:divsChild>
            <w:div w:id="1021399629">
              <w:marLeft w:val="0"/>
              <w:marRight w:val="0"/>
              <w:marTop w:val="0"/>
              <w:marBottom w:val="0"/>
              <w:divBdr>
                <w:top w:val="none" w:sz="0" w:space="0" w:color="auto"/>
                <w:left w:val="none" w:sz="0" w:space="0" w:color="auto"/>
                <w:bottom w:val="none" w:sz="0" w:space="0" w:color="auto"/>
                <w:right w:val="none" w:sz="0" w:space="0" w:color="auto"/>
              </w:divBdr>
            </w:div>
            <w:div w:id="1988588877">
              <w:marLeft w:val="0"/>
              <w:marRight w:val="0"/>
              <w:marTop w:val="0"/>
              <w:marBottom w:val="0"/>
              <w:divBdr>
                <w:top w:val="none" w:sz="0" w:space="0" w:color="auto"/>
                <w:left w:val="none" w:sz="0" w:space="0" w:color="auto"/>
                <w:bottom w:val="none" w:sz="0" w:space="0" w:color="auto"/>
                <w:right w:val="none" w:sz="0" w:space="0" w:color="auto"/>
              </w:divBdr>
            </w:div>
            <w:div w:id="825900373">
              <w:marLeft w:val="0"/>
              <w:marRight w:val="0"/>
              <w:marTop w:val="0"/>
              <w:marBottom w:val="0"/>
              <w:divBdr>
                <w:top w:val="none" w:sz="0" w:space="0" w:color="auto"/>
                <w:left w:val="none" w:sz="0" w:space="0" w:color="auto"/>
                <w:bottom w:val="none" w:sz="0" w:space="0" w:color="auto"/>
                <w:right w:val="none" w:sz="0" w:space="0" w:color="auto"/>
              </w:divBdr>
            </w:div>
            <w:div w:id="2053264265">
              <w:marLeft w:val="0"/>
              <w:marRight w:val="0"/>
              <w:marTop w:val="0"/>
              <w:marBottom w:val="0"/>
              <w:divBdr>
                <w:top w:val="none" w:sz="0" w:space="0" w:color="auto"/>
                <w:left w:val="none" w:sz="0" w:space="0" w:color="auto"/>
                <w:bottom w:val="none" w:sz="0" w:space="0" w:color="auto"/>
                <w:right w:val="none" w:sz="0" w:space="0" w:color="auto"/>
              </w:divBdr>
            </w:div>
            <w:div w:id="1262110509">
              <w:marLeft w:val="0"/>
              <w:marRight w:val="0"/>
              <w:marTop w:val="0"/>
              <w:marBottom w:val="0"/>
              <w:divBdr>
                <w:top w:val="none" w:sz="0" w:space="0" w:color="auto"/>
                <w:left w:val="none" w:sz="0" w:space="0" w:color="auto"/>
                <w:bottom w:val="none" w:sz="0" w:space="0" w:color="auto"/>
                <w:right w:val="none" w:sz="0" w:space="0" w:color="auto"/>
              </w:divBdr>
            </w:div>
            <w:div w:id="80539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44338">
      <w:bodyDiv w:val="1"/>
      <w:marLeft w:val="0"/>
      <w:marRight w:val="0"/>
      <w:marTop w:val="0"/>
      <w:marBottom w:val="0"/>
      <w:divBdr>
        <w:top w:val="none" w:sz="0" w:space="0" w:color="auto"/>
        <w:left w:val="none" w:sz="0" w:space="0" w:color="auto"/>
        <w:bottom w:val="none" w:sz="0" w:space="0" w:color="auto"/>
        <w:right w:val="none" w:sz="0" w:space="0" w:color="auto"/>
      </w:divBdr>
      <w:divsChild>
        <w:div w:id="1930850007">
          <w:marLeft w:val="0"/>
          <w:marRight w:val="0"/>
          <w:marTop w:val="0"/>
          <w:marBottom w:val="0"/>
          <w:divBdr>
            <w:top w:val="none" w:sz="0" w:space="0" w:color="auto"/>
            <w:left w:val="none" w:sz="0" w:space="0" w:color="auto"/>
            <w:bottom w:val="none" w:sz="0" w:space="0" w:color="auto"/>
            <w:right w:val="none" w:sz="0" w:space="0" w:color="auto"/>
          </w:divBdr>
          <w:divsChild>
            <w:div w:id="2353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20533">
      <w:bodyDiv w:val="1"/>
      <w:marLeft w:val="0"/>
      <w:marRight w:val="0"/>
      <w:marTop w:val="0"/>
      <w:marBottom w:val="0"/>
      <w:divBdr>
        <w:top w:val="none" w:sz="0" w:space="0" w:color="auto"/>
        <w:left w:val="none" w:sz="0" w:space="0" w:color="auto"/>
        <w:bottom w:val="none" w:sz="0" w:space="0" w:color="auto"/>
        <w:right w:val="none" w:sz="0" w:space="0" w:color="auto"/>
      </w:divBdr>
      <w:divsChild>
        <w:div w:id="94861679">
          <w:marLeft w:val="0"/>
          <w:marRight w:val="0"/>
          <w:marTop w:val="0"/>
          <w:marBottom w:val="0"/>
          <w:divBdr>
            <w:top w:val="none" w:sz="0" w:space="0" w:color="auto"/>
            <w:left w:val="none" w:sz="0" w:space="0" w:color="auto"/>
            <w:bottom w:val="none" w:sz="0" w:space="0" w:color="auto"/>
            <w:right w:val="none" w:sz="0" w:space="0" w:color="auto"/>
          </w:divBdr>
          <w:divsChild>
            <w:div w:id="800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9160">
      <w:bodyDiv w:val="1"/>
      <w:marLeft w:val="0"/>
      <w:marRight w:val="0"/>
      <w:marTop w:val="0"/>
      <w:marBottom w:val="0"/>
      <w:divBdr>
        <w:top w:val="none" w:sz="0" w:space="0" w:color="auto"/>
        <w:left w:val="none" w:sz="0" w:space="0" w:color="auto"/>
        <w:bottom w:val="none" w:sz="0" w:space="0" w:color="auto"/>
        <w:right w:val="none" w:sz="0" w:space="0" w:color="auto"/>
      </w:divBdr>
      <w:divsChild>
        <w:div w:id="159275763">
          <w:marLeft w:val="0"/>
          <w:marRight w:val="0"/>
          <w:marTop w:val="0"/>
          <w:marBottom w:val="0"/>
          <w:divBdr>
            <w:top w:val="none" w:sz="0" w:space="0" w:color="auto"/>
            <w:left w:val="none" w:sz="0" w:space="0" w:color="auto"/>
            <w:bottom w:val="none" w:sz="0" w:space="0" w:color="auto"/>
            <w:right w:val="none" w:sz="0" w:space="0" w:color="auto"/>
          </w:divBdr>
          <w:divsChild>
            <w:div w:id="9502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9069">
      <w:bodyDiv w:val="1"/>
      <w:marLeft w:val="0"/>
      <w:marRight w:val="0"/>
      <w:marTop w:val="0"/>
      <w:marBottom w:val="0"/>
      <w:divBdr>
        <w:top w:val="none" w:sz="0" w:space="0" w:color="auto"/>
        <w:left w:val="none" w:sz="0" w:space="0" w:color="auto"/>
        <w:bottom w:val="none" w:sz="0" w:space="0" w:color="auto"/>
        <w:right w:val="none" w:sz="0" w:space="0" w:color="auto"/>
      </w:divBdr>
      <w:divsChild>
        <w:div w:id="593897236">
          <w:marLeft w:val="0"/>
          <w:marRight w:val="0"/>
          <w:marTop w:val="0"/>
          <w:marBottom w:val="0"/>
          <w:divBdr>
            <w:top w:val="none" w:sz="0" w:space="0" w:color="auto"/>
            <w:left w:val="none" w:sz="0" w:space="0" w:color="auto"/>
            <w:bottom w:val="none" w:sz="0" w:space="0" w:color="auto"/>
            <w:right w:val="none" w:sz="0" w:space="0" w:color="auto"/>
          </w:divBdr>
          <w:divsChild>
            <w:div w:id="13553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69921">
      <w:bodyDiv w:val="1"/>
      <w:marLeft w:val="0"/>
      <w:marRight w:val="0"/>
      <w:marTop w:val="0"/>
      <w:marBottom w:val="0"/>
      <w:divBdr>
        <w:top w:val="none" w:sz="0" w:space="0" w:color="auto"/>
        <w:left w:val="none" w:sz="0" w:space="0" w:color="auto"/>
        <w:bottom w:val="none" w:sz="0" w:space="0" w:color="auto"/>
        <w:right w:val="none" w:sz="0" w:space="0" w:color="auto"/>
      </w:divBdr>
      <w:divsChild>
        <w:div w:id="1280335263">
          <w:marLeft w:val="0"/>
          <w:marRight w:val="0"/>
          <w:marTop w:val="0"/>
          <w:marBottom w:val="0"/>
          <w:divBdr>
            <w:top w:val="none" w:sz="0" w:space="0" w:color="auto"/>
            <w:left w:val="none" w:sz="0" w:space="0" w:color="auto"/>
            <w:bottom w:val="none" w:sz="0" w:space="0" w:color="auto"/>
            <w:right w:val="none" w:sz="0" w:space="0" w:color="auto"/>
          </w:divBdr>
          <w:divsChild>
            <w:div w:id="1913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98692">
      <w:bodyDiv w:val="1"/>
      <w:marLeft w:val="0"/>
      <w:marRight w:val="0"/>
      <w:marTop w:val="0"/>
      <w:marBottom w:val="0"/>
      <w:divBdr>
        <w:top w:val="none" w:sz="0" w:space="0" w:color="auto"/>
        <w:left w:val="none" w:sz="0" w:space="0" w:color="auto"/>
        <w:bottom w:val="none" w:sz="0" w:space="0" w:color="auto"/>
        <w:right w:val="none" w:sz="0" w:space="0" w:color="auto"/>
      </w:divBdr>
      <w:divsChild>
        <w:div w:id="1986273471">
          <w:marLeft w:val="0"/>
          <w:marRight w:val="0"/>
          <w:marTop w:val="0"/>
          <w:marBottom w:val="0"/>
          <w:divBdr>
            <w:top w:val="none" w:sz="0" w:space="0" w:color="auto"/>
            <w:left w:val="none" w:sz="0" w:space="0" w:color="auto"/>
            <w:bottom w:val="none" w:sz="0" w:space="0" w:color="auto"/>
            <w:right w:val="none" w:sz="0" w:space="0" w:color="auto"/>
          </w:divBdr>
          <w:divsChild>
            <w:div w:id="5553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69053">
      <w:bodyDiv w:val="1"/>
      <w:marLeft w:val="0"/>
      <w:marRight w:val="0"/>
      <w:marTop w:val="0"/>
      <w:marBottom w:val="0"/>
      <w:divBdr>
        <w:top w:val="none" w:sz="0" w:space="0" w:color="auto"/>
        <w:left w:val="none" w:sz="0" w:space="0" w:color="auto"/>
        <w:bottom w:val="none" w:sz="0" w:space="0" w:color="auto"/>
        <w:right w:val="none" w:sz="0" w:space="0" w:color="auto"/>
      </w:divBdr>
      <w:divsChild>
        <w:div w:id="726804852">
          <w:marLeft w:val="0"/>
          <w:marRight w:val="0"/>
          <w:marTop w:val="0"/>
          <w:marBottom w:val="0"/>
          <w:divBdr>
            <w:top w:val="none" w:sz="0" w:space="0" w:color="auto"/>
            <w:left w:val="none" w:sz="0" w:space="0" w:color="auto"/>
            <w:bottom w:val="none" w:sz="0" w:space="0" w:color="auto"/>
            <w:right w:val="none" w:sz="0" w:space="0" w:color="auto"/>
          </w:divBdr>
          <w:divsChild>
            <w:div w:id="19711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3767">
      <w:bodyDiv w:val="1"/>
      <w:marLeft w:val="0"/>
      <w:marRight w:val="0"/>
      <w:marTop w:val="0"/>
      <w:marBottom w:val="0"/>
      <w:divBdr>
        <w:top w:val="none" w:sz="0" w:space="0" w:color="auto"/>
        <w:left w:val="none" w:sz="0" w:space="0" w:color="auto"/>
        <w:bottom w:val="none" w:sz="0" w:space="0" w:color="auto"/>
        <w:right w:val="none" w:sz="0" w:space="0" w:color="auto"/>
      </w:divBdr>
      <w:divsChild>
        <w:div w:id="1000932888">
          <w:marLeft w:val="0"/>
          <w:marRight w:val="0"/>
          <w:marTop w:val="0"/>
          <w:marBottom w:val="0"/>
          <w:divBdr>
            <w:top w:val="none" w:sz="0" w:space="0" w:color="auto"/>
            <w:left w:val="none" w:sz="0" w:space="0" w:color="auto"/>
            <w:bottom w:val="none" w:sz="0" w:space="0" w:color="auto"/>
            <w:right w:val="none" w:sz="0" w:space="0" w:color="auto"/>
          </w:divBdr>
          <w:divsChild>
            <w:div w:id="2652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085">
      <w:bodyDiv w:val="1"/>
      <w:marLeft w:val="0"/>
      <w:marRight w:val="0"/>
      <w:marTop w:val="0"/>
      <w:marBottom w:val="0"/>
      <w:divBdr>
        <w:top w:val="none" w:sz="0" w:space="0" w:color="auto"/>
        <w:left w:val="none" w:sz="0" w:space="0" w:color="auto"/>
        <w:bottom w:val="none" w:sz="0" w:space="0" w:color="auto"/>
        <w:right w:val="none" w:sz="0" w:space="0" w:color="auto"/>
      </w:divBdr>
      <w:divsChild>
        <w:div w:id="241112805">
          <w:marLeft w:val="0"/>
          <w:marRight w:val="0"/>
          <w:marTop w:val="0"/>
          <w:marBottom w:val="0"/>
          <w:divBdr>
            <w:top w:val="none" w:sz="0" w:space="0" w:color="auto"/>
            <w:left w:val="none" w:sz="0" w:space="0" w:color="auto"/>
            <w:bottom w:val="none" w:sz="0" w:space="0" w:color="auto"/>
            <w:right w:val="none" w:sz="0" w:space="0" w:color="auto"/>
          </w:divBdr>
          <w:divsChild>
            <w:div w:id="202744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79249">
      <w:bodyDiv w:val="1"/>
      <w:marLeft w:val="0"/>
      <w:marRight w:val="0"/>
      <w:marTop w:val="0"/>
      <w:marBottom w:val="0"/>
      <w:divBdr>
        <w:top w:val="none" w:sz="0" w:space="0" w:color="auto"/>
        <w:left w:val="none" w:sz="0" w:space="0" w:color="auto"/>
        <w:bottom w:val="none" w:sz="0" w:space="0" w:color="auto"/>
        <w:right w:val="none" w:sz="0" w:space="0" w:color="auto"/>
      </w:divBdr>
      <w:divsChild>
        <w:div w:id="1100100774">
          <w:marLeft w:val="0"/>
          <w:marRight w:val="0"/>
          <w:marTop w:val="0"/>
          <w:marBottom w:val="0"/>
          <w:divBdr>
            <w:top w:val="none" w:sz="0" w:space="0" w:color="auto"/>
            <w:left w:val="none" w:sz="0" w:space="0" w:color="auto"/>
            <w:bottom w:val="none" w:sz="0" w:space="0" w:color="auto"/>
            <w:right w:val="none" w:sz="0" w:space="0" w:color="auto"/>
          </w:divBdr>
          <w:divsChild>
            <w:div w:id="173627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09199">
      <w:bodyDiv w:val="1"/>
      <w:marLeft w:val="0"/>
      <w:marRight w:val="0"/>
      <w:marTop w:val="0"/>
      <w:marBottom w:val="0"/>
      <w:divBdr>
        <w:top w:val="none" w:sz="0" w:space="0" w:color="auto"/>
        <w:left w:val="none" w:sz="0" w:space="0" w:color="auto"/>
        <w:bottom w:val="none" w:sz="0" w:space="0" w:color="auto"/>
        <w:right w:val="none" w:sz="0" w:space="0" w:color="auto"/>
      </w:divBdr>
    </w:div>
    <w:div w:id="1390417652">
      <w:bodyDiv w:val="1"/>
      <w:marLeft w:val="0"/>
      <w:marRight w:val="0"/>
      <w:marTop w:val="0"/>
      <w:marBottom w:val="0"/>
      <w:divBdr>
        <w:top w:val="none" w:sz="0" w:space="0" w:color="auto"/>
        <w:left w:val="none" w:sz="0" w:space="0" w:color="auto"/>
        <w:bottom w:val="none" w:sz="0" w:space="0" w:color="auto"/>
        <w:right w:val="none" w:sz="0" w:space="0" w:color="auto"/>
      </w:divBdr>
      <w:divsChild>
        <w:div w:id="1409183754">
          <w:marLeft w:val="0"/>
          <w:marRight w:val="0"/>
          <w:marTop w:val="0"/>
          <w:marBottom w:val="0"/>
          <w:divBdr>
            <w:top w:val="none" w:sz="0" w:space="0" w:color="auto"/>
            <w:left w:val="none" w:sz="0" w:space="0" w:color="auto"/>
            <w:bottom w:val="none" w:sz="0" w:space="0" w:color="auto"/>
            <w:right w:val="none" w:sz="0" w:space="0" w:color="auto"/>
          </w:divBdr>
          <w:divsChild>
            <w:div w:id="171908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4865">
      <w:bodyDiv w:val="1"/>
      <w:marLeft w:val="0"/>
      <w:marRight w:val="0"/>
      <w:marTop w:val="0"/>
      <w:marBottom w:val="0"/>
      <w:divBdr>
        <w:top w:val="none" w:sz="0" w:space="0" w:color="auto"/>
        <w:left w:val="none" w:sz="0" w:space="0" w:color="auto"/>
        <w:bottom w:val="none" w:sz="0" w:space="0" w:color="auto"/>
        <w:right w:val="none" w:sz="0" w:space="0" w:color="auto"/>
      </w:divBdr>
      <w:divsChild>
        <w:div w:id="1691179583">
          <w:marLeft w:val="0"/>
          <w:marRight w:val="0"/>
          <w:marTop w:val="0"/>
          <w:marBottom w:val="0"/>
          <w:divBdr>
            <w:top w:val="none" w:sz="0" w:space="0" w:color="auto"/>
            <w:left w:val="none" w:sz="0" w:space="0" w:color="auto"/>
            <w:bottom w:val="none" w:sz="0" w:space="0" w:color="auto"/>
            <w:right w:val="none" w:sz="0" w:space="0" w:color="auto"/>
          </w:divBdr>
          <w:divsChild>
            <w:div w:id="172518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54998">
      <w:bodyDiv w:val="1"/>
      <w:marLeft w:val="0"/>
      <w:marRight w:val="0"/>
      <w:marTop w:val="0"/>
      <w:marBottom w:val="0"/>
      <w:divBdr>
        <w:top w:val="none" w:sz="0" w:space="0" w:color="auto"/>
        <w:left w:val="none" w:sz="0" w:space="0" w:color="auto"/>
        <w:bottom w:val="none" w:sz="0" w:space="0" w:color="auto"/>
        <w:right w:val="none" w:sz="0" w:space="0" w:color="auto"/>
      </w:divBdr>
      <w:divsChild>
        <w:div w:id="1810055552">
          <w:marLeft w:val="0"/>
          <w:marRight w:val="0"/>
          <w:marTop w:val="0"/>
          <w:marBottom w:val="0"/>
          <w:divBdr>
            <w:top w:val="none" w:sz="0" w:space="0" w:color="auto"/>
            <w:left w:val="none" w:sz="0" w:space="0" w:color="auto"/>
            <w:bottom w:val="none" w:sz="0" w:space="0" w:color="auto"/>
            <w:right w:val="none" w:sz="0" w:space="0" w:color="auto"/>
          </w:divBdr>
          <w:divsChild>
            <w:div w:id="6948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8712">
      <w:bodyDiv w:val="1"/>
      <w:marLeft w:val="0"/>
      <w:marRight w:val="0"/>
      <w:marTop w:val="0"/>
      <w:marBottom w:val="0"/>
      <w:divBdr>
        <w:top w:val="none" w:sz="0" w:space="0" w:color="auto"/>
        <w:left w:val="none" w:sz="0" w:space="0" w:color="auto"/>
        <w:bottom w:val="none" w:sz="0" w:space="0" w:color="auto"/>
        <w:right w:val="none" w:sz="0" w:space="0" w:color="auto"/>
      </w:divBdr>
      <w:divsChild>
        <w:div w:id="1869830012">
          <w:marLeft w:val="0"/>
          <w:marRight w:val="0"/>
          <w:marTop w:val="0"/>
          <w:marBottom w:val="0"/>
          <w:divBdr>
            <w:top w:val="none" w:sz="0" w:space="0" w:color="auto"/>
            <w:left w:val="none" w:sz="0" w:space="0" w:color="auto"/>
            <w:bottom w:val="none" w:sz="0" w:space="0" w:color="auto"/>
            <w:right w:val="none" w:sz="0" w:space="0" w:color="auto"/>
          </w:divBdr>
          <w:divsChild>
            <w:div w:id="15200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9576">
      <w:bodyDiv w:val="1"/>
      <w:marLeft w:val="0"/>
      <w:marRight w:val="0"/>
      <w:marTop w:val="0"/>
      <w:marBottom w:val="0"/>
      <w:divBdr>
        <w:top w:val="none" w:sz="0" w:space="0" w:color="auto"/>
        <w:left w:val="none" w:sz="0" w:space="0" w:color="auto"/>
        <w:bottom w:val="none" w:sz="0" w:space="0" w:color="auto"/>
        <w:right w:val="none" w:sz="0" w:space="0" w:color="auto"/>
      </w:divBdr>
      <w:divsChild>
        <w:div w:id="1613316593">
          <w:marLeft w:val="0"/>
          <w:marRight w:val="0"/>
          <w:marTop w:val="0"/>
          <w:marBottom w:val="0"/>
          <w:divBdr>
            <w:top w:val="none" w:sz="0" w:space="0" w:color="auto"/>
            <w:left w:val="none" w:sz="0" w:space="0" w:color="auto"/>
            <w:bottom w:val="none" w:sz="0" w:space="0" w:color="auto"/>
            <w:right w:val="none" w:sz="0" w:space="0" w:color="auto"/>
          </w:divBdr>
          <w:divsChild>
            <w:div w:id="21086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95063">
      <w:bodyDiv w:val="1"/>
      <w:marLeft w:val="0"/>
      <w:marRight w:val="0"/>
      <w:marTop w:val="0"/>
      <w:marBottom w:val="0"/>
      <w:divBdr>
        <w:top w:val="none" w:sz="0" w:space="0" w:color="auto"/>
        <w:left w:val="none" w:sz="0" w:space="0" w:color="auto"/>
        <w:bottom w:val="none" w:sz="0" w:space="0" w:color="auto"/>
        <w:right w:val="none" w:sz="0" w:space="0" w:color="auto"/>
      </w:divBdr>
      <w:divsChild>
        <w:div w:id="1068455941">
          <w:marLeft w:val="0"/>
          <w:marRight w:val="0"/>
          <w:marTop w:val="0"/>
          <w:marBottom w:val="0"/>
          <w:divBdr>
            <w:top w:val="none" w:sz="0" w:space="0" w:color="auto"/>
            <w:left w:val="none" w:sz="0" w:space="0" w:color="auto"/>
            <w:bottom w:val="none" w:sz="0" w:space="0" w:color="auto"/>
            <w:right w:val="none" w:sz="0" w:space="0" w:color="auto"/>
          </w:divBdr>
          <w:divsChild>
            <w:div w:id="71758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09632">
      <w:bodyDiv w:val="1"/>
      <w:marLeft w:val="0"/>
      <w:marRight w:val="0"/>
      <w:marTop w:val="0"/>
      <w:marBottom w:val="0"/>
      <w:divBdr>
        <w:top w:val="none" w:sz="0" w:space="0" w:color="auto"/>
        <w:left w:val="none" w:sz="0" w:space="0" w:color="auto"/>
        <w:bottom w:val="none" w:sz="0" w:space="0" w:color="auto"/>
        <w:right w:val="none" w:sz="0" w:space="0" w:color="auto"/>
      </w:divBdr>
      <w:divsChild>
        <w:div w:id="1084954257">
          <w:marLeft w:val="0"/>
          <w:marRight w:val="0"/>
          <w:marTop w:val="0"/>
          <w:marBottom w:val="0"/>
          <w:divBdr>
            <w:top w:val="none" w:sz="0" w:space="0" w:color="auto"/>
            <w:left w:val="none" w:sz="0" w:space="0" w:color="auto"/>
            <w:bottom w:val="none" w:sz="0" w:space="0" w:color="auto"/>
            <w:right w:val="none" w:sz="0" w:space="0" w:color="auto"/>
          </w:divBdr>
          <w:divsChild>
            <w:div w:id="18251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91439">
      <w:bodyDiv w:val="1"/>
      <w:marLeft w:val="0"/>
      <w:marRight w:val="0"/>
      <w:marTop w:val="0"/>
      <w:marBottom w:val="0"/>
      <w:divBdr>
        <w:top w:val="none" w:sz="0" w:space="0" w:color="auto"/>
        <w:left w:val="none" w:sz="0" w:space="0" w:color="auto"/>
        <w:bottom w:val="none" w:sz="0" w:space="0" w:color="auto"/>
        <w:right w:val="none" w:sz="0" w:space="0" w:color="auto"/>
      </w:divBdr>
    </w:div>
    <w:div w:id="1535382801">
      <w:bodyDiv w:val="1"/>
      <w:marLeft w:val="0"/>
      <w:marRight w:val="0"/>
      <w:marTop w:val="0"/>
      <w:marBottom w:val="0"/>
      <w:divBdr>
        <w:top w:val="none" w:sz="0" w:space="0" w:color="auto"/>
        <w:left w:val="none" w:sz="0" w:space="0" w:color="auto"/>
        <w:bottom w:val="none" w:sz="0" w:space="0" w:color="auto"/>
        <w:right w:val="none" w:sz="0" w:space="0" w:color="auto"/>
      </w:divBdr>
      <w:divsChild>
        <w:div w:id="1349678784">
          <w:marLeft w:val="0"/>
          <w:marRight w:val="0"/>
          <w:marTop w:val="0"/>
          <w:marBottom w:val="0"/>
          <w:divBdr>
            <w:top w:val="none" w:sz="0" w:space="0" w:color="auto"/>
            <w:left w:val="none" w:sz="0" w:space="0" w:color="auto"/>
            <w:bottom w:val="none" w:sz="0" w:space="0" w:color="auto"/>
            <w:right w:val="none" w:sz="0" w:space="0" w:color="auto"/>
          </w:divBdr>
          <w:divsChild>
            <w:div w:id="118177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283">
      <w:bodyDiv w:val="1"/>
      <w:marLeft w:val="0"/>
      <w:marRight w:val="0"/>
      <w:marTop w:val="0"/>
      <w:marBottom w:val="0"/>
      <w:divBdr>
        <w:top w:val="none" w:sz="0" w:space="0" w:color="auto"/>
        <w:left w:val="none" w:sz="0" w:space="0" w:color="auto"/>
        <w:bottom w:val="none" w:sz="0" w:space="0" w:color="auto"/>
        <w:right w:val="none" w:sz="0" w:space="0" w:color="auto"/>
      </w:divBdr>
    </w:div>
    <w:div w:id="1561553029">
      <w:bodyDiv w:val="1"/>
      <w:marLeft w:val="0"/>
      <w:marRight w:val="0"/>
      <w:marTop w:val="0"/>
      <w:marBottom w:val="0"/>
      <w:divBdr>
        <w:top w:val="none" w:sz="0" w:space="0" w:color="auto"/>
        <w:left w:val="none" w:sz="0" w:space="0" w:color="auto"/>
        <w:bottom w:val="none" w:sz="0" w:space="0" w:color="auto"/>
        <w:right w:val="none" w:sz="0" w:space="0" w:color="auto"/>
      </w:divBdr>
      <w:divsChild>
        <w:div w:id="1628001678">
          <w:marLeft w:val="0"/>
          <w:marRight w:val="0"/>
          <w:marTop w:val="0"/>
          <w:marBottom w:val="0"/>
          <w:divBdr>
            <w:top w:val="none" w:sz="0" w:space="0" w:color="auto"/>
            <w:left w:val="none" w:sz="0" w:space="0" w:color="auto"/>
            <w:bottom w:val="none" w:sz="0" w:space="0" w:color="auto"/>
            <w:right w:val="none" w:sz="0" w:space="0" w:color="auto"/>
          </w:divBdr>
          <w:divsChild>
            <w:div w:id="195536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2145">
      <w:bodyDiv w:val="1"/>
      <w:marLeft w:val="0"/>
      <w:marRight w:val="0"/>
      <w:marTop w:val="0"/>
      <w:marBottom w:val="0"/>
      <w:divBdr>
        <w:top w:val="none" w:sz="0" w:space="0" w:color="auto"/>
        <w:left w:val="none" w:sz="0" w:space="0" w:color="auto"/>
        <w:bottom w:val="none" w:sz="0" w:space="0" w:color="auto"/>
        <w:right w:val="none" w:sz="0" w:space="0" w:color="auto"/>
      </w:divBdr>
      <w:divsChild>
        <w:div w:id="293407003">
          <w:marLeft w:val="0"/>
          <w:marRight w:val="0"/>
          <w:marTop w:val="0"/>
          <w:marBottom w:val="0"/>
          <w:divBdr>
            <w:top w:val="none" w:sz="0" w:space="0" w:color="auto"/>
            <w:left w:val="none" w:sz="0" w:space="0" w:color="auto"/>
            <w:bottom w:val="none" w:sz="0" w:space="0" w:color="auto"/>
            <w:right w:val="none" w:sz="0" w:space="0" w:color="auto"/>
          </w:divBdr>
          <w:divsChild>
            <w:div w:id="4520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39408">
      <w:bodyDiv w:val="1"/>
      <w:marLeft w:val="0"/>
      <w:marRight w:val="0"/>
      <w:marTop w:val="0"/>
      <w:marBottom w:val="0"/>
      <w:divBdr>
        <w:top w:val="none" w:sz="0" w:space="0" w:color="auto"/>
        <w:left w:val="none" w:sz="0" w:space="0" w:color="auto"/>
        <w:bottom w:val="none" w:sz="0" w:space="0" w:color="auto"/>
        <w:right w:val="none" w:sz="0" w:space="0" w:color="auto"/>
      </w:divBdr>
    </w:div>
    <w:div w:id="1594775434">
      <w:bodyDiv w:val="1"/>
      <w:marLeft w:val="0"/>
      <w:marRight w:val="0"/>
      <w:marTop w:val="0"/>
      <w:marBottom w:val="0"/>
      <w:divBdr>
        <w:top w:val="none" w:sz="0" w:space="0" w:color="auto"/>
        <w:left w:val="none" w:sz="0" w:space="0" w:color="auto"/>
        <w:bottom w:val="none" w:sz="0" w:space="0" w:color="auto"/>
        <w:right w:val="none" w:sz="0" w:space="0" w:color="auto"/>
      </w:divBdr>
      <w:divsChild>
        <w:div w:id="1507013548">
          <w:marLeft w:val="0"/>
          <w:marRight w:val="0"/>
          <w:marTop w:val="0"/>
          <w:marBottom w:val="0"/>
          <w:divBdr>
            <w:top w:val="none" w:sz="0" w:space="0" w:color="auto"/>
            <w:left w:val="none" w:sz="0" w:space="0" w:color="auto"/>
            <w:bottom w:val="none" w:sz="0" w:space="0" w:color="auto"/>
            <w:right w:val="none" w:sz="0" w:space="0" w:color="auto"/>
          </w:divBdr>
          <w:divsChild>
            <w:div w:id="59714862">
              <w:marLeft w:val="0"/>
              <w:marRight w:val="0"/>
              <w:marTop w:val="0"/>
              <w:marBottom w:val="0"/>
              <w:divBdr>
                <w:top w:val="none" w:sz="0" w:space="0" w:color="auto"/>
                <w:left w:val="none" w:sz="0" w:space="0" w:color="auto"/>
                <w:bottom w:val="none" w:sz="0" w:space="0" w:color="auto"/>
                <w:right w:val="none" w:sz="0" w:space="0" w:color="auto"/>
              </w:divBdr>
            </w:div>
            <w:div w:id="1505513121">
              <w:marLeft w:val="0"/>
              <w:marRight w:val="0"/>
              <w:marTop w:val="0"/>
              <w:marBottom w:val="0"/>
              <w:divBdr>
                <w:top w:val="none" w:sz="0" w:space="0" w:color="auto"/>
                <w:left w:val="none" w:sz="0" w:space="0" w:color="auto"/>
                <w:bottom w:val="none" w:sz="0" w:space="0" w:color="auto"/>
                <w:right w:val="none" w:sz="0" w:space="0" w:color="auto"/>
              </w:divBdr>
            </w:div>
            <w:div w:id="585652423">
              <w:marLeft w:val="0"/>
              <w:marRight w:val="0"/>
              <w:marTop w:val="0"/>
              <w:marBottom w:val="0"/>
              <w:divBdr>
                <w:top w:val="none" w:sz="0" w:space="0" w:color="auto"/>
                <w:left w:val="none" w:sz="0" w:space="0" w:color="auto"/>
                <w:bottom w:val="none" w:sz="0" w:space="0" w:color="auto"/>
                <w:right w:val="none" w:sz="0" w:space="0" w:color="auto"/>
              </w:divBdr>
            </w:div>
            <w:div w:id="1731072463">
              <w:marLeft w:val="0"/>
              <w:marRight w:val="0"/>
              <w:marTop w:val="0"/>
              <w:marBottom w:val="0"/>
              <w:divBdr>
                <w:top w:val="none" w:sz="0" w:space="0" w:color="auto"/>
                <w:left w:val="none" w:sz="0" w:space="0" w:color="auto"/>
                <w:bottom w:val="none" w:sz="0" w:space="0" w:color="auto"/>
                <w:right w:val="none" w:sz="0" w:space="0" w:color="auto"/>
              </w:divBdr>
            </w:div>
            <w:div w:id="1304579699">
              <w:marLeft w:val="0"/>
              <w:marRight w:val="0"/>
              <w:marTop w:val="0"/>
              <w:marBottom w:val="0"/>
              <w:divBdr>
                <w:top w:val="none" w:sz="0" w:space="0" w:color="auto"/>
                <w:left w:val="none" w:sz="0" w:space="0" w:color="auto"/>
                <w:bottom w:val="none" w:sz="0" w:space="0" w:color="auto"/>
                <w:right w:val="none" w:sz="0" w:space="0" w:color="auto"/>
              </w:divBdr>
            </w:div>
            <w:div w:id="1113941646">
              <w:marLeft w:val="0"/>
              <w:marRight w:val="0"/>
              <w:marTop w:val="0"/>
              <w:marBottom w:val="0"/>
              <w:divBdr>
                <w:top w:val="none" w:sz="0" w:space="0" w:color="auto"/>
                <w:left w:val="none" w:sz="0" w:space="0" w:color="auto"/>
                <w:bottom w:val="none" w:sz="0" w:space="0" w:color="auto"/>
                <w:right w:val="none" w:sz="0" w:space="0" w:color="auto"/>
              </w:divBdr>
            </w:div>
            <w:div w:id="1993673479">
              <w:marLeft w:val="0"/>
              <w:marRight w:val="0"/>
              <w:marTop w:val="0"/>
              <w:marBottom w:val="0"/>
              <w:divBdr>
                <w:top w:val="none" w:sz="0" w:space="0" w:color="auto"/>
                <w:left w:val="none" w:sz="0" w:space="0" w:color="auto"/>
                <w:bottom w:val="none" w:sz="0" w:space="0" w:color="auto"/>
                <w:right w:val="none" w:sz="0" w:space="0" w:color="auto"/>
              </w:divBdr>
            </w:div>
            <w:div w:id="6943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sChild>
        <w:div w:id="1794859514">
          <w:marLeft w:val="0"/>
          <w:marRight w:val="0"/>
          <w:marTop w:val="0"/>
          <w:marBottom w:val="0"/>
          <w:divBdr>
            <w:top w:val="none" w:sz="0" w:space="0" w:color="auto"/>
            <w:left w:val="none" w:sz="0" w:space="0" w:color="auto"/>
            <w:bottom w:val="none" w:sz="0" w:space="0" w:color="auto"/>
            <w:right w:val="none" w:sz="0" w:space="0" w:color="auto"/>
          </w:divBdr>
          <w:divsChild>
            <w:div w:id="4158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9004">
      <w:bodyDiv w:val="1"/>
      <w:marLeft w:val="0"/>
      <w:marRight w:val="0"/>
      <w:marTop w:val="0"/>
      <w:marBottom w:val="0"/>
      <w:divBdr>
        <w:top w:val="none" w:sz="0" w:space="0" w:color="auto"/>
        <w:left w:val="none" w:sz="0" w:space="0" w:color="auto"/>
        <w:bottom w:val="none" w:sz="0" w:space="0" w:color="auto"/>
        <w:right w:val="none" w:sz="0" w:space="0" w:color="auto"/>
      </w:divBdr>
      <w:divsChild>
        <w:div w:id="2129084960">
          <w:marLeft w:val="0"/>
          <w:marRight w:val="0"/>
          <w:marTop w:val="0"/>
          <w:marBottom w:val="0"/>
          <w:divBdr>
            <w:top w:val="none" w:sz="0" w:space="0" w:color="auto"/>
            <w:left w:val="none" w:sz="0" w:space="0" w:color="auto"/>
            <w:bottom w:val="none" w:sz="0" w:space="0" w:color="auto"/>
            <w:right w:val="none" w:sz="0" w:space="0" w:color="auto"/>
          </w:divBdr>
          <w:divsChild>
            <w:div w:id="10856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1871">
      <w:bodyDiv w:val="1"/>
      <w:marLeft w:val="0"/>
      <w:marRight w:val="0"/>
      <w:marTop w:val="0"/>
      <w:marBottom w:val="0"/>
      <w:divBdr>
        <w:top w:val="none" w:sz="0" w:space="0" w:color="auto"/>
        <w:left w:val="none" w:sz="0" w:space="0" w:color="auto"/>
        <w:bottom w:val="none" w:sz="0" w:space="0" w:color="auto"/>
        <w:right w:val="none" w:sz="0" w:space="0" w:color="auto"/>
      </w:divBdr>
      <w:divsChild>
        <w:div w:id="1903324947">
          <w:marLeft w:val="0"/>
          <w:marRight w:val="0"/>
          <w:marTop w:val="0"/>
          <w:marBottom w:val="0"/>
          <w:divBdr>
            <w:top w:val="none" w:sz="0" w:space="0" w:color="auto"/>
            <w:left w:val="none" w:sz="0" w:space="0" w:color="auto"/>
            <w:bottom w:val="none" w:sz="0" w:space="0" w:color="auto"/>
            <w:right w:val="none" w:sz="0" w:space="0" w:color="auto"/>
          </w:divBdr>
          <w:divsChild>
            <w:div w:id="2107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5084">
      <w:bodyDiv w:val="1"/>
      <w:marLeft w:val="0"/>
      <w:marRight w:val="0"/>
      <w:marTop w:val="0"/>
      <w:marBottom w:val="0"/>
      <w:divBdr>
        <w:top w:val="none" w:sz="0" w:space="0" w:color="auto"/>
        <w:left w:val="none" w:sz="0" w:space="0" w:color="auto"/>
        <w:bottom w:val="none" w:sz="0" w:space="0" w:color="auto"/>
        <w:right w:val="none" w:sz="0" w:space="0" w:color="auto"/>
      </w:divBdr>
      <w:divsChild>
        <w:div w:id="1751926481">
          <w:marLeft w:val="0"/>
          <w:marRight w:val="0"/>
          <w:marTop w:val="0"/>
          <w:marBottom w:val="0"/>
          <w:divBdr>
            <w:top w:val="none" w:sz="0" w:space="0" w:color="auto"/>
            <w:left w:val="none" w:sz="0" w:space="0" w:color="auto"/>
            <w:bottom w:val="none" w:sz="0" w:space="0" w:color="auto"/>
            <w:right w:val="none" w:sz="0" w:space="0" w:color="auto"/>
          </w:divBdr>
          <w:divsChild>
            <w:div w:id="1690643521">
              <w:marLeft w:val="0"/>
              <w:marRight w:val="0"/>
              <w:marTop w:val="0"/>
              <w:marBottom w:val="0"/>
              <w:divBdr>
                <w:top w:val="none" w:sz="0" w:space="0" w:color="auto"/>
                <w:left w:val="none" w:sz="0" w:space="0" w:color="auto"/>
                <w:bottom w:val="none" w:sz="0" w:space="0" w:color="auto"/>
                <w:right w:val="none" w:sz="0" w:space="0" w:color="auto"/>
              </w:divBdr>
            </w:div>
            <w:div w:id="1272474047">
              <w:marLeft w:val="0"/>
              <w:marRight w:val="0"/>
              <w:marTop w:val="0"/>
              <w:marBottom w:val="0"/>
              <w:divBdr>
                <w:top w:val="none" w:sz="0" w:space="0" w:color="auto"/>
                <w:left w:val="none" w:sz="0" w:space="0" w:color="auto"/>
                <w:bottom w:val="none" w:sz="0" w:space="0" w:color="auto"/>
                <w:right w:val="none" w:sz="0" w:space="0" w:color="auto"/>
              </w:divBdr>
            </w:div>
            <w:div w:id="1887833796">
              <w:marLeft w:val="0"/>
              <w:marRight w:val="0"/>
              <w:marTop w:val="0"/>
              <w:marBottom w:val="0"/>
              <w:divBdr>
                <w:top w:val="none" w:sz="0" w:space="0" w:color="auto"/>
                <w:left w:val="none" w:sz="0" w:space="0" w:color="auto"/>
                <w:bottom w:val="none" w:sz="0" w:space="0" w:color="auto"/>
                <w:right w:val="none" w:sz="0" w:space="0" w:color="auto"/>
              </w:divBdr>
            </w:div>
            <w:div w:id="2093970757">
              <w:marLeft w:val="0"/>
              <w:marRight w:val="0"/>
              <w:marTop w:val="0"/>
              <w:marBottom w:val="0"/>
              <w:divBdr>
                <w:top w:val="none" w:sz="0" w:space="0" w:color="auto"/>
                <w:left w:val="none" w:sz="0" w:space="0" w:color="auto"/>
                <w:bottom w:val="none" w:sz="0" w:space="0" w:color="auto"/>
                <w:right w:val="none" w:sz="0" w:space="0" w:color="auto"/>
              </w:divBdr>
            </w:div>
            <w:div w:id="2145154221">
              <w:marLeft w:val="0"/>
              <w:marRight w:val="0"/>
              <w:marTop w:val="0"/>
              <w:marBottom w:val="0"/>
              <w:divBdr>
                <w:top w:val="none" w:sz="0" w:space="0" w:color="auto"/>
                <w:left w:val="none" w:sz="0" w:space="0" w:color="auto"/>
                <w:bottom w:val="none" w:sz="0" w:space="0" w:color="auto"/>
                <w:right w:val="none" w:sz="0" w:space="0" w:color="auto"/>
              </w:divBdr>
            </w:div>
            <w:div w:id="797840191">
              <w:marLeft w:val="0"/>
              <w:marRight w:val="0"/>
              <w:marTop w:val="0"/>
              <w:marBottom w:val="0"/>
              <w:divBdr>
                <w:top w:val="none" w:sz="0" w:space="0" w:color="auto"/>
                <w:left w:val="none" w:sz="0" w:space="0" w:color="auto"/>
                <w:bottom w:val="none" w:sz="0" w:space="0" w:color="auto"/>
                <w:right w:val="none" w:sz="0" w:space="0" w:color="auto"/>
              </w:divBdr>
            </w:div>
            <w:div w:id="14452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9022">
      <w:bodyDiv w:val="1"/>
      <w:marLeft w:val="0"/>
      <w:marRight w:val="0"/>
      <w:marTop w:val="0"/>
      <w:marBottom w:val="0"/>
      <w:divBdr>
        <w:top w:val="none" w:sz="0" w:space="0" w:color="auto"/>
        <w:left w:val="none" w:sz="0" w:space="0" w:color="auto"/>
        <w:bottom w:val="none" w:sz="0" w:space="0" w:color="auto"/>
        <w:right w:val="none" w:sz="0" w:space="0" w:color="auto"/>
      </w:divBdr>
      <w:divsChild>
        <w:div w:id="140315591">
          <w:marLeft w:val="0"/>
          <w:marRight w:val="0"/>
          <w:marTop w:val="0"/>
          <w:marBottom w:val="0"/>
          <w:divBdr>
            <w:top w:val="none" w:sz="0" w:space="0" w:color="auto"/>
            <w:left w:val="none" w:sz="0" w:space="0" w:color="auto"/>
            <w:bottom w:val="none" w:sz="0" w:space="0" w:color="auto"/>
            <w:right w:val="none" w:sz="0" w:space="0" w:color="auto"/>
          </w:divBdr>
        </w:div>
        <w:div w:id="513230453">
          <w:marLeft w:val="0"/>
          <w:marRight w:val="0"/>
          <w:marTop w:val="0"/>
          <w:marBottom w:val="0"/>
          <w:divBdr>
            <w:top w:val="none" w:sz="0" w:space="0" w:color="auto"/>
            <w:left w:val="none" w:sz="0" w:space="0" w:color="auto"/>
            <w:bottom w:val="none" w:sz="0" w:space="0" w:color="auto"/>
            <w:right w:val="none" w:sz="0" w:space="0" w:color="auto"/>
          </w:divBdr>
        </w:div>
        <w:div w:id="630787997">
          <w:marLeft w:val="0"/>
          <w:marRight w:val="0"/>
          <w:marTop w:val="0"/>
          <w:marBottom w:val="0"/>
          <w:divBdr>
            <w:top w:val="none" w:sz="0" w:space="0" w:color="auto"/>
            <w:left w:val="none" w:sz="0" w:space="0" w:color="auto"/>
            <w:bottom w:val="none" w:sz="0" w:space="0" w:color="auto"/>
            <w:right w:val="none" w:sz="0" w:space="0" w:color="auto"/>
          </w:divBdr>
        </w:div>
        <w:div w:id="1009606063">
          <w:marLeft w:val="0"/>
          <w:marRight w:val="0"/>
          <w:marTop w:val="0"/>
          <w:marBottom w:val="0"/>
          <w:divBdr>
            <w:top w:val="none" w:sz="0" w:space="0" w:color="auto"/>
            <w:left w:val="none" w:sz="0" w:space="0" w:color="auto"/>
            <w:bottom w:val="none" w:sz="0" w:space="0" w:color="auto"/>
            <w:right w:val="none" w:sz="0" w:space="0" w:color="auto"/>
          </w:divBdr>
        </w:div>
        <w:div w:id="1408379795">
          <w:marLeft w:val="0"/>
          <w:marRight w:val="0"/>
          <w:marTop w:val="0"/>
          <w:marBottom w:val="0"/>
          <w:divBdr>
            <w:top w:val="none" w:sz="0" w:space="0" w:color="auto"/>
            <w:left w:val="none" w:sz="0" w:space="0" w:color="auto"/>
            <w:bottom w:val="none" w:sz="0" w:space="0" w:color="auto"/>
            <w:right w:val="none" w:sz="0" w:space="0" w:color="auto"/>
          </w:divBdr>
        </w:div>
        <w:div w:id="1965116510">
          <w:marLeft w:val="0"/>
          <w:marRight w:val="0"/>
          <w:marTop w:val="0"/>
          <w:marBottom w:val="0"/>
          <w:divBdr>
            <w:top w:val="none" w:sz="0" w:space="0" w:color="auto"/>
            <w:left w:val="none" w:sz="0" w:space="0" w:color="auto"/>
            <w:bottom w:val="none" w:sz="0" w:space="0" w:color="auto"/>
            <w:right w:val="none" w:sz="0" w:space="0" w:color="auto"/>
          </w:divBdr>
        </w:div>
      </w:divsChild>
    </w:div>
    <w:div w:id="1660188285">
      <w:bodyDiv w:val="1"/>
      <w:marLeft w:val="0"/>
      <w:marRight w:val="0"/>
      <w:marTop w:val="0"/>
      <w:marBottom w:val="0"/>
      <w:divBdr>
        <w:top w:val="none" w:sz="0" w:space="0" w:color="auto"/>
        <w:left w:val="none" w:sz="0" w:space="0" w:color="auto"/>
        <w:bottom w:val="none" w:sz="0" w:space="0" w:color="auto"/>
        <w:right w:val="none" w:sz="0" w:space="0" w:color="auto"/>
      </w:divBdr>
      <w:divsChild>
        <w:div w:id="1087382990">
          <w:marLeft w:val="0"/>
          <w:marRight w:val="0"/>
          <w:marTop w:val="0"/>
          <w:marBottom w:val="0"/>
          <w:divBdr>
            <w:top w:val="none" w:sz="0" w:space="0" w:color="auto"/>
            <w:left w:val="none" w:sz="0" w:space="0" w:color="auto"/>
            <w:bottom w:val="none" w:sz="0" w:space="0" w:color="auto"/>
            <w:right w:val="none" w:sz="0" w:space="0" w:color="auto"/>
          </w:divBdr>
          <w:divsChild>
            <w:div w:id="1537964981">
              <w:marLeft w:val="0"/>
              <w:marRight w:val="0"/>
              <w:marTop w:val="0"/>
              <w:marBottom w:val="0"/>
              <w:divBdr>
                <w:top w:val="none" w:sz="0" w:space="0" w:color="auto"/>
                <w:left w:val="none" w:sz="0" w:space="0" w:color="auto"/>
                <w:bottom w:val="none" w:sz="0" w:space="0" w:color="auto"/>
                <w:right w:val="none" w:sz="0" w:space="0" w:color="auto"/>
              </w:divBdr>
            </w:div>
            <w:div w:id="154807999">
              <w:marLeft w:val="0"/>
              <w:marRight w:val="0"/>
              <w:marTop w:val="0"/>
              <w:marBottom w:val="0"/>
              <w:divBdr>
                <w:top w:val="none" w:sz="0" w:space="0" w:color="auto"/>
                <w:left w:val="none" w:sz="0" w:space="0" w:color="auto"/>
                <w:bottom w:val="none" w:sz="0" w:space="0" w:color="auto"/>
                <w:right w:val="none" w:sz="0" w:space="0" w:color="auto"/>
              </w:divBdr>
            </w:div>
            <w:div w:id="2046365669">
              <w:marLeft w:val="0"/>
              <w:marRight w:val="0"/>
              <w:marTop w:val="0"/>
              <w:marBottom w:val="0"/>
              <w:divBdr>
                <w:top w:val="none" w:sz="0" w:space="0" w:color="auto"/>
                <w:left w:val="none" w:sz="0" w:space="0" w:color="auto"/>
                <w:bottom w:val="none" w:sz="0" w:space="0" w:color="auto"/>
                <w:right w:val="none" w:sz="0" w:space="0" w:color="auto"/>
              </w:divBdr>
            </w:div>
            <w:div w:id="1566529073">
              <w:marLeft w:val="0"/>
              <w:marRight w:val="0"/>
              <w:marTop w:val="0"/>
              <w:marBottom w:val="0"/>
              <w:divBdr>
                <w:top w:val="none" w:sz="0" w:space="0" w:color="auto"/>
                <w:left w:val="none" w:sz="0" w:space="0" w:color="auto"/>
                <w:bottom w:val="none" w:sz="0" w:space="0" w:color="auto"/>
                <w:right w:val="none" w:sz="0" w:space="0" w:color="auto"/>
              </w:divBdr>
            </w:div>
            <w:div w:id="9494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31751">
      <w:bodyDiv w:val="1"/>
      <w:marLeft w:val="0"/>
      <w:marRight w:val="0"/>
      <w:marTop w:val="0"/>
      <w:marBottom w:val="0"/>
      <w:divBdr>
        <w:top w:val="none" w:sz="0" w:space="0" w:color="auto"/>
        <w:left w:val="none" w:sz="0" w:space="0" w:color="auto"/>
        <w:bottom w:val="none" w:sz="0" w:space="0" w:color="auto"/>
        <w:right w:val="none" w:sz="0" w:space="0" w:color="auto"/>
      </w:divBdr>
      <w:divsChild>
        <w:div w:id="615523893">
          <w:marLeft w:val="0"/>
          <w:marRight w:val="0"/>
          <w:marTop w:val="0"/>
          <w:marBottom w:val="0"/>
          <w:divBdr>
            <w:top w:val="none" w:sz="0" w:space="0" w:color="auto"/>
            <w:left w:val="none" w:sz="0" w:space="0" w:color="auto"/>
            <w:bottom w:val="none" w:sz="0" w:space="0" w:color="auto"/>
            <w:right w:val="none" w:sz="0" w:space="0" w:color="auto"/>
          </w:divBdr>
          <w:divsChild>
            <w:div w:id="5493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5831">
      <w:bodyDiv w:val="1"/>
      <w:marLeft w:val="0"/>
      <w:marRight w:val="0"/>
      <w:marTop w:val="0"/>
      <w:marBottom w:val="0"/>
      <w:divBdr>
        <w:top w:val="none" w:sz="0" w:space="0" w:color="auto"/>
        <w:left w:val="none" w:sz="0" w:space="0" w:color="auto"/>
        <w:bottom w:val="none" w:sz="0" w:space="0" w:color="auto"/>
        <w:right w:val="none" w:sz="0" w:space="0" w:color="auto"/>
      </w:divBdr>
    </w:div>
    <w:div w:id="1674451899">
      <w:bodyDiv w:val="1"/>
      <w:marLeft w:val="0"/>
      <w:marRight w:val="0"/>
      <w:marTop w:val="0"/>
      <w:marBottom w:val="0"/>
      <w:divBdr>
        <w:top w:val="none" w:sz="0" w:space="0" w:color="auto"/>
        <w:left w:val="none" w:sz="0" w:space="0" w:color="auto"/>
        <w:bottom w:val="none" w:sz="0" w:space="0" w:color="auto"/>
        <w:right w:val="none" w:sz="0" w:space="0" w:color="auto"/>
      </w:divBdr>
      <w:divsChild>
        <w:div w:id="181285000">
          <w:marLeft w:val="0"/>
          <w:marRight w:val="0"/>
          <w:marTop w:val="0"/>
          <w:marBottom w:val="0"/>
          <w:divBdr>
            <w:top w:val="none" w:sz="0" w:space="0" w:color="auto"/>
            <w:left w:val="none" w:sz="0" w:space="0" w:color="auto"/>
            <w:bottom w:val="none" w:sz="0" w:space="0" w:color="auto"/>
            <w:right w:val="none" w:sz="0" w:space="0" w:color="auto"/>
          </w:divBdr>
          <w:divsChild>
            <w:div w:id="12984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5242">
      <w:bodyDiv w:val="1"/>
      <w:marLeft w:val="0"/>
      <w:marRight w:val="0"/>
      <w:marTop w:val="0"/>
      <w:marBottom w:val="0"/>
      <w:divBdr>
        <w:top w:val="none" w:sz="0" w:space="0" w:color="auto"/>
        <w:left w:val="none" w:sz="0" w:space="0" w:color="auto"/>
        <w:bottom w:val="none" w:sz="0" w:space="0" w:color="auto"/>
        <w:right w:val="none" w:sz="0" w:space="0" w:color="auto"/>
      </w:divBdr>
      <w:divsChild>
        <w:div w:id="452093571">
          <w:marLeft w:val="0"/>
          <w:marRight w:val="0"/>
          <w:marTop w:val="0"/>
          <w:marBottom w:val="0"/>
          <w:divBdr>
            <w:top w:val="none" w:sz="0" w:space="0" w:color="auto"/>
            <w:left w:val="none" w:sz="0" w:space="0" w:color="auto"/>
            <w:bottom w:val="none" w:sz="0" w:space="0" w:color="auto"/>
            <w:right w:val="none" w:sz="0" w:space="0" w:color="auto"/>
          </w:divBdr>
          <w:divsChild>
            <w:div w:id="20747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0209">
      <w:bodyDiv w:val="1"/>
      <w:marLeft w:val="0"/>
      <w:marRight w:val="0"/>
      <w:marTop w:val="0"/>
      <w:marBottom w:val="0"/>
      <w:divBdr>
        <w:top w:val="none" w:sz="0" w:space="0" w:color="auto"/>
        <w:left w:val="none" w:sz="0" w:space="0" w:color="auto"/>
        <w:bottom w:val="none" w:sz="0" w:space="0" w:color="auto"/>
        <w:right w:val="none" w:sz="0" w:space="0" w:color="auto"/>
      </w:divBdr>
      <w:divsChild>
        <w:div w:id="97064977">
          <w:marLeft w:val="0"/>
          <w:marRight w:val="0"/>
          <w:marTop w:val="0"/>
          <w:marBottom w:val="0"/>
          <w:divBdr>
            <w:top w:val="none" w:sz="0" w:space="0" w:color="auto"/>
            <w:left w:val="none" w:sz="0" w:space="0" w:color="auto"/>
            <w:bottom w:val="none" w:sz="0" w:space="0" w:color="auto"/>
            <w:right w:val="none" w:sz="0" w:space="0" w:color="auto"/>
          </w:divBdr>
          <w:divsChild>
            <w:div w:id="7339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1623">
      <w:bodyDiv w:val="1"/>
      <w:marLeft w:val="0"/>
      <w:marRight w:val="0"/>
      <w:marTop w:val="0"/>
      <w:marBottom w:val="0"/>
      <w:divBdr>
        <w:top w:val="none" w:sz="0" w:space="0" w:color="auto"/>
        <w:left w:val="none" w:sz="0" w:space="0" w:color="auto"/>
        <w:bottom w:val="none" w:sz="0" w:space="0" w:color="auto"/>
        <w:right w:val="none" w:sz="0" w:space="0" w:color="auto"/>
      </w:divBdr>
      <w:divsChild>
        <w:div w:id="1840458260">
          <w:marLeft w:val="0"/>
          <w:marRight w:val="0"/>
          <w:marTop w:val="0"/>
          <w:marBottom w:val="0"/>
          <w:divBdr>
            <w:top w:val="none" w:sz="0" w:space="0" w:color="auto"/>
            <w:left w:val="none" w:sz="0" w:space="0" w:color="auto"/>
            <w:bottom w:val="none" w:sz="0" w:space="0" w:color="auto"/>
            <w:right w:val="none" w:sz="0" w:space="0" w:color="auto"/>
          </w:divBdr>
          <w:divsChild>
            <w:div w:id="6635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4808">
      <w:bodyDiv w:val="1"/>
      <w:marLeft w:val="0"/>
      <w:marRight w:val="0"/>
      <w:marTop w:val="0"/>
      <w:marBottom w:val="0"/>
      <w:divBdr>
        <w:top w:val="none" w:sz="0" w:space="0" w:color="auto"/>
        <w:left w:val="none" w:sz="0" w:space="0" w:color="auto"/>
        <w:bottom w:val="none" w:sz="0" w:space="0" w:color="auto"/>
        <w:right w:val="none" w:sz="0" w:space="0" w:color="auto"/>
      </w:divBdr>
      <w:divsChild>
        <w:div w:id="500238930">
          <w:marLeft w:val="0"/>
          <w:marRight w:val="0"/>
          <w:marTop w:val="0"/>
          <w:marBottom w:val="0"/>
          <w:divBdr>
            <w:top w:val="none" w:sz="0" w:space="0" w:color="auto"/>
            <w:left w:val="none" w:sz="0" w:space="0" w:color="auto"/>
            <w:bottom w:val="none" w:sz="0" w:space="0" w:color="auto"/>
            <w:right w:val="none" w:sz="0" w:space="0" w:color="auto"/>
          </w:divBdr>
          <w:divsChild>
            <w:div w:id="1877160003">
              <w:marLeft w:val="0"/>
              <w:marRight w:val="0"/>
              <w:marTop w:val="0"/>
              <w:marBottom w:val="0"/>
              <w:divBdr>
                <w:top w:val="none" w:sz="0" w:space="0" w:color="auto"/>
                <w:left w:val="none" w:sz="0" w:space="0" w:color="auto"/>
                <w:bottom w:val="none" w:sz="0" w:space="0" w:color="auto"/>
                <w:right w:val="none" w:sz="0" w:space="0" w:color="auto"/>
              </w:divBdr>
            </w:div>
            <w:div w:id="60257214">
              <w:marLeft w:val="0"/>
              <w:marRight w:val="0"/>
              <w:marTop w:val="0"/>
              <w:marBottom w:val="0"/>
              <w:divBdr>
                <w:top w:val="none" w:sz="0" w:space="0" w:color="auto"/>
                <w:left w:val="none" w:sz="0" w:space="0" w:color="auto"/>
                <w:bottom w:val="none" w:sz="0" w:space="0" w:color="auto"/>
                <w:right w:val="none" w:sz="0" w:space="0" w:color="auto"/>
              </w:divBdr>
            </w:div>
            <w:div w:id="1686394745">
              <w:marLeft w:val="0"/>
              <w:marRight w:val="0"/>
              <w:marTop w:val="0"/>
              <w:marBottom w:val="0"/>
              <w:divBdr>
                <w:top w:val="none" w:sz="0" w:space="0" w:color="auto"/>
                <w:left w:val="none" w:sz="0" w:space="0" w:color="auto"/>
                <w:bottom w:val="none" w:sz="0" w:space="0" w:color="auto"/>
                <w:right w:val="none" w:sz="0" w:space="0" w:color="auto"/>
              </w:divBdr>
            </w:div>
            <w:div w:id="1426074870">
              <w:marLeft w:val="0"/>
              <w:marRight w:val="0"/>
              <w:marTop w:val="0"/>
              <w:marBottom w:val="0"/>
              <w:divBdr>
                <w:top w:val="none" w:sz="0" w:space="0" w:color="auto"/>
                <w:left w:val="none" w:sz="0" w:space="0" w:color="auto"/>
                <w:bottom w:val="none" w:sz="0" w:space="0" w:color="auto"/>
                <w:right w:val="none" w:sz="0" w:space="0" w:color="auto"/>
              </w:divBdr>
            </w:div>
            <w:div w:id="1987734248">
              <w:marLeft w:val="0"/>
              <w:marRight w:val="0"/>
              <w:marTop w:val="0"/>
              <w:marBottom w:val="0"/>
              <w:divBdr>
                <w:top w:val="none" w:sz="0" w:space="0" w:color="auto"/>
                <w:left w:val="none" w:sz="0" w:space="0" w:color="auto"/>
                <w:bottom w:val="none" w:sz="0" w:space="0" w:color="auto"/>
                <w:right w:val="none" w:sz="0" w:space="0" w:color="auto"/>
              </w:divBdr>
            </w:div>
            <w:div w:id="1967276431">
              <w:marLeft w:val="0"/>
              <w:marRight w:val="0"/>
              <w:marTop w:val="0"/>
              <w:marBottom w:val="0"/>
              <w:divBdr>
                <w:top w:val="none" w:sz="0" w:space="0" w:color="auto"/>
                <w:left w:val="none" w:sz="0" w:space="0" w:color="auto"/>
                <w:bottom w:val="none" w:sz="0" w:space="0" w:color="auto"/>
                <w:right w:val="none" w:sz="0" w:space="0" w:color="auto"/>
              </w:divBdr>
            </w:div>
            <w:div w:id="870922838">
              <w:marLeft w:val="0"/>
              <w:marRight w:val="0"/>
              <w:marTop w:val="0"/>
              <w:marBottom w:val="0"/>
              <w:divBdr>
                <w:top w:val="none" w:sz="0" w:space="0" w:color="auto"/>
                <w:left w:val="none" w:sz="0" w:space="0" w:color="auto"/>
                <w:bottom w:val="none" w:sz="0" w:space="0" w:color="auto"/>
                <w:right w:val="none" w:sz="0" w:space="0" w:color="auto"/>
              </w:divBdr>
            </w:div>
            <w:div w:id="460005699">
              <w:marLeft w:val="0"/>
              <w:marRight w:val="0"/>
              <w:marTop w:val="0"/>
              <w:marBottom w:val="0"/>
              <w:divBdr>
                <w:top w:val="none" w:sz="0" w:space="0" w:color="auto"/>
                <w:left w:val="none" w:sz="0" w:space="0" w:color="auto"/>
                <w:bottom w:val="none" w:sz="0" w:space="0" w:color="auto"/>
                <w:right w:val="none" w:sz="0" w:space="0" w:color="auto"/>
              </w:divBdr>
            </w:div>
            <w:div w:id="347417039">
              <w:marLeft w:val="0"/>
              <w:marRight w:val="0"/>
              <w:marTop w:val="0"/>
              <w:marBottom w:val="0"/>
              <w:divBdr>
                <w:top w:val="none" w:sz="0" w:space="0" w:color="auto"/>
                <w:left w:val="none" w:sz="0" w:space="0" w:color="auto"/>
                <w:bottom w:val="none" w:sz="0" w:space="0" w:color="auto"/>
                <w:right w:val="none" w:sz="0" w:space="0" w:color="auto"/>
              </w:divBdr>
            </w:div>
            <w:div w:id="1810589423">
              <w:marLeft w:val="0"/>
              <w:marRight w:val="0"/>
              <w:marTop w:val="0"/>
              <w:marBottom w:val="0"/>
              <w:divBdr>
                <w:top w:val="none" w:sz="0" w:space="0" w:color="auto"/>
                <w:left w:val="none" w:sz="0" w:space="0" w:color="auto"/>
                <w:bottom w:val="none" w:sz="0" w:space="0" w:color="auto"/>
                <w:right w:val="none" w:sz="0" w:space="0" w:color="auto"/>
              </w:divBdr>
            </w:div>
            <w:div w:id="2415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5476">
      <w:bodyDiv w:val="1"/>
      <w:marLeft w:val="0"/>
      <w:marRight w:val="0"/>
      <w:marTop w:val="0"/>
      <w:marBottom w:val="0"/>
      <w:divBdr>
        <w:top w:val="none" w:sz="0" w:space="0" w:color="auto"/>
        <w:left w:val="none" w:sz="0" w:space="0" w:color="auto"/>
        <w:bottom w:val="none" w:sz="0" w:space="0" w:color="auto"/>
        <w:right w:val="none" w:sz="0" w:space="0" w:color="auto"/>
      </w:divBdr>
      <w:divsChild>
        <w:div w:id="1424842835">
          <w:marLeft w:val="0"/>
          <w:marRight w:val="0"/>
          <w:marTop w:val="0"/>
          <w:marBottom w:val="0"/>
          <w:divBdr>
            <w:top w:val="none" w:sz="0" w:space="0" w:color="auto"/>
            <w:left w:val="none" w:sz="0" w:space="0" w:color="auto"/>
            <w:bottom w:val="none" w:sz="0" w:space="0" w:color="auto"/>
            <w:right w:val="none" w:sz="0" w:space="0" w:color="auto"/>
          </w:divBdr>
          <w:divsChild>
            <w:div w:id="613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10049">
      <w:bodyDiv w:val="1"/>
      <w:marLeft w:val="0"/>
      <w:marRight w:val="0"/>
      <w:marTop w:val="0"/>
      <w:marBottom w:val="0"/>
      <w:divBdr>
        <w:top w:val="none" w:sz="0" w:space="0" w:color="auto"/>
        <w:left w:val="none" w:sz="0" w:space="0" w:color="auto"/>
        <w:bottom w:val="none" w:sz="0" w:space="0" w:color="auto"/>
        <w:right w:val="none" w:sz="0" w:space="0" w:color="auto"/>
      </w:divBdr>
      <w:divsChild>
        <w:div w:id="1685739192">
          <w:marLeft w:val="0"/>
          <w:marRight w:val="0"/>
          <w:marTop w:val="0"/>
          <w:marBottom w:val="0"/>
          <w:divBdr>
            <w:top w:val="none" w:sz="0" w:space="0" w:color="auto"/>
            <w:left w:val="none" w:sz="0" w:space="0" w:color="auto"/>
            <w:bottom w:val="none" w:sz="0" w:space="0" w:color="auto"/>
            <w:right w:val="none" w:sz="0" w:space="0" w:color="auto"/>
          </w:divBdr>
          <w:divsChild>
            <w:div w:id="9668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49107">
      <w:bodyDiv w:val="1"/>
      <w:marLeft w:val="0"/>
      <w:marRight w:val="0"/>
      <w:marTop w:val="0"/>
      <w:marBottom w:val="0"/>
      <w:divBdr>
        <w:top w:val="none" w:sz="0" w:space="0" w:color="auto"/>
        <w:left w:val="none" w:sz="0" w:space="0" w:color="auto"/>
        <w:bottom w:val="none" w:sz="0" w:space="0" w:color="auto"/>
        <w:right w:val="none" w:sz="0" w:space="0" w:color="auto"/>
      </w:divBdr>
    </w:div>
    <w:div w:id="1729567027">
      <w:bodyDiv w:val="1"/>
      <w:marLeft w:val="0"/>
      <w:marRight w:val="0"/>
      <w:marTop w:val="0"/>
      <w:marBottom w:val="0"/>
      <w:divBdr>
        <w:top w:val="none" w:sz="0" w:space="0" w:color="auto"/>
        <w:left w:val="none" w:sz="0" w:space="0" w:color="auto"/>
        <w:bottom w:val="none" w:sz="0" w:space="0" w:color="auto"/>
        <w:right w:val="none" w:sz="0" w:space="0" w:color="auto"/>
      </w:divBdr>
      <w:divsChild>
        <w:div w:id="1839926622">
          <w:marLeft w:val="0"/>
          <w:marRight w:val="0"/>
          <w:marTop w:val="0"/>
          <w:marBottom w:val="0"/>
          <w:divBdr>
            <w:top w:val="none" w:sz="0" w:space="0" w:color="auto"/>
            <w:left w:val="none" w:sz="0" w:space="0" w:color="auto"/>
            <w:bottom w:val="none" w:sz="0" w:space="0" w:color="auto"/>
            <w:right w:val="none" w:sz="0" w:space="0" w:color="auto"/>
          </w:divBdr>
          <w:divsChild>
            <w:div w:id="18807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7189">
      <w:bodyDiv w:val="1"/>
      <w:marLeft w:val="0"/>
      <w:marRight w:val="0"/>
      <w:marTop w:val="0"/>
      <w:marBottom w:val="0"/>
      <w:divBdr>
        <w:top w:val="none" w:sz="0" w:space="0" w:color="auto"/>
        <w:left w:val="none" w:sz="0" w:space="0" w:color="auto"/>
        <w:bottom w:val="none" w:sz="0" w:space="0" w:color="auto"/>
        <w:right w:val="none" w:sz="0" w:space="0" w:color="auto"/>
      </w:divBdr>
      <w:divsChild>
        <w:div w:id="1987735269">
          <w:marLeft w:val="0"/>
          <w:marRight w:val="0"/>
          <w:marTop w:val="0"/>
          <w:marBottom w:val="0"/>
          <w:divBdr>
            <w:top w:val="none" w:sz="0" w:space="0" w:color="auto"/>
            <w:left w:val="none" w:sz="0" w:space="0" w:color="auto"/>
            <w:bottom w:val="none" w:sz="0" w:space="0" w:color="auto"/>
            <w:right w:val="none" w:sz="0" w:space="0" w:color="auto"/>
          </w:divBdr>
          <w:divsChild>
            <w:div w:id="15106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9067">
      <w:bodyDiv w:val="1"/>
      <w:marLeft w:val="0"/>
      <w:marRight w:val="0"/>
      <w:marTop w:val="0"/>
      <w:marBottom w:val="0"/>
      <w:divBdr>
        <w:top w:val="none" w:sz="0" w:space="0" w:color="auto"/>
        <w:left w:val="none" w:sz="0" w:space="0" w:color="auto"/>
        <w:bottom w:val="none" w:sz="0" w:space="0" w:color="auto"/>
        <w:right w:val="none" w:sz="0" w:space="0" w:color="auto"/>
      </w:divBdr>
      <w:divsChild>
        <w:div w:id="150609273">
          <w:marLeft w:val="0"/>
          <w:marRight w:val="0"/>
          <w:marTop w:val="0"/>
          <w:marBottom w:val="0"/>
          <w:divBdr>
            <w:top w:val="none" w:sz="0" w:space="0" w:color="auto"/>
            <w:left w:val="none" w:sz="0" w:space="0" w:color="auto"/>
            <w:bottom w:val="none" w:sz="0" w:space="0" w:color="auto"/>
            <w:right w:val="none" w:sz="0" w:space="0" w:color="auto"/>
          </w:divBdr>
        </w:div>
        <w:div w:id="1119684087">
          <w:marLeft w:val="0"/>
          <w:marRight w:val="0"/>
          <w:marTop w:val="0"/>
          <w:marBottom w:val="0"/>
          <w:divBdr>
            <w:top w:val="none" w:sz="0" w:space="0" w:color="auto"/>
            <w:left w:val="none" w:sz="0" w:space="0" w:color="auto"/>
            <w:bottom w:val="none" w:sz="0" w:space="0" w:color="auto"/>
            <w:right w:val="none" w:sz="0" w:space="0" w:color="auto"/>
          </w:divBdr>
        </w:div>
        <w:div w:id="1169755926">
          <w:marLeft w:val="0"/>
          <w:marRight w:val="0"/>
          <w:marTop w:val="0"/>
          <w:marBottom w:val="0"/>
          <w:divBdr>
            <w:top w:val="none" w:sz="0" w:space="0" w:color="auto"/>
            <w:left w:val="none" w:sz="0" w:space="0" w:color="auto"/>
            <w:bottom w:val="none" w:sz="0" w:space="0" w:color="auto"/>
            <w:right w:val="none" w:sz="0" w:space="0" w:color="auto"/>
          </w:divBdr>
        </w:div>
        <w:div w:id="1288199891">
          <w:marLeft w:val="0"/>
          <w:marRight w:val="0"/>
          <w:marTop w:val="0"/>
          <w:marBottom w:val="0"/>
          <w:divBdr>
            <w:top w:val="none" w:sz="0" w:space="0" w:color="auto"/>
            <w:left w:val="none" w:sz="0" w:space="0" w:color="auto"/>
            <w:bottom w:val="none" w:sz="0" w:space="0" w:color="auto"/>
            <w:right w:val="none" w:sz="0" w:space="0" w:color="auto"/>
          </w:divBdr>
        </w:div>
        <w:div w:id="1310750912">
          <w:marLeft w:val="0"/>
          <w:marRight w:val="0"/>
          <w:marTop w:val="0"/>
          <w:marBottom w:val="0"/>
          <w:divBdr>
            <w:top w:val="none" w:sz="0" w:space="0" w:color="auto"/>
            <w:left w:val="none" w:sz="0" w:space="0" w:color="auto"/>
            <w:bottom w:val="none" w:sz="0" w:space="0" w:color="auto"/>
            <w:right w:val="none" w:sz="0" w:space="0" w:color="auto"/>
          </w:divBdr>
        </w:div>
        <w:div w:id="1415055636">
          <w:marLeft w:val="0"/>
          <w:marRight w:val="0"/>
          <w:marTop w:val="0"/>
          <w:marBottom w:val="0"/>
          <w:divBdr>
            <w:top w:val="none" w:sz="0" w:space="0" w:color="auto"/>
            <w:left w:val="none" w:sz="0" w:space="0" w:color="auto"/>
            <w:bottom w:val="none" w:sz="0" w:space="0" w:color="auto"/>
            <w:right w:val="none" w:sz="0" w:space="0" w:color="auto"/>
          </w:divBdr>
        </w:div>
      </w:divsChild>
    </w:div>
    <w:div w:id="1787502644">
      <w:bodyDiv w:val="1"/>
      <w:marLeft w:val="0"/>
      <w:marRight w:val="0"/>
      <w:marTop w:val="0"/>
      <w:marBottom w:val="0"/>
      <w:divBdr>
        <w:top w:val="none" w:sz="0" w:space="0" w:color="auto"/>
        <w:left w:val="none" w:sz="0" w:space="0" w:color="auto"/>
        <w:bottom w:val="none" w:sz="0" w:space="0" w:color="auto"/>
        <w:right w:val="none" w:sz="0" w:space="0" w:color="auto"/>
      </w:divBdr>
      <w:divsChild>
        <w:div w:id="1002046754">
          <w:marLeft w:val="0"/>
          <w:marRight w:val="0"/>
          <w:marTop w:val="0"/>
          <w:marBottom w:val="0"/>
          <w:divBdr>
            <w:top w:val="none" w:sz="0" w:space="0" w:color="auto"/>
            <w:left w:val="none" w:sz="0" w:space="0" w:color="auto"/>
            <w:bottom w:val="none" w:sz="0" w:space="0" w:color="auto"/>
            <w:right w:val="none" w:sz="0" w:space="0" w:color="auto"/>
          </w:divBdr>
          <w:divsChild>
            <w:div w:id="193115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161">
      <w:bodyDiv w:val="1"/>
      <w:marLeft w:val="0"/>
      <w:marRight w:val="0"/>
      <w:marTop w:val="0"/>
      <w:marBottom w:val="0"/>
      <w:divBdr>
        <w:top w:val="none" w:sz="0" w:space="0" w:color="auto"/>
        <w:left w:val="none" w:sz="0" w:space="0" w:color="auto"/>
        <w:bottom w:val="none" w:sz="0" w:space="0" w:color="auto"/>
        <w:right w:val="none" w:sz="0" w:space="0" w:color="auto"/>
      </w:divBdr>
      <w:divsChild>
        <w:div w:id="156191208">
          <w:marLeft w:val="0"/>
          <w:marRight w:val="0"/>
          <w:marTop w:val="0"/>
          <w:marBottom w:val="0"/>
          <w:divBdr>
            <w:top w:val="none" w:sz="0" w:space="0" w:color="auto"/>
            <w:left w:val="none" w:sz="0" w:space="0" w:color="auto"/>
            <w:bottom w:val="none" w:sz="0" w:space="0" w:color="auto"/>
            <w:right w:val="none" w:sz="0" w:space="0" w:color="auto"/>
          </w:divBdr>
          <w:divsChild>
            <w:div w:id="188771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4267">
      <w:bodyDiv w:val="1"/>
      <w:marLeft w:val="0"/>
      <w:marRight w:val="0"/>
      <w:marTop w:val="0"/>
      <w:marBottom w:val="0"/>
      <w:divBdr>
        <w:top w:val="none" w:sz="0" w:space="0" w:color="auto"/>
        <w:left w:val="none" w:sz="0" w:space="0" w:color="auto"/>
        <w:bottom w:val="none" w:sz="0" w:space="0" w:color="auto"/>
        <w:right w:val="none" w:sz="0" w:space="0" w:color="auto"/>
      </w:divBdr>
      <w:divsChild>
        <w:div w:id="136993844">
          <w:marLeft w:val="0"/>
          <w:marRight w:val="0"/>
          <w:marTop w:val="0"/>
          <w:marBottom w:val="0"/>
          <w:divBdr>
            <w:top w:val="none" w:sz="0" w:space="0" w:color="auto"/>
            <w:left w:val="none" w:sz="0" w:space="0" w:color="auto"/>
            <w:bottom w:val="none" w:sz="0" w:space="0" w:color="auto"/>
            <w:right w:val="none" w:sz="0" w:space="0" w:color="auto"/>
          </w:divBdr>
          <w:divsChild>
            <w:div w:id="12565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37334">
      <w:bodyDiv w:val="1"/>
      <w:marLeft w:val="0"/>
      <w:marRight w:val="0"/>
      <w:marTop w:val="0"/>
      <w:marBottom w:val="0"/>
      <w:divBdr>
        <w:top w:val="none" w:sz="0" w:space="0" w:color="auto"/>
        <w:left w:val="none" w:sz="0" w:space="0" w:color="auto"/>
        <w:bottom w:val="none" w:sz="0" w:space="0" w:color="auto"/>
        <w:right w:val="none" w:sz="0" w:space="0" w:color="auto"/>
      </w:divBdr>
      <w:divsChild>
        <w:div w:id="1941598869">
          <w:marLeft w:val="0"/>
          <w:marRight w:val="0"/>
          <w:marTop w:val="0"/>
          <w:marBottom w:val="0"/>
          <w:divBdr>
            <w:top w:val="none" w:sz="0" w:space="0" w:color="auto"/>
            <w:left w:val="none" w:sz="0" w:space="0" w:color="auto"/>
            <w:bottom w:val="none" w:sz="0" w:space="0" w:color="auto"/>
            <w:right w:val="none" w:sz="0" w:space="0" w:color="auto"/>
          </w:divBdr>
          <w:divsChild>
            <w:div w:id="161361586">
              <w:marLeft w:val="0"/>
              <w:marRight w:val="0"/>
              <w:marTop w:val="0"/>
              <w:marBottom w:val="0"/>
              <w:divBdr>
                <w:top w:val="none" w:sz="0" w:space="0" w:color="auto"/>
                <w:left w:val="none" w:sz="0" w:space="0" w:color="auto"/>
                <w:bottom w:val="none" w:sz="0" w:space="0" w:color="auto"/>
                <w:right w:val="none" w:sz="0" w:space="0" w:color="auto"/>
              </w:divBdr>
            </w:div>
            <w:div w:id="1904103543">
              <w:marLeft w:val="0"/>
              <w:marRight w:val="0"/>
              <w:marTop w:val="0"/>
              <w:marBottom w:val="0"/>
              <w:divBdr>
                <w:top w:val="none" w:sz="0" w:space="0" w:color="auto"/>
                <w:left w:val="none" w:sz="0" w:space="0" w:color="auto"/>
                <w:bottom w:val="none" w:sz="0" w:space="0" w:color="auto"/>
                <w:right w:val="none" w:sz="0" w:space="0" w:color="auto"/>
              </w:divBdr>
            </w:div>
            <w:div w:id="2038890625">
              <w:marLeft w:val="0"/>
              <w:marRight w:val="0"/>
              <w:marTop w:val="0"/>
              <w:marBottom w:val="0"/>
              <w:divBdr>
                <w:top w:val="none" w:sz="0" w:space="0" w:color="auto"/>
                <w:left w:val="none" w:sz="0" w:space="0" w:color="auto"/>
                <w:bottom w:val="none" w:sz="0" w:space="0" w:color="auto"/>
                <w:right w:val="none" w:sz="0" w:space="0" w:color="auto"/>
              </w:divBdr>
            </w:div>
            <w:div w:id="1849098283">
              <w:marLeft w:val="0"/>
              <w:marRight w:val="0"/>
              <w:marTop w:val="0"/>
              <w:marBottom w:val="0"/>
              <w:divBdr>
                <w:top w:val="none" w:sz="0" w:space="0" w:color="auto"/>
                <w:left w:val="none" w:sz="0" w:space="0" w:color="auto"/>
                <w:bottom w:val="none" w:sz="0" w:space="0" w:color="auto"/>
                <w:right w:val="none" w:sz="0" w:space="0" w:color="auto"/>
              </w:divBdr>
            </w:div>
            <w:div w:id="1851720036">
              <w:marLeft w:val="0"/>
              <w:marRight w:val="0"/>
              <w:marTop w:val="0"/>
              <w:marBottom w:val="0"/>
              <w:divBdr>
                <w:top w:val="none" w:sz="0" w:space="0" w:color="auto"/>
                <w:left w:val="none" w:sz="0" w:space="0" w:color="auto"/>
                <w:bottom w:val="none" w:sz="0" w:space="0" w:color="auto"/>
                <w:right w:val="none" w:sz="0" w:space="0" w:color="auto"/>
              </w:divBdr>
            </w:div>
            <w:div w:id="1519199719">
              <w:marLeft w:val="0"/>
              <w:marRight w:val="0"/>
              <w:marTop w:val="0"/>
              <w:marBottom w:val="0"/>
              <w:divBdr>
                <w:top w:val="none" w:sz="0" w:space="0" w:color="auto"/>
                <w:left w:val="none" w:sz="0" w:space="0" w:color="auto"/>
                <w:bottom w:val="none" w:sz="0" w:space="0" w:color="auto"/>
                <w:right w:val="none" w:sz="0" w:space="0" w:color="auto"/>
              </w:divBdr>
            </w:div>
            <w:div w:id="473176995">
              <w:marLeft w:val="0"/>
              <w:marRight w:val="0"/>
              <w:marTop w:val="0"/>
              <w:marBottom w:val="0"/>
              <w:divBdr>
                <w:top w:val="none" w:sz="0" w:space="0" w:color="auto"/>
                <w:left w:val="none" w:sz="0" w:space="0" w:color="auto"/>
                <w:bottom w:val="none" w:sz="0" w:space="0" w:color="auto"/>
                <w:right w:val="none" w:sz="0" w:space="0" w:color="auto"/>
              </w:divBdr>
            </w:div>
            <w:div w:id="1116019552">
              <w:marLeft w:val="0"/>
              <w:marRight w:val="0"/>
              <w:marTop w:val="0"/>
              <w:marBottom w:val="0"/>
              <w:divBdr>
                <w:top w:val="none" w:sz="0" w:space="0" w:color="auto"/>
                <w:left w:val="none" w:sz="0" w:space="0" w:color="auto"/>
                <w:bottom w:val="none" w:sz="0" w:space="0" w:color="auto"/>
                <w:right w:val="none" w:sz="0" w:space="0" w:color="auto"/>
              </w:divBdr>
            </w:div>
            <w:div w:id="1238327337">
              <w:marLeft w:val="0"/>
              <w:marRight w:val="0"/>
              <w:marTop w:val="0"/>
              <w:marBottom w:val="0"/>
              <w:divBdr>
                <w:top w:val="none" w:sz="0" w:space="0" w:color="auto"/>
                <w:left w:val="none" w:sz="0" w:space="0" w:color="auto"/>
                <w:bottom w:val="none" w:sz="0" w:space="0" w:color="auto"/>
                <w:right w:val="none" w:sz="0" w:space="0" w:color="auto"/>
              </w:divBdr>
            </w:div>
            <w:div w:id="974605691">
              <w:marLeft w:val="0"/>
              <w:marRight w:val="0"/>
              <w:marTop w:val="0"/>
              <w:marBottom w:val="0"/>
              <w:divBdr>
                <w:top w:val="none" w:sz="0" w:space="0" w:color="auto"/>
                <w:left w:val="none" w:sz="0" w:space="0" w:color="auto"/>
                <w:bottom w:val="none" w:sz="0" w:space="0" w:color="auto"/>
                <w:right w:val="none" w:sz="0" w:space="0" w:color="auto"/>
              </w:divBdr>
            </w:div>
            <w:div w:id="417988822">
              <w:marLeft w:val="0"/>
              <w:marRight w:val="0"/>
              <w:marTop w:val="0"/>
              <w:marBottom w:val="0"/>
              <w:divBdr>
                <w:top w:val="none" w:sz="0" w:space="0" w:color="auto"/>
                <w:left w:val="none" w:sz="0" w:space="0" w:color="auto"/>
                <w:bottom w:val="none" w:sz="0" w:space="0" w:color="auto"/>
                <w:right w:val="none" w:sz="0" w:space="0" w:color="auto"/>
              </w:divBdr>
            </w:div>
            <w:div w:id="746153931">
              <w:marLeft w:val="0"/>
              <w:marRight w:val="0"/>
              <w:marTop w:val="0"/>
              <w:marBottom w:val="0"/>
              <w:divBdr>
                <w:top w:val="none" w:sz="0" w:space="0" w:color="auto"/>
                <w:left w:val="none" w:sz="0" w:space="0" w:color="auto"/>
                <w:bottom w:val="none" w:sz="0" w:space="0" w:color="auto"/>
                <w:right w:val="none" w:sz="0" w:space="0" w:color="auto"/>
              </w:divBdr>
            </w:div>
            <w:div w:id="18934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3006">
      <w:bodyDiv w:val="1"/>
      <w:marLeft w:val="0"/>
      <w:marRight w:val="0"/>
      <w:marTop w:val="0"/>
      <w:marBottom w:val="0"/>
      <w:divBdr>
        <w:top w:val="none" w:sz="0" w:space="0" w:color="auto"/>
        <w:left w:val="none" w:sz="0" w:space="0" w:color="auto"/>
        <w:bottom w:val="none" w:sz="0" w:space="0" w:color="auto"/>
        <w:right w:val="none" w:sz="0" w:space="0" w:color="auto"/>
      </w:divBdr>
      <w:divsChild>
        <w:div w:id="565915390">
          <w:marLeft w:val="0"/>
          <w:marRight w:val="0"/>
          <w:marTop w:val="0"/>
          <w:marBottom w:val="0"/>
          <w:divBdr>
            <w:top w:val="none" w:sz="0" w:space="0" w:color="auto"/>
            <w:left w:val="none" w:sz="0" w:space="0" w:color="auto"/>
            <w:bottom w:val="none" w:sz="0" w:space="0" w:color="auto"/>
            <w:right w:val="none" w:sz="0" w:space="0" w:color="auto"/>
          </w:divBdr>
          <w:divsChild>
            <w:div w:id="18141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40842">
      <w:bodyDiv w:val="1"/>
      <w:marLeft w:val="0"/>
      <w:marRight w:val="0"/>
      <w:marTop w:val="0"/>
      <w:marBottom w:val="0"/>
      <w:divBdr>
        <w:top w:val="none" w:sz="0" w:space="0" w:color="auto"/>
        <w:left w:val="none" w:sz="0" w:space="0" w:color="auto"/>
        <w:bottom w:val="none" w:sz="0" w:space="0" w:color="auto"/>
        <w:right w:val="none" w:sz="0" w:space="0" w:color="auto"/>
      </w:divBdr>
      <w:divsChild>
        <w:div w:id="1508062011">
          <w:marLeft w:val="0"/>
          <w:marRight w:val="0"/>
          <w:marTop w:val="0"/>
          <w:marBottom w:val="0"/>
          <w:divBdr>
            <w:top w:val="none" w:sz="0" w:space="0" w:color="auto"/>
            <w:left w:val="none" w:sz="0" w:space="0" w:color="auto"/>
            <w:bottom w:val="none" w:sz="0" w:space="0" w:color="auto"/>
            <w:right w:val="none" w:sz="0" w:space="0" w:color="auto"/>
          </w:divBdr>
          <w:divsChild>
            <w:div w:id="12007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095">
      <w:bodyDiv w:val="1"/>
      <w:marLeft w:val="0"/>
      <w:marRight w:val="0"/>
      <w:marTop w:val="0"/>
      <w:marBottom w:val="0"/>
      <w:divBdr>
        <w:top w:val="none" w:sz="0" w:space="0" w:color="auto"/>
        <w:left w:val="none" w:sz="0" w:space="0" w:color="auto"/>
        <w:bottom w:val="none" w:sz="0" w:space="0" w:color="auto"/>
        <w:right w:val="none" w:sz="0" w:space="0" w:color="auto"/>
      </w:divBdr>
      <w:divsChild>
        <w:div w:id="825705096">
          <w:marLeft w:val="0"/>
          <w:marRight w:val="0"/>
          <w:marTop w:val="0"/>
          <w:marBottom w:val="0"/>
          <w:divBdr>
            <w:top w:val="none" w:sz="0" w:space="0" w:color="auto"/>
            <w:left w:val="none" w:sz="0" w:space="0" w:color="auto"/>
            <w:bottom w:val="none" w:sz="0" w:space="0" w:color="auto"/>
            <w:right w:val="none" w:sz="0" w:space="0" w:color="auto"/>
          </w:divBdr>
          <w:divsChild>
            <w:div w:id="83095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67323">
      <w:bodyDiv w:val="1"/>
      <w:marLeft w:val="0"/>
      <w:marRight w:val="0"/>
      <w:marTop w:val="0"/>
      <w:marBottom w:val="0"/>
      <w:divBdr>
        <w:top w:val="none" w:sz="0" w:space="0" w:color="auto"/>
        <w:left w:val="none" w:sz="0" w:space="0" w:color="auto"/>
        <w:bottom w:val="none" w:sz="0" w:space="0" w:color="auto"/>
        <w:right w:val="none" w:sz="0" w:space="0" w:color="auto"/>
      </w:divBdr>
      <w:divsChild>
        <w:div w:id="893153951">
          <w:marLeft w:val="0"/>
          <w:marRight w:val="0"/>
          <w:marTop w:val="0"/>
          <w:marBottom w:val="0"/>
          <w:divBdr>
            <w:top w:val="none" w:sz="0" w:space="0" w:color="auto"/>
            <w:left w:val="none" w:sz="0" w:space="0" w:color="auto"/>
            <w:bottom w:val="none" w:sz="0" w:space="0" w:color="auto"/>
            <w:right w:val="none" w:sz="0" w:space="0" w:color="auto"/>
          </w:divBdr>
          <w:divsChild>
            <w:div w:id="13395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5789">
      <w:bodyDiv w:val="1"/>
      <w:marLeft w:val="0"/>
      <w:marRight w:val="0"/>
      <w:marTop w:val="0"/>
      <w:marBottom w:val="0"/>
      <w:divBdr>
        <w:top w:val="none" w:sz="0" w:space="0" w:color="auto"/>
        <w:left w:val="none" w:sz="0" w:space="0" w:color="auto"/>
        <w:bottom w:val="none" w:sz="0" w:space="0" w:color="auto"/>
        <w:right w:val="none" w:sz="0" w:space="0" w:color="auto"/>
      </w:divBdr>
      <w:divsChild>
        <w:div w:id="1634795566">
          <w:marLeft w:val="0"/>
          <w:marRight w:val="0"/>
          <w:marTop w:val="0"/>
          <w:marBottom w:val="0"/>
          <w:divBdr>
            <w:top w:val="none" w:sz="0" w:space="0" w:color="auto"/>
            <w:left w:val="none" w:sz="0" w:space="0" w:color="auto"/>
            <w:bottom w:val="none" w:sz="0" w:space="0" w:color="auto"/>
            <w:right w:val="none" w:sz="0" w:space="0" w:color="auto"/>
          </w:divBdr>
          <w:divsChild>
            <w:div w:id="1564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4490">
      <w:bodyDiv w:val="1"/>
      <w:marLeft w:val="0"/>
      <w:marRight w:val="0"/>
      <w:marTop w:val="0"/>
      <w:marBottom w:val="0"/>
      <w:divBdr>
        <w:top w:val="none" w:sz="0" w:space="0" w:color="auto"/>
        <w:left w:val="none" w:sz="0" w:space="0" w:color="auto"/>
        <w:bottom w:val="none" w:sz="0" w:space="0" w:color="auto"/>
        <w:right w:val="none" w:sz="0" w:space="0" w:color="auto"/>
      </w:divBdr>
    </w:div>
    <w:div w:id="1921062719">
      <w:bodyDiv w:val="1"/>
      <w:marLeft w:val="0"/>
      <w:marRight w:val="0"/>
      <w:marTop w:val="0"/>
      <w:marBottom w:val="0"/>
      <w:divBdr>
        <w:top w:val="none" w:sz="0" w:space="0" w:color="auto"/>
        <w:left w:val="none" w:sz="0" w:space="0" w:color="auto"/>
        <w:bottom w:val="none" w:sz="0" w:space="0" w:color="auto"/>
        <w:right w:val="none" w:sz="0" w:space="0" w:color="auto"/>
      </w:divBdr>
    </w:div>
    <w:div w:id="1937790727">
      <w:bodyDiv w:val="1"/>
      <w:marLeft w:val="0"/>
      <w:marRight w:val="0"/>
      <w:marTop w:val="0"/>
      <w:marBottom w:val="0"/>
      <w:divBdr>
        <w:top w:val="none" w:sz="0" w:space="0" w:color="auto"/>
        <w:left w:val="none" w:sz="0" w:space="0" w:color="auto"/>
        <w:bottom w:val="none" w:sz="0" w:space="0" w:color="auto"/>
        <w:right w:val="none" w:sz="0" w:space="0" w:color="auto"/>
      </w:divBdr>
      <w:divsChild>
        <w:div w:id="1336570354">
          <w:marLeft w:val="0"/>
          <w:marRight w:val="0"/>
          <w:marTop w:val="0"/>
          <w:marBottom w:val="0"/>
          <w:divBdr>
            <w:top w:val="none" w:sz="0" w:space="0" w:color="auto"/>
            <w:left w:val="none" w:sz="0" w:space="0" w:color="auto"/>
            <w:bottom w:val="none" w:sz="0" w:space="0" w:color="auto"/>
            <w:right w:val="none" w:sz="0" w:space="0" w:color="auto"/>
          </w:divBdr>
          <w:divsChild>
            <w:div w:id="1656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7827">
      <w:bodyDiv w:val="1"/>
      <w:marLeft w:val="0"/>
      <w:marRight w:val="0"/>
      <w:marTop w:val="0"/>
      <w:marBottom w:val="0"/>
      <w:divBdr>
        <w:top w:val="none" w:sz="0" w:space="0" w:color="auto"/>
        <w:left w:val="none" w:sz="0" w:space="0" w:color="auto"/>
        <w:bottom w:val="none" w:sz="0" w:space="0" w:color="auto"/>
        <w:right w:val="none" w:sz="0" w:space="0" w:color="auto"/>
      </w:divBdr>
      <w:divsChild>
        <w:div w:id="1267302248">
          <w:marLeft w:val="0"/>
          <w:marRight w:val="0"/>
          <w:marTop w:val="0"/>
          <w:marBottom w:val="0"/>
          <w:divBdr>
            <w:top w:val="none" w:sz="0" w:space="0" w:color="auto"/>
            <w:left w:val="none" w:sz="0" w:space="0" w:color="auto"/>
            <w:bottom w:val="none" w:sz="0" w:space="0" w:color="auto"/>
            <w:right w:val="none" w:sz="0" w:space="0" w:color="auto"/>
          </w:divBdr>
          <w:divsChild>
            <w:div w:id="4092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9655">
      <w:bodyDiv w:val="1"/>
      <w:marLeft w:val="0"/>
      <w:marRight w:val="0"/>
      <w:marTop w:val="0"/>
      <w:marBottom w:val="0"/>
      <w:divBdr>
        <w:top w:val="none" w:sz="0" w:space="0" w:color="auto"/>
        <w:left w:val="none" w:sz="0" w:space="0" w:color="auto"/>
        <w:bottom w:val="none" w:sz="0" w:space="0" w:color="auto"/>
        <w:right w:val="none" w:sz="0" w:space="0" w:color="auto"/>
      </w:divBdr>
      <w:divsChild>
        <w:div w:id="22362682">
          <w:marLeft w:val="0"/>
          <w:marRight w:val="0"/>
          <w:marTop w:val="0"/>
          <w:marBottom w:val="0"/>
          <w:divBdr>
            <w:top w:val="none" w:sz="0" w:space="0" w:color="auto"/>
            <w:left w:val="none" w:sz="0" w:space="0" w:color="auto"/>
            <w:bottom w:val="none" w:sz="0" w:space="0" w:color="auto"/>
            <w:right w:val="none" w:sz="0" w:space="0" w:color="auto"/>
          </w:divBdr>
        </w:div>
        <w:div w:id="114835933">
          <w:marLeft w:val="0"/>
          <w:marRight w:val="0"/>
          <w:marTop w:val="0"/>
          <w:marBottom w:val="0"/>
          <w:divBdr>
            <w:top w:val="none" w:sz="0" w:space="0" w:color="auto"/>
            <w:left w:val="none" w:sz="0" w:space="0" w:color="auto"/>
            <w:bottom w:val="none" w:sz="0" w:space="0" w:color="auto"/>
            <w:right w:val="none" w:sz="0" w:space="0" w:color="auto"/>
          </w:divBdr>
        </w:div>
        <w:div w:id="135610158">
          <w:marLeft w:val="0"/>
          <w:marRight w:val="0"/>
          <w:marTop w:val="0"/>
          <w:marBottom w:val="0"/>
          <w:divBdr>
            <w:top w:val="none" w:sz="0" w:space="0" w:color="auto"/>
            <w:left w:val="none" w:sz="0" w:space="0" w:color="auto"/>
            <w:bottom w:val="none" w:sz="0" w:space="0" w:color="auto"/>
            <w:right w:val="none" w:sz="0" w:space="0" w:color="auto"/>
          </w:divBdr>
        </w:div>
        <w:div w:id="413553113">
          <w:marLeft w:val="0"/>
          <w:marRight w:val="0"/>
          <w:marTop w:val="0"/>
          <w:marBottom w:val="0"/>
          <w:divBdr>
            <w:top w:val="none" w:sz="0" w:space="0" w:color="auto"/>
            <w:left w:val="none" w:sz="0" w:space="0" w:color="auto"/>
            <w:bottom w:val="none" w:sz="0" w:space="0" w:color="auto"/>
            <w:right w:val="none" w:sz="0" w:space="0" w:color="auto"/>
          </w:divBdr>
        </w:div>
        <w:div w:id="567305523">
          <w:marLeft w:val="0"/>
          <w:marRight w:val="0"/>
          <w:marTop w:val="0"/>
          <w:marBottom w:val="0"/>
          <w:divBdr>
            <w:top w:val="none" w:sz="0" w:space="0" w:color="auto"/>
            <w:left w:val="none" w:sz="0" w:space="0" w:color="auto"/>
            <w:bottom w:val="none" w:sz="0" w:space="0" w:color="auto"/>
            <w:right w:val="none" w:sz="0" w:space="0" w:color="auto"/>
          </w:divBdr>
        </w:div>
        <w:div w:id="594048368">
          <w:marLeft w:val="0"/>
          <w:marRight w:val="0"/>
          <w:marTop w:val="0"/>
          <w:marBottom w:val="0"/>
          <w:divBdr>
            <w:top w:val="none" w:sz="0" w:space="0" w:color="auto"/>
            <w:left w:val="none" w:sz="0" w:space="0" w:color="auto"/>
            <w:bottom w:val="none" w:sz="0" w:space="0" w:color="auto"/>
            <w:right w:val="none" w:sz="0" w:space="0" w:color="auto"/>
          </w:divBdr>
        </w:div>
        <w:div w:id="1170099539">
          <w:marLeft w:val="0"/>
          <w:marRight w:val="0"/>
          <w:marTop w:val="0"/>
          <w:marBottom w:val="0"/>
          <w:divBdr>
            <w:top w:val="none" w:sz="0" w:space="0" w:color="auto"/>
            <w:left w:val="none" w:sz="0" w:space="0" w:color="auto"/>
            <w:bottom w:val="none" w:sz="0" w:space="0" w:color="auto"/>
            <w:right w:val="none" w:sz="0" w:space="0" w:color="auto"/>
          </w:divBdr>
        </w:div>
        <w:div w:id="1214805021">
          <w:marLeft w:val="0"/>
          <w:marRight w:val="0"/>
          <w:marTop w:val="0"/>
          <w:marBottom w:val="0"/>
          <w:divBdr>
            <w:top w:val="none" w:sz="0" w:space="0" w:color="auto"/>
            <w:left w:val="none" w:sz="0" w:space="0" w:color="auto"/>
            <w:bottom w:val="none" w:sz="0" w:space="0" w:color="auto"/>
            <w:right w:val="none" w:sz="0" w:space="0" w:color="auto"/>
          </w:divBdr>
        </w:div>
        <w:div w:id="1215195701">
          <w:marLeft w:val="0"/>
          <w:marRight w:val="0"/>
          <w:marTop w:val="0"/>
          <w:marBottom w:val="0"/>
          <w:divBdr>
            <w:top w:val="none" w:sz="0" w:space="0" w:color="auto"/>
            <w:left w:val="none" w:sz="0" w:space="0" w:color="auto"/>
            <w:bottom w:val="none" w:sz="0" w:space="0" w:color="auto"/>
            <w:right w:val="none" w:sz="0" w:space="0" w:color="auto"/>
          </w:divBdr>
        </w:div>
        <w:div w:id="1587300948">
          <w:marLeft w:val="0"/>
          <w:marRight w:val="0"/>
          <w:marTop w:val="0"/>
          <w:marBottom w:val="0"/>
          <w:divBdr>
            <w:top w:val="none" w:sz="0" w:space="0" w:color="auto"/>
            <w:left w:val="none" w:sz="0" w:space="0" w:color="auto"/>
            <w:bottom w:val="none" w:sz="0" w:space="0" w:color="auto"/>
            <w:right w:val="none" w:sz="0" w:space="0" w:color="auto"/>
          </w:divBdr>
        </w:div>
        <w:div w:id="1831750900">
          <w:marLeft w:val="0"/>
          <w:marRight w:val="0"/>
          <w:marTop w:val="0"/>
          <w:marBottom w:val="0"/>
          <w:divBdr>
            <w:top w:val="none" w:sz="0" w:space="0" w:color="auto"/>
            <w:left w:val="none" w:sz="0" w:space="0" w:color="auto"/>
            <w:bottom w:val="none" w:sz="0" w:space="0" w:color="auto"/>
            <w:right w:val="none" w:sz="0" w:space="0" w:color="auto"/>
          </w:divBdr>
        </w:div>
        <w:div w:id="1963920375">
          <w:marLeft w:val="0"/>
          <w:marRight w:val="0"/>
          <w:marTop w:val="0"/>
          <w:marBottom w:val="0"/>
          <w:divBdr>
            <w:top w:val="none" w:sz="0" w:space="0" w:color="auto"/>
            <w:left w:val="none" w:sz="0" w:space="0" w:color="auto"/>
            <w:bottom w:val="none" w:sz="0" w:space="0" w:color="auto"/>
            <w:right w:val="none" w:sz="0" w:space="0" w:color="auto"/>
          </w:divBdr>
        </w:div>
        <w:div w:id="1969702550">
          <w:marLeft w:val="0"/>
          <w:marRight w:val="0"/>
          <w:marTop w:val="0"/>
          <w:marBottom w:val="0"/>
          <w:divBdr>
            <w:top w:val="none" w:sz="0" w:space="0" w:color="auto"/>
            <w:left w:val="none" w:sz="0" w:space="0" w:color="auto"/>
            <w:bottom w:val="none" w:sz="0" w:space="0" w:color="auto"/>
            <w:right w:val="none" w:sz="0" w:space="0" w:color="auto"/>
          </w:divBdr>
        </w:div>
        <w:div w:id="1983195317">
          <w:marLeft w:val="0"/>
          <w:marRight w:val="0"/>
          <w:marTop w:val="0"/>
          <w:marBottom w:val="0"/>
          <w:divBdr>
            <w:top w:val="none" w:sz="0" w:space="0" w:color="auto"/>
            <w:left w:val="none" w:sz="0" w:space="0" w:color="auto"/>
            <w:bottom w:val="none" w:sz="0" w:space="0" w:color="auto"/>
            <w:right w:val="none" w:sz="0" w:space="0" w:color="auto"/>
          </w:divBdr>
        </w:div>
      </w:divsChild>
    </w:div>
    <w:div w:id="1974938920">
      <w:bodyDiv w:val="1"/>
      <w:marLeft w:val="0"/>
      <w:marRight w:val="0"/>
      <w:marTop w:val="0"/>
      <w:marBottom w:val="0"/>
      <w:divBdr>
        <w:top w:val="none" w:sz="0" w:space="0" w:color="auto"/>
        <w:left w:val="none" w:sz="0" w:space="0" w:color="auto"/>
        <w:bottom w:val="none" w:sz="0" w:space="0" w:color="auto"/>
        <w:right w:val="none" w:sz="0" w:space="0" w:color="auto"/>
      </w:divBdr>
      <w:divsChild>
        <w:div w:id="841971930">
          <w:marLeft w:val="0"/>
          <w:marRight w:val="0"/>
          <w:marTop w:val="0"/>
          <w:marBottom w:val="0"/>
          <w:divBdr>
            <w:top w:val="none" w:sz="0" w:space="0" w:color="auto"/>
            <w:left w:val="none" w:sz="0" w:space="0" w:color="auto"/>
            <w:bottom w:val="none" w:sz="0" w:space="0" w:color="auto"/>
            <w:right w:val="none" w:sz="0" w:space="0" w:color="auto"/>
          </w:divBdr>
          <w:divsChild>
            <w:div w:id="9400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7612">
      <w:bodyDiv w:val="1"/>
      <w:marLeft w:val="0"/>
      <w:marRight w:val="0"/>
      <w:marTop w:val="0"/>
      <w:marBottom w:val="0"/>
      <w:divBdr>
        <w:top w:val="none" w:sz="0" w:space="0" w:color="auto"/>
        <w:left w:val="none" w:sz="0" w:space="0" w:color="auto"/>
        <w:bottom w:val="none" w:sz="0" w:space="0" w:color="auto"/>
        <w:right w:val="none" w:sz="0" w:space="0" w:color="auto"/>
      </w:divBdr>
      <w:divsChild>
        <w:div w:id="579606609">
          <w:marLeft w:val="0"/>
          <w:marRight w:val="0"/>
          <w:marTop w:val="0"/>
          <w:marBottom w:val="0"/>
          <w:divBdr>
            <w:top w:val="none" w:sz="0" w:space="0" w:color="auto"/>
            <w:left w:val="none" w:sz="0" w:space="0" w:color="auto"/>
            <w:bottom w:val="none" w:sz="0" w:space="0" w:color="auto"/>
            <w:right w:val="none" w:sz="0" w:space="0" w:color="auto"/>
          </w:divBdr>
          <w:divsChild>
            <w:div w:id="8805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1090">
      <w:bodyDiv w:val="1"/>
      <w:marLeft w:val="0"/>
      <w:marRight w:val="0"/>
      <w:marTop w:val="0"/>
      <w:marBottom w:val="0"/>
      <w:divBdr>
        <w:top w:val="none" w:sz="0" w:space="0" w:color="auto"/>
        <w:left w:val="none" w:sz="0" w:space="0" w:color="auto"/>
        <w:bottom w:val="none" w:sz="0" w:space="0" w:color="auto"/>
        <w:right w:val="none" w:sz="0" w:space="0" w:color="auto"/>
      </w:divBdr>
      <w:divsChild>
        <w:div w:id="1982691046">
          <w:marLeft w:val="0"/>
          <w:marRight w:val="0"/>
          <w:marTop w:val="0"/>
          <w:marBottom w:val="0"/>
          <w:divBdr>
            <w:top w:val="none" w:sz="0" w:space="0" w:color="auto"/>
            <w:left w:val="none" w:sz="0" w:space="0" w:color="auto"/>
            <w:bottom w:val="none" w:sz="0" w:space="0" w:color="auto"/>
            <w:right w:val="none" w:sz="0" w:space="0" w:color="auto"/>
          </w:divBdr>
          <w:divsChild>
            <w:div w:id="20142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0577">
      <w:bodyDiv w:val="1"/>
      <w:marLeft w:val="0"/>
      <w:marRight w:val="0"/>
      <w:marTop w:val="0"/>
      <w:marBottom w:val="0"/>
      <w:divBdr>
        <w:top w:val="none" w:sz="0" w:space="0" w:color="auto"/>
        <w:left w:val="none" w:sz="0" w:space="0" w:color="auto"/>
        <w:bottom w:val="none" w:sz="0" w:space="0" w:color="auto"/>
        <w:right w:val="none" w:sz="0" w:space="0" w:color="auto"/>
      </w:divBdr>
      <w:divsChild>
        <w:div w:id="340815920">
          <w:marLeft w:val="0"/>
          <w:marRight w:val="0"/>
          <w:marTop w:val="0"/>
          <w:marBottom w:val="0"/>
          <w:divBdr>
            <w:top w:val="none" w:sz="0" w:space="0" w:color="auto"/>
            <w:left w:val="none" w:sz="0" w:space="0" w:color="auto"/>
            <w:bottom w:val="none" w:sz="0" w:space="0" w:color="auto"/>
            <w:right w:val="none" w:sz="0" w:space="0" w:color="auto"/>
          </w:divBdr>
          <w:divsChild>
            <w:div w:id="69647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6620">
      <w:bodyDiv w:val="1"/>
      <w:marLeft w:val="0"/>
      <w:marRight w:val="0"/>
      <w:marTop w:val="0"/>
      <w:marBottom w:val="0"/>
      <w:divBdr>
        <w:top w:val="none" w:sz="0" w:space="0" w:color="auto"/>
        <w:left w:val="none" w:sz="0" w:space="0" w:color="auto"/>
        <w:bottom w:val="none" w:sz="0" w:space="0" w:color="auto"/>
        <w:right w:val="none" w:sz="0" w:space="0" w:color="auto"/>
      </w:divBdr>
      <w:divsChild>
        <w:div w:id="792285573">
          <w:marLeft w:val="0"/>
          <w:marRight w:val="0"/>
          <w:marTop w:val="0"/>
          <w:marBottom w:val="0"/>
          <w:divBdr>
            <w:top w:val="none" w:sz="0" w:space="0" w:color="auto"/>
            <w:left w:val="none" w:sz="0" w:space="0" w:color="auto"/>
            <w:bottom w:val="none" w:sz="0" w:space="0" w:color="auto"/>
            <w:right w:val="none" w:sz="0" w:space="0" w:color="auto"/>
          </w:divBdr>
          <w:divsChild>
            <w:div w:id="5977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69711">
      <w:bodyDiv w:val="1"/>
      <w:marLeft w:val="0"/>
      <w:marRight w:val="0"/>
      <w:marTop w:val="0"/>
      <w:marBottom w:val="0"/>
      <w:divBdr>
        <w:top w:val="none" w:sz="0" w:space="0" w:color="auto"/>
        <w:left w:val="none" w:sz="0" w:space="0" w:color="auto"/>
        <w:bottom w:val="none" w:sz="0" w:space="0" w:color="auto"/>
        <w:right w:val="none" w:sz="0" w:space="0" w:color="auto"/>
      </w:divBdr>
    </w:div>
    <w:div w:id="2030644228">
      <w:bodyDiv w:val="1"/>
      <w:marLeft w:val="0"/>
      <w:marRight w:val="0"/>
      <w:marTop w:val="0"/>
      <w:marBottom w:val="0"/>
      <w:divBdr>
        <w:top w:val="none" w:sz="0" w:space="0" w:color="auto"/>
        <w:left w:val="none" w:sz="0" w:space="0" w:color="auto"/>
        <w:bottom w:val="none" w:sz="0" w:space="0" w:color="auto"/>
        <w:right w:val="none" w:sz="0" w:space="0" w:color="auto"/>
      </w:divBdr>
      <w:divsChild>
        <w:div w:id="452409765">
          <w:marLeft w:val="0"/>
          <w:marRight w:val="0"/>
          <w:marTop w:val="0"/>
          <w:marBottom w:val="0"/>
          <w:divBdr>
            <w:top w:val="none" w:sz="0" w:space="0" w:color="auto"/>
            <w:left w:val="none" w:sz="0" w:space="0" w:color="auto"/>
            <w:bottom w:val="none" w:sz="0" w:space="0" w:color="auto"/>
            <w:right w:val="none" w:sz="0" w:space="0" w:color="auto"/>
          </w:divBdr>
          <w:divsChild>
            <w:div w:id="141200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923">
      <w:bodyDiv w:val="1"/>
      <w:marLeft w:val="0"/>
      <w:marRight w:val="0"/>
      <w:marTop w:val="0"/>
      <w:marBottom w:val="0"/>
      <w:divBdr>
        <w:top w:val="none" w:sz="0" w:space="0" w:color="auto"/>
        <w:left w:val="none" w:sz="0" w:space="0" w:color="auto"/>
        <w:bottom w:val="none" w:sz="0" w:space="0" w:color="auto"/>
        <w:right w:val="none" w:sz="0" w:space="0" w:color="auto"/>
      </w:divBdr>
      <w:divsChild>
        <w:div w:id="2038659687">
          <w:marLeft w:val="0"/>
          <w:marRight w:val="0"/>
          <w:marTop w:val="0"/>
          <w:marBottom w:val="0"/>
          <w:divBdr>
            <w:top w:val="none" w:sz="0" w:space="0" w:color="auto"/>
            <w:left w:val="none" w:sz="0" w:space="0" w:color="auto"/>
            <w:bottom w:val="none" w:sz="0" w:space="0" w:color="auto"/>
            <w:right w:val="none" w:sz="0" w:space="0" w:color="auto"/>
          </w:divBdr>
          <w:divsChild>
            <w:div w:id="37245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3774">
      <w:bodyDiv w:val="1"/>
      <w:marLeft w:val="0"/>
      <w:marRight w:val="0"/>
      <w:marTop w:val="0"/>
      <w:marBottom w:val="0"/>
      <w:divBdr>
        <w:top w:val="none" w:sz="0" w:space="0" w:color="auto"/>
        <w:left w:val="none" w:sz="0" w:space="0" w:color="auto"/>
        <w:bottom w:val="none" w:sz="0" w:space="0" w:color="auto"/>
        <w:right w:val="none" w:sz="0" w:space="0" w:color="auto"/>
      </w:divBdr>
      <w:divsChild>
        <w:div w:id="134875890">
          <w:marLeft w:val="0"/>
          <w:marRight w:val="0"/>
          <w:marTop w:val="0"/>
          <w:marBottom w:val="0"/>
          <w:divBdr>
            <w:top w:val="none" w:sz="0" w:space="0" w:color="auto"/>
            <w:left w:val="none" w:sz="0" w:space="0" w:color="auto"/>
            <w:bottom w:val="none" w:sz="0" w:space="0" w:color="auto"/>
            <w:right w:val="none" w:sz="0" w:space="0" w:color="auto"/>
          </w:divBdr>
        </w:div>
        <w:div w:id="143353797">
          <w:marLeft w:val="0"/>
          <w:marRight w:val="0"/>
          <w:marTop w:val="0"/>
          <w:marBottom w:val="0"/>
          <w:divBdr>
            <w:top w:val="none" w:sz="0" w:space="0" w:color="auto"/>
            <w:left w:val="none" w:sz="0" w:space="0" w:color="auto"/>
            <w:bottom w:val="none" w:sz="0" w:space="0" w:color="auto"/>
            <w:right w:val="none" w:sz="0" w:space="0" w:color="auto"/>
          </w:divBdr>
        </w:div>
        <w:div w:id="240724590">
          <w:marLeft w:val="0"/>
          <w:marRight w:val="0"/>
          <w:marTop w:val="0"/>
          <w:marBottom w:val="0"/>
          <w:divBdr>
            <w:top w:val="none" w:sz="0" w:space="0" w:color="auto"/>
            <w:left w:val="none" w:sz="0" w:space="0" w:color="auto"/>
            <w:bottom w:val="none" w:sz="0" w:space="0" w:color="auto"/>
            <w:right w:val="none" w:sz="0" w:space="0" w:color="auto"/>
          </w:divBdr>
        </w:div>
        <w:div w:id="486021662">
          <w:marLeft w:val="0"/>
          <w:marRight w:val="0"/>
          <w:marTop w:val="0"/>
          <w:marBottom w:val="0"/>
          <w:divBdr>
            <w:top w:val="none" w:sz="0" w:space="0" w:color="auto"/>
            <w:left w:val="none" w:sz="0" w:space="0" w:color="auto"/>
            <w:bottom w:val="none" w:sz="0" w:space="0" w:color="auto"/>
            <w:right w:val="none" w:sz="0" w:space="0" w:color="auto"/>
          </w:divBdr>
        </w:div>
        <w:div w:id="679897586">
          <w:marLeft w:val="0"/>
          <w:marRight w:val="0"/>
          <w:marTop w:val="0"/>
          <w:marBottom w:val="0"/>
          <w:divBdr>
            <w:top w:val="none" w:sz="0" w:space="0" w:color="auto"/>
            <w:left w:val="none" w:sz="0" w:space="0" w:color="auto"/>
            <w:bottom w:val="none" w:sz="0" w:space="0" w:color="auto"/>
            <w:right w:val="none" w:sz="0" w:space="0" w:color="auto"/>
          </w:divBdr>
        </w:div>
        <w:div w:id="720397369">
          <w:marLeft w:val="0"/>
          <w:marRight w:val="0"/>
          <w:marTop w:val="0"/>
          <w:marBottom w:val="0"/>
          <w:divBdr>
            <w:top w:val="none" w:sz="0" w:space="0" w:color="auto"/>
            <w:left w:val="none" w:sz="0" w:space="0" w:color="auto"/>
            <w:bottom w:val="none" w:sz="0" w:space="0" w:color="auto"/>
            <w:right w:val="none" w:sz="0" w:space="0" w:color="auto"/>
          </w:divBdr>
        </w:div>
        <w:div w:id="886144452">
          <w:marLeft w:val="0"/>
          <w:marRight w:val="0"/>
          <w:marTop w:val="0"/>
          <w:marBottom w:val="0"/>
          <w:divBdr>
            <w:top w:val="none" w:sz="0" w:space="0" w:color="auto"/>
            <w:left w:val="none" w:sz="0" w:space="0" w:color="auto"/>
            <w:bottom w:val="none" w:sz="0" w:space="0" w:color="auto"/>
            <w:right w:val="none" w:sz="0" w:space="0" w:color="auto"/>
          </w:divBdr>
        </w:div>
        <w:div w:id="888420221">
          <w:marLeft w:val="0"/>
          <w:marRight w:val="0"/>
          <w:marTop w:val="0"/>
          <w:marBottom w:val="0"/>
          <w:divBdr>
            <w:top w:val="none" w:sz="0" w:space="0" w:color="auto"/>
            <w:left w:val="none" w:sz="0" w:space="0" w:color="auto"/>
            <w:bottom w:val="none" w:sz="0" w:space="0" w:color="auto"/>
            <w:right w:val="none" w:sz="0" w:space="0" w:color="auto"/>
          </w:divBdr>
        </w:div>
        <w:div w:id="1430001338">
          <w:marLeft w:val="0"/>
          <w:marRight w:val="0"/>
          <w:marTop w:val="0"/>
          <w:marBottom w:val="0"/>
          <w:divBdr>
            <w:top w:val="none" w:sz="0" w:space="0" w:color="auto"/>
            <w:left w:val="none" w:sz="0" w:space="0" w:color="auto"/>
            <w:bottom w:val="none" w:sz="0" w:space="0" w:color="auto"/>
            <w:right w:val="none" w:sz="0" w:space="0" w:color="auto"/>
          </w:divBdr>
        </w:div>
        <w:div w:id="1454591022">
          <w:marLeft w:val="0"/>
          <w:marRight w:val="0"/>
          <w:marTop w:val="0"/>
          <w:marBottom w:val="0"/>
          <w:divBdr>
            <w:top w:val="none" w:sz="0" w:space="0" w:color="auto"/>
            <w:left w:val="none" w:sz="0" w:space="0" w:color="auto"/>
            <w:bottom w:val="none" w:sz="0" w:space="0" w:color="auto"/>
            <w:right w:val="none" w:sz="0" w:space="0" w:color="auto"/>
          </w:divBdr>
        </w:div>
        <w:div w:id="1622834513">
          <w:marLeft w:val="0"/>
          <w:marRight w:val="0"/>
          <w:marTop w:val="0"/>
          <w:marBottom w:val="0"/>
          <w:divBdr>
            <w:top w:val="none" w:sz="0" w:space="0" w:color="auto"/>
            <w:left w:val="none" w:sz="0" w:space="0" w:color="auto"/>
            <w:bottom w:val="none" w:sz="0" w:space="0" w:color="auto"/>
            <w:right w:val="none" w:sz="0" w:space="0" w:color="auto"/>
          </w:divBdr>
        </w:div>
        <w:div w:id="1685591455">
          <w:marLeft w:val="0"/>
          <w:marRight w:val="0"/>
          <w:marTop w:val="0"/>
          <w:marBottom w:val="0"/>
          <w:divBdr>
            <w:top w:val="none" w:sz="0" w:space="0" w:color="auto"/>
            <w:left w:val="none" w:sz="0" w:space="0" w:color="auto"/>
            <w:bottom w:val="none" w:sz="0" w:space="0" w:color="auto"/>
            <w:right w:val="none" w:sz="0" w:space="0" w:color="auto"/>
          </w:divBdr>
        </w:div>
        <w:div w:id="1763260161">
          <w:marLeft w:val="0"/>
          <w:marRight w:val="0"/>
          <w:marTop w:val="0"/>
          <w:marBottom w:val="0"/>
          <w:divBdr>
            <w:top w:val="none" w:sz="0" w:space="0" w:color="auto"/>
            <w:left w:val="none" w:sz="0" w:space="0" w:color="auto"/>
            <w:bottom w:val="none" w:sz="0" w:space="0" w:color="auto"/>
            <w:right w:val="none" w:sz="0" w:space="0" w:color="auto"/>
          </w:divBdr>
        </w:div>
        <w:div w:id="1902865797">
          <w:marLeft w:val="0"/>
          <w:marRight w:val="0"/>
          <w:marTop w:val="0"/>
          <w:marBottom w:val="0"/>
          <w:divBdr>
            <w:top w:val="none" w:sz="0" w:space="0" w:color="auto"/>
            <w:left w:val="none" w:sz="0" w:space="0" w:color="auto"/>
            <w:bottom w:val="none" w:sz="0" w:space="0" w:color="auto"/>
            <w:right w:val="none" w:sz="0" w:space="0" w:color="auto"/>
          </w:divBdr>
        </w:div>
      </w:divsChild>
    </w:div>
    <w:div w:id="2061904246">
      <w:bodyDiv w:val="1"/>
      <w:marLeft w:val="0"/>
      <w:marRight w:val="0"/>
      <w:marTop w:val="0"/>
      <w:marBottom w:val="0"/>
      <w:divBdr>
        <w:top w:val="none" w:sz="0" w:space="0" w:color="auto"/>
        <w:left w:val="none" w:sz="0" w:space="0" w:color="auto"/>
        <w:bottom w:val="none" w:sz="0" w:space="0" w:color="auto"/>
        <w:right w:val="none" w:sz="0" w:space="0" w:color="auto"/>
      </w:divBdr>
    </w:div>
    <w:div w:id="2078360372">
      <w:bodyDiv w:val="1"/>
      <w:marLeft w:val="0"/>
      <w:marRight w:val="0"/>
      <w:marTop w:val="0"/>
      <w:marBottom w:val="0"/>
      <w:divBdr>
        <w:top w:val="none" w:sz="0" w:space="0" w:color="auto"/>
        <w:left w:val="none" w:sz="0" w:space="0" w:color="auto"/>
        <w:bottom w:val="none" w:sz="0" w:space="0" w:color="auto"/>
        <w:right w:val="none" w:sz="0" w:space="0" w:color="auto"/>
      </w:divBdr>
      <w:divsChild>
        <w:div w:id="668951165">
          <w:marLeft w:val="0"/>
          <w:marRight w:val="0"/>
          <w:marTop w:val="0"/>
          <w:marBottom w:val="0"/>
          <w:divBdr>
            <w:top w:val="none" w:sz="0" w:space="0" w:color="auto"/>
            <w:left w:val="none" w:sz="0" w:space="0" w:color="auto"/>
            <w:bottom w:val="none" w:sz="0" w:space="0" w:color="auto"/>
            <w:right w:val="none" w:sz="0" w:space="0" w:color="auto"/>
          </w:divBdr>
          <w:divsChild>
            <w:div w:id="18997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5194">
      <w:bodyDiv w:val="1"/>
      <w:marLeft w:val="0"/>
      <w:marRight w:val="0"/>
      <w:marTop w:val="0"/>
      <w:marBottom w:val="0"/>
      <w:divBdr>
        <w:top w:val="none" w:sz="0" w:space="0" w:color="auto"/>
        <w:left w:val="none" w:sz="0" w:space="0" w:color="auto"/>
        <w:bottom w:val="none" w:sz="0" w:space="0" w:color="auto"/>
        <w:right w:val="none" w:sz="0" w:space="0" w:color="auto"/>
      </w:divBdr>
      <w:divsChild>
        <w:div w:id="1956255192">
          <w:marLeft w:val="0"/>
          <w:marRight w:val="0"/>
          <w:marTop w:val="0"/>
          <w:marBottom w:val="0"/>
          <w:divBdr>
            <w:top w:val="none" w:sz="0" w:space="0" w:color="auto"/>
            <w:left w:val="none" w:sz="0" w:space="0" w:color="auto"/>
            <w:bottom w:val="none" w:sz="0" w:space="0" w:color="auto"/>
            <w:right w:val="none" w:sz="0" w:space="0" w:color="auto"/>
          </w:divBdr>
          <w:divsChild>
            <w:div w:id="17733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6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ru.wikipedia.org/wiki/XAML"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4.xml"/><Relationship Id="rId47" Type="http://schemas.openxmlformats.org/officeDocument/2006/relationships/image" Target="media/image28.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ru.wikipedia.org/wiki/.NET_Framework_3.0"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ru.wikipedia.org/wiki/.NET_Framework"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48" Type="http://schemas.openxmlformats.org/officeDocument/2006/relationships/footer" Target="footer5.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C4C79-723C-407B-8259-AA98DF1E9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4320</TotalTime>
  <Pages>1</Pages>
  <Words>25104</Words>
  <Characters>143096</Characters>
  <Application>Microsoft Office Word</Application>
  <DocSecurity>0</DocSecurity>
  <Lines>1192</Lines>
  <Paragraphs>335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dc:creator>
  <cp:keywords/>
  <dc:description/>
  <cp:lastModifiedBy>Roman Bulygin</cp:lastModifiedBy>
  <cp:revision>7</cp:revision>
  <cp:lastPrinted>2022-01-15T06:53:00Z</cp:lastPrinted>
  <dcterms:created xsi:type="dcterms:W3CDTF">2022-01-11T21:24:00Z</dcterms:created>
  <dcterms:modified xsi:type="dcterms:W3CDTF">2022-01-18T06:20:00Z</dcterms:modified>
</cp:coreProperties>
</file>